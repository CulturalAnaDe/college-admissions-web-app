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5F98" w14:textId="77777777" w:rsidR="00317CBA" w:rsidRPr="009C74AD" w:rsidRDefault="00317CBA" w:rsidP="00043A5E">
      <w:pPr>
        <w:spacing w:after="0"/>
        <w:ind w:right="-460" w:firstLine="567"/>
        <w:jc w:val="center"/>
        <w:rPr>
          <w:szCs w:val="20"/>
        </w:rPr>
      </w:pPr>
      <w:r w:rsidRPr="009C74AD">
        <w:rPr>
          <w:szCs w:val="20"/>
        </w:rPr>
        <w:t>МИНИСТЕРСТВО ОБРАЗОВАНИЯ И НАУКИ РЕСПУБЛИКИ КАЗАХСТАН</w:t>
      </w:r>
    </w:p>
    <w:p w14:paraId="404A2F4C" w14:textId="77777777" w:rsidR="00317CBA" w:rsidRPr="009C74AD" w:rsidRDefault="00317CBA" w:rsidP="00043A5E">
      <w:pPr>
        <w:spacing w:after="0"/>
        <w:ind w:right="-460" w:firstLine="0"/>
        <w:jc w:val="center"/>
        <w:rPr>
          <w:szCs w:val="20"/>
        </w:rPr>
      </w:pPr>
      <w:r w:rsidRPr="009C74AD">
        <w:rPr>
          <w:szCs w:val="20"/>
        </w:rPr>
        <w:t>КГКП «Высший колледж IT и новых технологий»</w:t>
      </w:r>
    </w:p>
    <w:p w14:paraId="790551CB" w14:textId="77777777" w:rsidR="00317CBA" w:rsidRPr="009C74AD" w:rsidRDefault="00317CBA" w:rsidP="00043A5E">
      <w:pPr>
        <w:spacing w:after="0"/>
        <w:ind w:right="-460" w:firstLine="0"/>
        <w:jc w:val="center"/>
        <w:rPr>
          <w:szCs w:val="28"/>
        </w:rPr>
      </w:pPr>
      <w:r w:rsidRPr="009C74AD">
        <w:rPr>
          <w:szCs w:val="20"/>
        </w:rPr>
        <w:t>Управления образования области Абай</w:t>
      </w:r>
    </w:p>
    <w:p w14:paraId="5C1FDB1F" w14:textId="77777777" w:rsidR="00317CBA" w:rsidRPr="009C74AD" w:rsidRDefault="00317CBA" w:rsidP="00043A5E">
      <w:pPr>
        <w:spacing w:after="0"/>
        <w:ind w:right="129"/>
        <w:rPr>
          <w:szCs w:val="28"/>
        </w:rPr>
      </w:pPr>
    </w:p>
    <w:p w14:paraId="4D261033" w14:textId="77777777" w:rsidR="00317CBA" w:rsidRPr="009C74AD" w:rsidRDefault="00317CBA" w:rsidP="00043A5E">
      <w:pPr>
        <w:spacing w:after="0"/>
        <w:ind w:left="6379" w:right="270" w:firstLine="0"/>
        <w:jc w:val="right"/>
      </w:pPr>
    </w:p>
    <w:p w14:paraId="4848497F" w14:textId="77777777" w:rsidR="00317CBA" w:rsidRPr="009C74AD" w:rsidRDefault="00317CBA" w:rsidP="00043A5E">
      <w:pPr>
        <w:spacing w:after="0"/>
        <w:ind w:left="6379" w:right="270" w:firstLine="0"/>
        <w:jc w:val="right"/>
      </w:pPr>
    </w:p>
    <w:p w14:paraId="1838663B" w14:textId="6324EC1D" w:rsidR="00317CBA" w:rsidRPr="009C74AD" w:rsidRDefault="008513FF" w:rsidP="00043A5E">
      <w:pPr>
        <w:spacing w:after="0"/>
        <w:ind w:left="6379" w:right="-460" w:firstLine="0"/>
        <w:jc w:val="right"/>
      </w:pPr>
      <w:r w:rsidRPr="009C74AD">
        <w:t>Допущено к</w:t>
      </w:r>
      <w:r w:rsidR="00317CBA" w:rsidRPr="009C74AD">
        <w:t xml:space="preserve"> защите</w:t>
      </w:r>
    </w:p>
    <w:p w14:paraId="46B697C9" w14:textId="77777777" w:rsidR="00317CBA" w:rsidRPr="009C74AD" w:rsidRDefault="00317CBA" w:rsidP="00043A5E">
      <w:pPr>
        <w:spacing w:after="0"/>
        <w:ind w:left="6379" w:right="-460" w:firstLine="0"/>
        <w:jc w:val="right"/>
      </w:pPr>
      <w:r w:rsidRPr="009C74AD">
        <w:rPr>
          <w:szCs w:val="28"/>
        </w:rPr>
        <w:t>Заведующий</w:t>
      </w:r>
      <w:r w:rsidRPr="009C74AD">
        <w:t xml:space="preserve"> ПЦК </w:t>
      </w:r>
      <w:proofErr w:type="spellStart"/>
      <w:r w:rsidRPr="009C74AD">
        <w:t>ИиП</w:t>
      </w:r>
      <w:proofErr w:type="spellEnd"/>
    </w:p>
    <w:p w14:paraId="65E9D641" w14:textId="77777777" w:rsidR="00317CBA" w:rsidRPr="009C74AD" w:rsidRDefault="00317CBA" w:rsidP="00043A5E">
      <w:pPr>
        <w:spacing w:after="0"/>
        <w:ind w:left="6379" w:right="-460" w:firstLine="0"/>
        <w:jc w:val="right"/>
      </w:pPr>
      <w:r w:rsidRPr="009C74AD">
        <w:t>______</w:t>
      </w:r>
      <w:r w:rsidRPr="009C74AD">
        <w:rPr>
          <w:szCs w:val="28"/>
        </w:rPr>
        <w:t xml:space="preserve"> Нугманова М.Ж.</w:t>
      </w:r>
    </w:p>
    <w:p w14:paraId="56CD6C74" w14:textId="77777777" w:rsidR="00317CBA" w:rsidRPr="009C74AD" w:rsidRDefault="00317CBA" w:rsidP="00043A5E">
      <w:pPr>
        <w:spacing w:after="0"/>
        <w:ind w:left="6379" w:right="-460" w:firstLine="0"/>
        <w:jc w:val="right"/>
      </w:pPr>
      <w:r w:rsidRPr="009C74AD">
        <w:t>«__</w:t>
      </w:r>
      <w:proofErr w:type="gramStart"/>
      <w:r w:rsidRPr="009C74AD">
        <w:t>_»_</w:t>
      </w:r>
      <w:proofErr w:type="gramEnd"/>
      <w:r w:rsidRPr="009C74AD">
        <w:t>_________2026 г.</w:t>
      </w:r>
    </w:p>
    <w:p w14:paraId="21C68D1D" w14:textId="77777777" w:rsidR="00317CBA" w:rsidRPr="009C74AD" w:rsidRDefault="00317CBA" w:rsidP="00043A5E">
      <w:pPr>
        <w:pStyle w:val="a0"/>
        <w:spacing w:after="0"/>
        <w:ind w:right="129"/>
        <w:jc w:val="center"/>
        <w:rPr>
          <w:szCs w:val="28"/>
        </w:rPr>
      </w:pPr>
    </w:p>
    <w:p w14:paraId="59204562" w14:textId="77777777" w:rsidR="00317CBA" w:rsidRPr="009C74AD" w:rsidRDefault="00317CBA" w:rsidP="00043A5E">
      <w:pPr>
        <w:pStyle w:val="a0"/>
        <w:spacing w:after="0"/>
        <w:ind w:right="129"/>
        <w:jc w:val="center"/>
        <w:rPr>
          <w:szCs w:val="28"/>
        </w:rPr>
      </w:pPr>
    </w:p>
    <w:p w14:paraId="4612B51D" w14:textId="77777777" w:rsidR="00317CBA" w:rsidRPr="009C74AD" w:rsidRDefault="00317CBA" w:rsidP="00043A5E">
      <w:pPr>
        <w:spacing w:after="0"/>
        <w:ind w:left="567" w:right="62" w:firstLine="0"/>
        <w:jc w:val="center"/>
      </w:pPr>
      <w:r w:rsidRPr="009C74AD">
        <w:t>ПОЯСНИТЕЛЬНАЯ ЗАПИСКА</w:t>
      </w:r>
    </w:p>
    <w:p w14:paraId="56BB04AE" w14:textId="77777777" w:rsidR="00317CBA" w:rsidRPr="009C74AD" w:rsidRDefault="00317CBA" w:rsidP="00043A5E">
      <w:pPr>
        <w:spacing w:after="0"/>
        <w:ind w:left="567" w:right="62" w:firstLine="0"/>
        <w:jc w:val="center"/>
      </w:pPr>
    </w:p>
    <w:p w14:paraId="5FAF7DAC" w14:textId="77777777" w:rsidR="00317CBA" w:rsidRPr="009C74AD" w:rsidRDefault="00317CBA" w:rsidP="00043A5E">
      <w:pPr>
        <w:spacing w:after="0"/>
        <w:ind w:left="567" w:right="62" w:firstLine="0"/>
        <w:jc w:val="center"/>
      </w:pPr>
      <w:r w:rsidRPr="009C74AD">
        <w:t>к дипломному проекту на тему:</w:t>
      </w:r>
    </w:p>
    <w:p w14:paraId="6A750FFD" w14:textId="77777777" w:rsidR="00317CBA" w:rsidRPr="009C74AD" w:rsidRDefault="00317CBA" w:rsidP="00043A5E">
      <w:pPr>
        <w:spacing w:after="0"/>
        <w:ind w:right="-22" w:firstLine="284"/>
        <w:jc w:val="center"/>
        <w:rPr>
          <w:i/>
          <w:sz w:val="24"/>
        </w:rPr>
      </w:pPr>
      <w:r w:rsidRPr="009C74AD">
        <w:t>«____________________________»</w:t>
      </w:r>
    </w:p>
    <w:p w14:paraId="27F35B51" w14:textId="77777777" w:rsidR="00317CBA" w:rsidRPr="009C74AD" w:rsidRDefault="00317CBA" w:rsidP="00043A5E">
      <w:pPr>
        <w:spacing w:after="0"/>
        <w:ind w:left="567" w:right="62" w:firstLine="0"/>
      </w:pPr>
    </w:p>
    <w:p w14:paraId="3E02F650" w14:textId="77777777" w:rsidR="00317CBA" w:rsidRPr="009C74AD" w:rsidRDefault="00317CBA" w:rsidP="00043A5E">
      <w:pPr>
        <w:spacing w:after="0"/>
        <w:ind w:left="567" w:right="62" w:firstLine="0"/>
      </w:pPr>
    </w:p>
    <w:p w14:paraId="12B02445" w14:textId="58B8BD2A" w:rsidR="00317CBA" w:rsidRPr="009C74AD" w:rsidRDefault="00317CBA" w:rsidP="00043A5E">
      <w:pPr>
        <w:spacing w:after="0"/>
        <w:ind w:left="567" w:right="62" w:firstLine="0"/>
      </w:pPr>
      <w:r w:rsidRPr="009C74AD">
        <w:t xml:space="preserve">Автор дипломного </w:t>
      </w:r>
      <w:proofErr w:type="gramStart"/>
      <w:r w:rsidR="008513FF" w:rsidRPr="009C74AD">
        <w:t xml:space="preserve">проекта:  </w:t>
      </w:r>
      <w:r w:rsidRPr="009C74AD">
        <w:t>_</w:t>
      </w:r>
      <w:proofErr w:type="gramEnd"/>
      <w:r w:rsidRPr="009C74AD">
        <w:t>__________          _______________________</w:t>
      </w:r>
    </w:p>
    <w:p w14:paraId="0A6C304E" w14:textId="77777777" w:rsidR="00317CBA" w:rsidRPr="009C74AD" w:rsidRDefault="00317CBA" w:rsidP="00043A5E">
      <w:pPr>
        <w:spacing w:after="0"/>
        <w:ind w:left="3971" w:right="62" w:firstLine="284"/>
      </w:pPr>
      <w:r w:rsidRPr="009C74AD">
        <w:rPr>
          <w:vertAlign w:val="superscript"/>
        </w:rPr>
        <w:t>подпись, дата                                      инициалы, фамилия</w:t>
      </w:r>
    </w:p>
    <w:p w14:paraId="7385CD84" w14:textId="3584C170" w:rsidR="00317CBA" w:rsidRPr="009C74AD" w:rsidRDefault="00317CBA" w:rsidP="00043A5E">
      <w:pPr>
        <w:spacing w:after="0"/>
        <w:ind w:left="567" w:right="62" w:firstLine="0"/>
      </w:pPr>
      <w:r w:rsidRPr="009C74AD">
        <w:t xml:space="preserve">Обозначение дипломного </w:t>
      </w:r>
      <w:proofErr w:type="gramStart"/>
      <w:r w:rsidR="008513FF" w:rsidRPr="009C74AD">
        <w:t xml:space="preserve">проекта:  </w:t>
      </w:r>
      <w:r w:rsidRPr="009C74AD">
        <w:t xml:space="preserve"> </w:t>
      </w:r>
      <w:proofErr w:type="gramEnd"/>
      <w:r w:rsidRPr="008513FF">
        <w:rPr>
          <w:highlight w:val="yellow"/>
        </w:rPr>
        <w:t>IT</w:t>
      </w:r>
      <w:r w:rsidRPr="009C74AD">
        <w:t>.4S06130103.ПО22.</w:t>
      </w:r>
      <w:r w:rsidRPr="008513FF">
        <w:rPr>
          <w:highlight w:val="yellow"/>
        </w:rPr>
        <w:t>05</w:t>
      </w:r>
      <w:r w:rsidRPr="009C74AD">
        <w:t>.ДП.26</w:t>
      </w:r>
    </w:p>
    <w:p w14:paraId="6F2A2F18" w14:textId="77777777" w:rsidR="00317CBA" w:rsidRPr="009C74AD" w:rsidRDefault="00317CBA" w:rsidP="00043A5E">
      <w:pPr>
        <w:spacing w:after="0"/>
        <w:ind w:left="567" w:right="62" w:firstLine="0"/>
      </w:pPr>
    </w:p>
    <w:p w14:paraId="405DAC85" w14:textId="6B840C90" w:rsidR="00317CBA" w:rsidRPr="009C74AD" w:rsidRDefault="00317CBA" w:rsidP="00043A5E">
      <w:pPr>
        <w:spacing w:after="0"/>
        <w:ind w:left="567" w:right="62" w:firstLine="0"/>
      </w:pPr>
      <w:r w:rsidRPr="009C74AD">
        <w:t xml:space="preserve">Специальность: </w:t>
      </w:r>
      <w:r w:rsidR="008513FF" w:rsidRPr="008513FF">
        <w:rPr>
          <w:i/>
          <w:u w:val="single"/>
        </w:rPr>
        <w:t>06130100 Программное</w:t>
      </w:r>
      <w:r w:rsidRPr="009C74AD">
        <w:rPr>
          <w:i/>
          <w:u w:val="single"/>
        </w:rPr>
        <w:t xml:space="preserve"> обеспечение (по видам)</w:t>
      </w:r>
    </w:p>
    <w:p w14:paraId="64B04D72" w14:textId="77777777" w:rsidR="00317CBA" w:rsidRPr="009C74AD" w:rsidRDefault="00317CBA" w:rsidP="00043A5E">
      <w:pPr>
        <w:tabs>
          <w:tab w:val="left" w:pos="9356"/>
        </w:tabs>
        <w:spacing w:after="0"/>
        <w:ind w:left="567" w:right="62" w:firstLine="0"/>
        <w:rPr>
          <w:vertAlign w:val="superscript"/>
        </w:rPr>
      </w:pPr>
      <w:r w:rsidRPr="009C74AD">
        <w:rPr>
          <w:vertAlign w:val="superscript"/>
        </w:rPr>
        <w:t xml:space="preserve">                                                                           (номер, наименование)</w:t>
      </w:r>
    </w:p>
    <w:p w14:paraId="5A97F42A" w14:textId="77777777" w:rsidR="00317CBA" w:rsidRPr="009C74AD" w:rsidRDefault="00317CBA" w:rsidP="00043A5E">
      <w:pPr>
        <w:spacing w:after="0"/>
        <w:ind w:left="567" w:right="62" w:firstLine="0"/>
        <w:rPr>
          <w:u w:val="single"/>
        </w:rPr>
      </w:pPr>
      <w:r w:rsidRPr="009C74AD">
        <w:t xml:space="preserve">Руководитель дипломной </w:t>
      </w:r>
      <w:proofErr w:type="gramStart"/>
      <w:r w:rsidRPr="009C74AD">
        <w:t>работы:  _</w:t>
      </w:r>
      <w:proofErr w:type="gramEnd"/>
      <w:r w:rsidRPr="009C74AD">
        <w:t>____________           _________________</w:t>
      </w:r>
    </w:p>
    <w:p w14:paraId="127EE2BA" w14:textId="77777777" w:rsidR="00317CBA" w:rsidRPr="009C74AD" w:rsidRDefault="00317CBA" w:rsidP="00043A5E">
      <w:pPr>
        <w:spacing w:after="0"/>
        <w:ind w:left="3628" w:right="62" w:firstLine="907"/>
      </w:pPr>
      <w:r w:rsidRPr="009C74AD">
        <w:rPr>
          <w:vertAlign w:val="superscript"/>
        </w:rPr>
        <w:t xml:space="preserve">                (подпись, </w:t>
      </w:r>
      <w:proofErr w:type="gramStart"/>
      <w:r w:rsidRPr="009C74AD">
        <w:rPr>
          <w:vertAlign w:val="superscript"/>
        </w:rPr>
        <w:t xml:space="preserve">дата)   </w:t>
      </w:r>
      <w:proofErr w:type="gramEnd"/>
      <w:r w:rsidRPr="009C74AD">
        <w:rPr>
          <w:vertAlign w:val="superscript"/>
        </w:rPr>
        <w:t xml:space="preserve">                         </w:t>
      </w:r>
      <w:proofErr w:type="gramStart"/>
      <w:r w:rsidRPr="009C74AD">
        <w:rPr>
          <w:vertAlign w:val="superscript"/>
        </w:rPr>
        <w:t xml:space="preserve">   (</w:t>
      </w:r>
      <w:proofErr w:type="gramEnd"/>
      <w:r w:rsidRPr="009C74AD">
        <w:rPr>
          <w:vertAlign w:val="superscript"/>
        </w:rPr>
        <w:t>инициалы, фамилия)</w:t>
      </w:r>
    </w:p>
    <w:p w14:paraId="28CCA987" w14:textId="77777777" w:rsidR="00317CBA" w:rsidRPr="009C74AD" w:rsidRDefault="00317CBA" w:rsidP="00043A5E">
      <w:pPr>
        <w:spacing w:after="0"/>
        <w:ind w:left="567" w:right="62" w:firstLine="0"/>
      </w:pPr>
    </w:p>
    <w:p w14:paraId="4E905D1C" w14:textId="77777777" w:rsidR="00317CBA" w:rsidRPr="009C74AD" w:rsidRDefault="00317CBA" w:rsidP="00043A5E">
      <w:pPr>
        <w:spacing w:after="0"/>
        <w:ind w:left="567" w:right="62" w:firstLine="0"/>
      </w:pPr>
      <w:r w:rsidRPr="009C74AD">
        <w:t>Оценка ____________</w:t>
      </w:r>
    </w:p>
    <w:p w14:paraId="1350D670" w14:textId="77777777" w:rsidR="00317CBA" w:rsidRPr="009C74AD" w:rsidRDefault="00317CBA" w:rsidP="00043A5E">
      <w:pPr>
        <w:spacing w:after="0"/>
        <w:ind w:left="567" w:right="62" w:firstLine="0"/>
      </w:pPr>
    </w:p>
    <w:p w14:paraId="1F3F434F" w14:textId="77777777" w:rsidR="00317CBA" w:rsidRPr="009C74AD" w:rsidRDefault="00317CBA" w:rsidP="00043A5E">
      <w:pPr>
        <w:spacing w:after="0"/>
        <w:ind w:left="567" w:right="65"/>
      </w:pPr>
    </w:p>
    <w:p w14:paraId="5905DF27" w14:textId="77777777" w:rsidR="00317CBA" w:rsidRPr="009C74AD" w:rsidRDefault="00317CBA" w:rsidP="00043A5E">
      <w:pPr>
        <w:spacing w:after="0"/>
        <w:ind w:left="567" w:right="65"/>
      </w:pPr>
    </w:p>
    <w:p w14:paraId="514EB083" w14:textId="77777777" w:rsidR="00317CBA" w:rsidRPr="009C74AD" w:rsidRDefault="00317CBA" w:rsidP="00043A5E">
      <w:pPr>
        <w:spacing w:after="0"/>
        <w:ind w:left="567" w:right="65"/>
      </w:pPr>
    </w:p>
    <w:p w14:paraId="52D66728" w14:textId="77777777" w:rsidR="00317CBA" w:rsidRPr="009C74AD" w:rsidRDefault="00317CBA" w:rsidP="00043A5E">
      <w:pPr>
        <w:spacing w:after="0"/>
        <w:ind w:left="567" w:right="65"/>
      </w:pPr>
    </w:p>
    <w:p w14:paraId="7DB0D82C" w14:textId="2B691EA6" w:rsidR="008513FF" w:rsidRDefault="008513FF" w:rsidP="00043A5E">
      <w:pPr>
        <w:spacing w:after="0"/>
        <w:ind w:right="65"/>
      </w:pPr>
    </w:p>
    <w:p w14:paraId="7AC98265" w14:textId="1F9C5075" w:rsidR="008513FF" w:rsidRDefault="008513FF" w:rsidP="00043A5E">
      <w:pPr>
        <w:spacing w:after="0"/>
        <w:ind w:right="65"/>
      </w:pPr>
    </w:p>
    <w:p w14:paraId="4AC76468" w14:textId="77777777" w:rsidR="008513FF" w:rsidRPr="009C74AD" w:rsidRDefault="008513FF" w:rsidP="00043A5E">
      <w:pPr>
        <w:spacing w:after="0"/>
        <w:ind w:right="65"/>
      </w:pPr>
    </w:p>
    <w:p w14:paraId="28F1CDF1" w14:textId="77777777" w:rsidR="008F5CDD" w:rsidRDefault="008F5CDD" w:rsidP="00043A5E">
      <w:pPr>
        <w:spacing w:after="0"/>
        <w:ind w:left="567" w:right="65" w:firstLine="0"/>
        <w:jc w:val="center"/>
      </w:pPr>
    </w:p>
    <w:p w14:paraId="5C49EEF1" w14:textId="77777777" w:rsidR="008F5CDD" w:rsidRDefault="008F5CDD" w:rsidP="00043A5E">
      <w:pPr>
        <w:spacing w:after="0"/>
        <w:ind w:left="567" w:right="65" w:firstLine="0"/>
        <w:jc w:val="center"/>
      </w:pPr>
    </w:p>
    <w:p w14:paraId="5DAA82FD" w14:textId="77777777" w:rsidR="008F5CDD" w:rsidRDefault="008F5CDD" w:rsidP="00043A5E">
      <w:pPr>
        <w:spacing w:after="0"/>
        <w:ind w:left="567" w:right="65" w:firstLine="0"/>
        <w:jc w:val="center"/>
      </w:pPr>
    </w:p>
    <w:p w14:paraId="742F34D6" w14:textId="77777777" w:rsidR="008F5CDD" w:rsidRDefault="008F5CDD" w:rsidP="00043A5E">
      <w:pPr>
        <w:spacing w:after="0"/>
        <w:ind w:left="567" w:right="65" w:firstLine="0"/>
        <w:jc w:val="center"/>
      </w:pPr>
    </w:p>
    <w:p w14:paraId="0853A4A2" w14:textId="77777777" w:rsidR="008F5CDD" w:rsidRDefault="008F5CDD" w:rsidP="00043A5E">
      <w:pPr>
        <w:spacing w:after="0"/>
        <w:ind w:left="567" w:right="65" w:firstLine="0"/>
        <w:jc w:val="center"/>
      </w:pPr>
    </w:p>
    <w:p w14:paraId="1913AD52" w14:textId="77777777" w:rsidR="008F5CDD" w:rsidRDefault="008F5CDD" w:rsidP="00043A5E">
      <w:pPr>
        <w:spacing w:after="0"/>
        <w:ind w:left="567" w:right="65" w:firstLine="0"/>
        <w:jc w:val="center"/>
      </w:pPr>
    </w:p>
    <w:p w14:paraId="7617FB84" w14:textId="77777777" w:rsidR="008F5CDD" w:rsidRDefault="008F5CDD" w:rsidP="00043A5E">
      <w:pPr>
        <w:spacing w:after="0"/>
        <w:ind w:left="567" w:right="65" w:firstLine="0"/>
        <w:jc w:val="center"/>
      </w:pPr>
    </w:p>
    <w:p w14:paraId="37B7C0EE" w14:textId="77777777" w:rsidR="00E177CD" w:rsidRDefault="00E177CD" w:rsidP="00043A5E">
      <w:pPr>
        <w:spacing w:after="0"/>
        <w:ind w:left="567" w:right="65" w:firstLine="0"/>
        <w:jc w:val="center"/>
      </w:pPr>
    </w:p>
    <w:p w14:paraId="6CE38879" w14:textId="22ECEB9F" w:rsidR="00317CBA" w:rsidRPr="009C74AD" w:rsidRDefault="00317CBA" w:rsidP="00043A5E">
      <w:pPr>
        <w:spacing w:after="0"/>
        <w:ind w:left="567" w:right="65" w:firstLine="0"/>
        <w:jc w:val="center"/>
        <w:sectPr w:rsidR="00317CBA" w:rsidRPr="009C74AD" w:rsidSect="008513FF">
          <w:headerReference w:type="default" r:id="rId8"/>
          <w:type w:val="continuous"/>
          <w:pgSz w:w="11906" w:h="16838" w:code="9"/>
          <w:pgMar w:top="1440" w:right="1080" w:bottom="568" w:left="1080" w:header="708" w:footer="708" w:gutter="0"/>
          <w:cols w:space="708"/>
          <w:docGrid w:linePitch="381"/>
        </w:sectPr>
      </w:pPr>
      <w:r w:rsidRPr="009C74AD">
        <w:t>Семей – 2026 г.</w:t>
      </w:r>
      <w:r w:rsidRPr="009C74AD">
        <w:tab/>
      </w:r>
    </w:p>
    <w:p w14:paraId="53149C28" w14:textId="2D799E06" w:rsidR="002A6509" w:rsidRPr="009C74AD" w:rsidRDefault="002A6509" w:rsidP="00043A5E">
      <w:pPr>
        <w:spacing w:after="0"/>
        <w:ind w:left="567" w:right="65"/>
        <w:sectPr w:rsidR="002A6509" w:rsidRPr="009C74AD" w:rsidSect="008513FF">
          <w:headerReference w:type="default" r:id="rId9"/>
          <w:type w:val="continuous"/>
          <w:pgSz w:w="11906" w:h="16838" w:code="9"/>
          <w:pgMar w:top="851" w:right="567" w:bottom="426" w:left="1701" w:header="709" w:footer="709" w:gutter="0"/>
          <w:cols w:space="708"/>
          <w:docGrid w:linePitch="381"/>
        </w:sectPr>
      </w:pPr>
    </w:p>
    <w:sdt>
      <w:sdtPr>
        <w:id w:val="-17647486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0E28E6" w14:textId="0E10D52B" w:rsidR="00FD2936" w:rsidRPr="009C74AD" w:rsidRDefault="00FD2936" w:rsidP="00043A5E">
          <w:pPr>
            <w:pStyle w:val="7"/>
            <w:spacing w:before="0" w:after="0"/>
            <w:ind w:left="2721"/>
          </w:pPr>
          <w:r w:rsidRPr="009C74AD">
            <w:rPr>
              <w:b/>
              <w:bCs/>
            </w:rPr>
            <w:t>СОДЕРЖАНИЕ</w:t>
          </w:r>
        </w:p>
        <w:p w14:paraId="39D16FF1" w14:textId="63F59F2D" w:rsidR="00C06381" w:rsidRDefault="00FD2936" w:rsidP="00C06381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r w:rsidRPr="009C74AD">
            <w:rPr>
              <w:szCs w:val="24"/>
              <w:lang w:val="ru-RU"/>
            </w:rPr>
            <w:fldChar w:fldCharType="begin"/>
          </w:r>
          <w:r w:rsidRPr="009C74AD">
            <w:rPr>
              <w:szCs w:val="24"/>
              <w:lang w:val="ru-RU"/>
            </w:rPr>
            <w:instrText xml:space="preserve"> TOC \o "1-3" \h \z \u </w:instrText>
          </w:r>
          <w:r w:rsidRPr="009C74AD">
            <w:rPr>
              <w:szCs w:val="24"/>
              <w:lang w:val="ru-RU"/>
            </w:rPr>
            <w:fldChar w:fldCharType="separate"/>
          </w:r>
          <w:hyperlink w:anchor="_Toc228829577" w:history="1">
            <w:r w:rsidR="00C06381" w:rsidRPr="00E601BA">
              <w:rPr>
                <w:rStyle w:val="af4"/>
                <w:noProof/>
                <w:lang w:val="ru-RU"/>
              </w:rPr>
              <w:t>ВВЕДЕНИЕ</w:t>
            </w:r>
            <w:r w:rsidR="00C06381">
              <w:rPr>
                <w:noProof/>
                <w:webHidden/>
              </w:rPr>
              <w:tab/>
            </w:r>
            <w:r w:rsidR="00C06381">
              <w:rPr>
                <w:noProof/>
                <w:webHidden/>
              </w:rPr>
              <w:fldChar w:fldCharType="begin"/>
            </w:r>
            <w:r w:rsidR="00C06381">
              <w:rPr>
                <w:noProof/>
                <w:webHidden/>
              </w:rPr>
              <w:instrText xml:space="preserve"> PAGEREF _Toc228829577 \h </w:instrText>
            </w:r>
            <w:r w:rsidR="00C06381">
              <w:rPr>
                <w:noProof/>
                <w:webHidden/>
              </w:rPr>
            </w:r>
            <w:r w:rsidR="00C06381">
              <w:rPr>
                <w:noProof/>
                <w:webHidden/>
              </w:rPr>
              <w:fldChar w:fldCharType="separate"/>
            </w:r>
            <w:r w:rsidR="00C06381">
              <w:rPr>
                <w:noProof/>
                <w:webHidden/>
              </w:rPr>
              <w:t>2</w:t>
            </w:r>
            <w:r w:rsidR="00C06381">
              <w:rPr>
                <w:noProof/>
                <w:webHidden/>
              </w:rPr>
              <w:fldChar w:fldCharType="end"/>
            </w:r>
          </w:hyperlink>
        </w:p>
        <w:p w14:paraId="32C0545B" w14:textId="51715EE5" w:rsidR="00C06381" w:rsidRDefault="00C06381" w:rsidP="00C06381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78" w:history="1">
            <w:r w:rsidRPr="00E601BA">
              <w:rPr>
                <w:rStyle w:val="af4"/>
                <w:b/>
                <w:bCs/>
                <w:noProof/>
                <w:lang w:val="ru-RU"/>
              </w:rPr>
              <w:t>1. 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0FECD" w14:textId="449093D5" w:rsidR="00C06381" w:rsidRDefault="00C0638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79" w:history="1">
            <w:r w:rsidRPr="00E601BA">
              <w:rPr>
                <w:rStyle w:val="af4"/>
                <w:noProof/>
              </w:rPr>
              <w:t>1.1 Анализ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BCCD9" w14:textId="603F1F64" w:rsidR="00C06381" w:rsidRDefault="00C0638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80" w:history="1">
            <w:r w:rsidRPr="00E601BA">
              <w:rPr>
                <w:rStyle w:val="af4"/>
                <w:noProof/>
              </w:rPr>
              <w:t>1.2 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E7A85" w14:textId="6568B5A2" w:rsidR="00C06381" w:rsidRDefault="00C0638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81" w:history="1">
            <w:r w:rsidRPr="00E601BA">
              <w:rPr>
                <w:rStyle w:val="af4"/>
                <w:noProof/>
              </w:rPr>
              <w:t>1.3 Обоснование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F2A6A" w14:textId="73660785" w:rsidR="00C06381" w:rsidRDefault="00C06381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82" w:history="1">
            <w:r w:rsidRPr="00E601BA">
              <w:rPr>
                <w:rStyle w:val="af4"/>
                <w:b/>
                <w:noProof/>
              </w:rPr>
              <w:t>1.4 Инструментарий разработки и дополнительных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B0624" w14:textId="7FA940F5" w:rsidR="00C06381" w:rsidRDefault="00C06381" w:rsidP="00C06381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83" w:history="1">
            <w:r w:rsidRPr="00E601BA">
              <w:rPr>
                <w:rStyle w:val="af4"/>
                <w:b/>
                <w:bCs/>
                <w:noProof/>
                <w:lang w:val="ru-RU"/>
              </w:rPr>
              <w:t>2.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7608E" w14:textId="4DBF1A95" w:rsidR="00C06381" w:rsidRDefault="00C0638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84" w:history="1">
            <w:r w:rsidRPr="00E601BA">
              <w:rPr>
                <w:rStyle w:val="af4"/>
                <w:noProof/>
              </w:rPr>
              <w:t>2.1 Процесс приема абитуриентов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FFA63" w14:textId="397CC0E4" w:rsidR="00C06381" w:rsidRDefault="00C0638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85" w:history="1">
            <w:r w:rsidRPr="00E601BA">
              <w:rPr>
                <w:rStyle w:val="af4"/>
                <w:noProof/>
              </w:rPr>
              <w:t>2.2 Основные проблемы автоматизации приема абитуриентов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5506D" w14:textId="73857A48" w:rsidR="00C06381" w:rsidRDefault="00C06381" w:rsidP="00C06381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86" w:history="1">
            <w:r w:rsidRPr="00E601BA">
              <w:rPr>
                <w:rStyle w:val="af4"/>
                <w:b/>
                <w:bCs/>
                <w:noProof/>
                <w:lang w:val="ru-RU"/>
              </w:rPr>
              <w:t>3. Язык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B42BD" w14:textId="3C4FA411" w:rsidR="00C06381" w:rsidRDefault="00C0638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87" w:history="1">
            <w:r w:rsidRPr="00E601BA">
              <w:rPr>
                <w:rStyle w:val="af4"/>
                <w:noProof/>
              </w:rPr>
              <w:t>3.1 Обоснование выбора технологии разработки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BF7AB" w14:textId="37FE4450" w:rsidR="00C06381" w:rsidRDefault="00C06381" w:rsidP="00C06381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88" w:history="1">
            <w:r w:rsidRPr="00E601BA">
              <w:rPr>
                <w:rStyle w:val="af4"/>
                <w:b/>
                <w:bCs/>
                <w:noProof/>
                <w:lang w:val="ru-RU"/>
              </w:rPr>
              <w:t>4. Разработка программного продукта.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93F00" w14:textId="0B27503E" w:rsidR="00C06381" w:rsidRDefault="00C0638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89" w:history="1">
            <w:r w:rsidRPr="00E601BA">
              <w:rPr>
                <w:rStyle w:val="af4"/>
                <w:noProof/>
              </w:rPr>
              <w:t>4.1 Разработка структуры сайта.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2C1B5" w14:textId="303E2A0F" w:rsidR="00C06381" w:rsidRDefault="00C0638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90" w:history="1">
            <w:r w:rsidRPr="00E601BA">
              <w:rPr>
                <w:rStyle w:val="af4"/>
                <w:noProof/>
              </w:rPr>
              <w:t>4.2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E2D60" w14:textId="459A1FE8" w:rsidR="00C06381" w:rsidRDefault="00C0638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91" w:history="1">
            <w:r w:rsidRPr="00E601BA">
              <w:rPr>
                <w:rStyle w:val="af4"/>
                <w:noProof/>
              </w:rPr>
              <w:t>4.3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F6F93" w14:textId="19DD14C9" w:rsidR="00C06381" w:rsidRDefault="00C06381" w:rsidP="00C06381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92" w:history="1">
            <w:r w:rsidRPr="00E601BA">
              <w:rPr>
                <w:rStyle w:val="af4"/>
                <w:b/>
                <w:bCs/>
                <w:noProof/>
                <w:lang w:val="ru-RU"/>
              </w:rPr>
              <w:t>5.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840FB" w14:textId="48C545B4" w:rsidR="00C06381" w:rsidRDefault="00C0638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93" w:history="1">
            <w:r w:rsidRPr="00E601BA">
              <w:rPr>
                <w:rStyle w:val="af4"/>
                <w:noProof/>
              </w:rPr>
              <w:t>5.1 Описание контрольного примера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1AA49" w14:textId="2368C078" w:rsidR="00C06381" w:rsidRDefault="00C0638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94" w:history="1">
            <w:r w:rsidRPr="00E601BA">
              <w:rPr>
                <w:rStyle w:val="af4"/>
                <w:noProof/>
              </w:rPr>
              <w:t>5.2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E88D7" w14:textId="6AABA37A" w:rsidR="00C06381" w:rsidRDefault="00C06381" w:rsidP="00C06381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95" w:history="1">
            <w:r w:rsidRPr="00E601BA">
              <w:rPr>
                <w:rStyle w:val="af4"/>
                <w:b/>
                <w:bCs/>
                <w:noProof/>
                <w:lang w:val="ru-RU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KZ" w:eastAsia="ru-KZ"/>
                <w14:ligatures w14:val="standardContextual"/>
              </w:rPr>
              <w:tab/>
            </w:r>
            <w:r w:rsidRPr="00E601BA">
              <w:rPr>
                <w:rStyle w:val="af4"/>
                <w:b/>
                <w:bCs/>
                <w:noProof/>
                <w:lang w:val="ru-RU"/>
              </w:rPr>
              <w:t>Экономическая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45D2B" w14:textId="2F64C80F" w:rsidR="00C06381" w:rsidRDefault="00C06381" w:rsidP="00C06381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96" w:history="1">
            <w:r w:rsidRPr="00E601BA">
              <w:rPr>
                <w:rStyle w:val="af4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KZ" w:eastAsia="ru-KZ"/>
                <w14:ligatures w14:val="standardContextual"/>
              </w:rPr>
              <w:tab/>
            </w:r>
            <w:r w:rsidRPr="00E601BA">
              <w:rPr>
                <w:rStyle w:val="af4"/>
                <w:b/>
                <w:bCs/>
                <w:noProof/>
              </w:rPr>
              <w:t>Охрана труда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73C3F" w14:textId="02948B40" w:rsidR="00C06381" w:rsidRDefault="00C06381" w:rsidP="00C06381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97" w:history="1">
            <w:r w:rsidRPr="00E601BA">
              <w:rPr>
                <w:rStyle w:val="af4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F2004" w14:textId="25DA0921" w:rsidR="00C06381" w:rsidRDefault="00C06381" w:rsidP="00C06381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98" w:history="1">
            <w:r w:rsidRPr="00E601BA">
              <w:rPr>
                <w:rStyle w:val="af4"/>
                <w:noProof/>
                <w:lang w:val="ru-RU"/>
              </w:rPr>
              <w:t>СПИСОК ИСПОЛЬЗОВАННЫХ ЛИТЕРАТУР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C1F35" w14:textId="786B36EC" w:rsidR="00C06381" w:rsidRDefault="00C06381" w:rsidP="00C06381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599" w:history="1">
            <w:r w:rsidRPr="00E601BA">
              <w:rPr>
                <w:rStyle w:val="af4"/>
                <w:noProof/>
                <w:lang w:val="ru-RU"/>
              </w:rPr>
              <w:t>ПРИЛОЖЕНИЕ А: Исходный код серверной части (</w:t>
            </w:r>
            <w:r w:rsidRPr="00E601BA">
              <w:rPr>
                <w:rStyle w:val="af4"/>
                <w:noProof/>
                <w:lang w:val="en-US"/>
              </w:rPr>
              <w:t>Backend</w:t>
            </w:r>
            <w:r w:rsidRPr="00E601BA">
              <w:rPr>
                <w:rStyle w:val="af4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6015C" w14:textId="26EF541C" w:rsidR="00C06381" w:rsidRDefault="00C06381" w:rsidP="00C06381">
          <w:pPr>
            <w:pStyle w:val="1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KZ" w:eastAsia="ru-KZ"/>
              <w14:ligatures w14:val="standardContextual"/>
            </w:rPr>
          </w:pPr>
          <w:hyperlink w:anchor="_Toc228829600" w:history="1">
            <w:r w:rsidRPr="00E601BA">
              <w:rPr>
                <w:rStyle w:val="af4"/>
                <w:noProof/>
              </w:rPr>
              <w:t>ПРИЛОЖЕНИЕ Б: Исходный код клиентской части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8432C" w14:textId="2CFED661" w:rsidR="00410700" w:rsidRPr="009C74AD" w:rsidRDefault="00FD2936" w:rsidP="00043A5E">
          <w:pPr>
            <w:spacing w:after="0"/>
            <w:sectPr w:rsidR="00410700" w:rsidRPr="009C74AD" w:rsidSect="008513FF">
              <w:headerReference w:type="default" r:id="rId10"/>
              <w:pgSz w:w="11906" w:h="16838" w:code="9"/>
              <w:pgMar w:top="851" w:right="567" w:bottom="2552" w:left="1701" w:header="284" w:footer="709" w:gutter="0"/>
              <w:cols w:space="708"/>
              <w:docGrid w:linePitch="360"/>
            </w:sectPr>
          </w:pPr>
          <w:r w:rsidRPr="009C74AD">
            <w:rPr>
              <w:b/>
              <w:bCs/>
            </w:rPr>
            <w:fldChar w:fldCharType="end"/>
          </w:r>
        </w:p>
      </w:sdtContent>
    </w:sdt>
    <w:p w14:paraId="58042A2A" w14:textId="77777777" w:rsidR="00410700" w:rsidRPr="009C74AD" w:rsidRDefault="002A6509" w:rsidP="004E6395">
      <w:pPr>
        <w:pStyle w:val="10"/>
        <w:spacing w:after="0"/>
        <w:ind w:firstLine="851"/>
        <w:jc w:val="center"/>
        <w:rPr>
          <w:lang w:val="ru-RU"/>
        </w:rPr>
      </w:pPr>
      <w:bookmarkStart w:id="0" w:name="_Toc227332559"/>
      <w:bookmarkStart w:id="1" w:name="_Toc227332813"/>
      <w:bookmarkStart w:id="2" w:name="_Toc228829577"/>
      <w:r w:rsidRPr="009C74AD">
        <w:rPr>
          <w:lang w:val="ru-RU"/>
        </w:rPr>
        <w:lastRenderedPageBreak/>
        <w:t>ВВЕДЕНИЕ</w:t>
      </w:r>
      <w:bookmarkEnd w:id="0"/>
      <w:bookmarkEnd w:id="1"/>
      <w:bookmarkEnd w:id="2"/>
    </w:p>
    <w:p w14:paraId="7C71F357" w14:textId="2D8FBCC1" w:rsidR="00093BFD" w:rsidRPr="00C856E4" w:rsidRDefault="00992C07" w:rsidP="00C856E4">
      <w:pPr>
        <w:spacing w:after="0"/>
        <w:rPr>
          <w:b/>
          <w:bCs/>
          <w:szCs w:val="28"/>
        </w:rPr>
      </w:pPr>
      <w:r w:rsidRPr="00C856E4">
        <w:rPr>
          <w:b/>
          <w:bCs/>
          <w:szCs w:val="28"/>
        </w:rPr>
        <w:t>Актуальность:</w:t>
      </w:r>
    </w:p>
    <w:p w14:paraId="2F6B7D9E" w14:textId="77777777" w:rsidR="0090233F" w:rsidRPr="009C74AD" w:rsidRDefault="00992C07" w:rsidP="00043A5E">
      <w:pPr>
        <w:pStyle w:val="af3"/>
        <w:numPr>
          <w:ilvl w:val="0"/>
          <w:numId w:val="38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 xml:space="preserve">В условиях цифровизации общества автоматизация различных процессов является необходимостью. Современные организации стремятся повысить скорость и точность обработки данных. Большую значимость автоматизация приобретает в таких сферах, как образование, здравоохранение, банковское дело и логистика. </w:t>
      </w:r>
    </w:p>
    <w:p w14:paraId="512A0EFD" w14:textId="77777777" w:rsidR="0090233F" w:rsidRPr="009C74AD" w:rsidRDefault="00992C07" w:rsidP="00043A5E">
      <w:pPr>
        <w:pStyle w:val="af3"/>
        <w:numPr>
          <w:ilvl w:val="0"/>
          <w:numId w:val="38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Остановимся на образовании, процесс поступления абитуриентов сопровождается большим количеством информации: персональные данные абитуриентов, их документы и результаты экзаменов. Использование таких инструментов как таблицы Excel, приводит к увеличению времени обработки данных и неудобства процесса. Помимо задержек, использование таблиц увеличивает риск потери данных. Отсутствие единой базы данных мешает оперативно строить отчеты в реальном времени, что создает не удобство в загруженные периоды работы.</w:t>
      </w:r>
    </w:p>
    <w:p w14:paraId="2D068EDE" w14:textId="1F8F2278" w:rsidR="00992C07" w:rsidRDefault="00992C07" w:rsidP="00043A5E">
      <w:pPr>
        <w:pStyle w:val="af3"/>
        <w:numPr>
          <w:ilvl w:val="0"/>
          <w:numId w:val="38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Разработка веб-приложения для автоматизации приемной комиссии является актуальной задачей.  Такое решение обеспечивает надежное хранение данных, что гарантирует востребованность системы в долгосрочной перспективе.</w:t>
      </w:r>
    </w:p>
    <w:p w14:paraId="246221A2" w14:textId="77777777" w:rsidR="00C856E4" w:rsidRPr="00C856E4" w:rsidRDefault="00C856E4" w:rsidP="00C856E4">
      <w:pPr>
        <w:spacing w:after="0"/>
        <w:ind w:firstLine="0"/>
        <w:rPr>
          <w:szCs w:val="28"/>
        </w:rPr>
      </w:pPr>
    </w:p>
    <w:p w14:paraId="725A7804" w14:textId="505F82E7" w:rsidR="00093BFD" w:rsidRPr="00C856E4" w:rsidRDefault="00992C07" w:rsidP="00C856E4">
      <w:pPr>
        <w:pStyle w:val="af3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  <w:r w:rsidRPr="00C856E4">
        <w:rPr>
          <w:rFonts w:ascii="Times New Roman" w:hAnsi="Times New Roman"/>
          <w:b/>
          <w:bCs/>
          <w:sz w:val="28"/>
          <w:szCs w:val="28"/>
        </w:rPr>
        <w:t>Цель:</w:t>
      </w:r>
    </w:p>
    <w:p w14:paraId="10DCE910" w14:textId="77777777" w:rsidR="002F2AC3" w:rsidRPr="009C74AD" w:rsidRDefault="00992C07" w:rsidP="00043A5E">
      <w:pPr>
        <w:pStyle w:val="af3"/>
        <w:numPr>
          <w:ilvl w:val="0"/>
          <w:numId w:val="38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Целью дипломного проекта является проектирование и разработка веб-приложения для автоматизации работы приемной комиссии. Приложение направлено на повышение эффективности процесса приема абитуриентов за счет оптимизации хранения данных, цель сделать хранение надежным и обеспечить удобный поиск и сортировку всех необходимых данных.</w:t>
      </w:r>
    </w:p>
    <w:p w14:paraId="6F05CDF7" w14:textId="77777777" w:rsidR="002F2AC3" w:rsidRPr="009C74AD" w:rsidRDefault="00992C07" w:rsidP="00043A5E">
      <w:pPr>
        <w:pStyle w:val="af3"/>
        <w:numPr>
          <w:ilvl w:val="0"/>
          <w:numId w:val="38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Важной целью проекта является создание приятного визуального интерфейса, который сделает работу приема абитуриентов приятной и понятной.</w:t>
      </w:r>
    </w:p>
    <w:p w14:paraId="36101814" w14:textId="308CD3F0" w:rsidR="00C856E4" w:rsidRDefault="00992C07" w:rsidP="00C856E4">
      <w:pPr>
        <w:pStyle w:val="af3"/>
        <w:numPr>
          <w:ilvl w:val="0"/>
          <w:numId w:val="38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Создание именно веб-приложения позволит сотрудникам работать с базой данных через любой современный компьютер без установки дополнительного программного обеспечения, что делает систему более гибкой и доступной.</w:t>
      </w:r>
    </w:p>
    <w:p w14:paraId="022842F3" w14:textId="77777777" w:rsidR="00C856E4" w:rsidRPr="00C856E4" w:rsidRDefault="00C856E4" w:rsidP="00C856E4">
      <w:pPr>
        <w:spacing w:after="0"/>
        <w:ind w:firstLine="0"/>
        <w:rPr>
          <w:szCs w:val="28"/>
        </w:rPr>
      </w:pPr>
    </w:p>
    <w:p w14:paraId="0239F2A7" w14:textId="0EF6926E" w:rsidR="00093BFD" w:rsidRPr="00C856E4" w:rsidRDefault="00992C07" w:rsidP="00C856E4">
      <w:pPr>
        <w:pStyle w:val="af3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  <w:r w:rsidRPr="00C856E4">
        <w:rPr>
          <w:rFonts w:ascii="Times New Roman" w:hAnsi="Times New Roman"/>
          <w:b/>
          <w:bCs/>
          <w:sz w:val="28"/>
          <w:szCs w:val="28"/>
        </w:rPr>
        <w:t>Задачи:</w:t>
      </w:r>
    </w:p>
    <w:p w14:paraId="016449E6" w14:textId="77777777" w:rsidR="002F2AC3" w:rsidRPr="009C74AD" w:rsidRDefault="00992C07" w:rsidP="00043A5E">
      <w:pPr>
        <w:pStyle w:val="af3"/>
        <w:numPr>
          <w:ilvl w:val="0"/>
          <w:numId w:val="38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Для достижения цели необходимо решить следующие задачи</w:t>
      </w:r>
      <w:r w:rsidR="00B03018" w:rsidRPr="009C74AD">
        <w:rPr>
          <w:rFonts w:ascii="Times New Roman" w:hAnsi="Times New Roman"/>
          <w:sz w:val="28"/>
          <w:szCs w:val="28"/>
        </w:rPr>
        <w:t>: изучить</w:t>
      </w:r>
      <w:r w:rsidRPr="009C74AD">
        <w:rPr>
          <w:rFonts w:ascii="Times New Roman" w:hAnsi="Times New Roman"/>
          <w:sz w:val="28"/>
          <w:szCs w:val="28"/>
        </w:rPr>
        <w:t xml:space="preserve"> основы веб-разработки: освоить язык разметки HTML для создания структуры, язык стилей CSS для красивого и приятного оформления интерфейса и язык программирования JavaScript для реализации логики приложения.</w:t>
      </w:r>
    </w:p>
    <w:p w14:paraId="5CD83792" w14:textId="4E636FB9" w:rsidR="00C856E4" w:rsidRDefault="00992C07" w:rsidP="00C856E4">
      <w:pPr>
        <w:pStyle w:val="af3"/>
        <w:numPr>
          <w:ilvl w:val="0"/>
          <w:numId w:val="38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Освоить разные инструменты для разработчика: изучить библиотеку React для создания удобной клиентской части и платформу Express.js для работы серверной части приложения</w:t>
      </w:r>
    </w:p>
    <w:p w14:paraId="46C83354" w14:textId="77777777" w:rsidR="00C856E4" w:rsidRPr="00C856E4" w:rsidRDefault="00C856E4" w:rsidP="00C856E4">
      <w:pPr>
        <w:spacing w:after="0"/>
        <w:ind w:firstLine="0"/>
        <w:rPr>
          <w:szCs w:val="28"/>
        </w:rPr>
      </w:pPr>
    </w:p>
    <w:p w14:paraId="6F861946" w14:textId="2AF25190" w:rsidR="00093BFD" w:rsidRPr="00C856E4" w:rsidRDefault="00992C07" w:rsidP="00C856E4">
      <w:pPr>
        <w:pStyle w:val="af3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C856E4">
        <w:rPr>
          <w:rFonts w:ascii="Times New Roman" w:hAnsi="Times New Roman"/>
          <w:b/>
          <w:bCs/>
          <w:sz w:val="28"/>
          <w:szCs w:val="28"/>
        </w:rPr>
        <w:t>Изучить работу с данными:</w:t>
      </w:r>
      <w:r w:rsidRPr="009C74AD">
        <w:rPr>
          <w:rFonts w:ascii="Times New Roman" w:hAnsi="Times New Roman"/>
          <w:sz w:val="28"/>
          <w:szCs w:val="28"/>
        </w:rPr>
        <w:t xml:space="preserve"> освоить язык SQL и систему управления базами данных PostgreSQL для надежного хранения данных.</w:t>
      </w:r>
    </w:p>
    <w:p w14:paraId="47FD1C40" w14:textId="77777777" w:rsidR="002F2AC3" w:rsidRPr="009C74AD" w:rsidRDefault="00992C07" w:rsidP="00043A5E">
      <w:pPr>
        <w:pStyle w:val="af3"/>
        <w:numPr>
          <w:ilvl w:val="0"/>
          <w:numId w:val="38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Разработать само веб-приложение: объединить все изученные технологии для написания приложения.</w:t>
      </w:r>
    </w:p>
    <w:p w14:paraId="32B15F38" w14:textId="77777777" w:rsidR="002F2AC3" w:rsidRPr="009C74AD" w:rsidRDefault="00992C07" w:rsidP="00043A5E">
      <w:pPr>
        <w:pStyle w:val="af3"/>
        <w:numPr>
          <w:ilvl w:val="0"/>
          <w:numId w:val="38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Организовать защиту персональных данных: предусмотреть систему авторизации, чтобы доступ к информации был только у сотрудников приемной комиссии.</w:t>
      </w:r>
    </w:p>
    <w:p w14:paraId="022CD8AE" w14:textId="20F6AF57" w:rsidR="00992C07" w:rsidRDefault="00992C07" w:rsidP="00043A5E">
      <w:pPr>
        <w:pStyle w:val="af3"/>
        <w:numPr>
          <w:ilvl w:val="0"/>
          <w:numId w:val="38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lastRenderedPageBreak/>
        <w:t>Проверить результат: протестировать сайт, чтобы убедиться, что интерфейс получился понятным и удобным, а функции поиска и обработки данных работают без ошибок.</w:t>
      </w:r>
    </w:p>
    <w:p w14:paraId="3ED30935" w14:textId="77777777" w:rsidR="00C856E4" w:rsidRPr="00C856E4" w:rsidRDefault="00C856E4" w:rsidP="00C856E4">
      <w:pPr>
        <w:spacing w:after="0"/>
        <w:ind w:firstLine="0"/>
        <w:rPr>
          <w:szCs w:val="28"/>
        </w:rPr>
      </w:pPr>
    </w:p>
    <w:p w14:paraId="65FBC847" w14:textId="7AF63D3F" w:rsidR="00523D5F" w:rsidRPr="00C856E4" w:rsidRDefault="00992C07" w:rsidP="00C856E4">
      <w:pPr>
        <w:pStyle w:val="af3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  <w:r w:rsidRPr="00C856E4">
        <w:rPr>
          <w:rFonts w:ascii="Times New Roman" w:hAnsi="Times New Roman"/>
          <w:b/>
          <w:bCs/>
          <w:sz w:val="28"/>
          <w:szCs w:val="28"/>
        </w:rPr>
        <w:t>Структура работы:</w:t>
      </w:r>
    </w:p>
    <w:p w14:paraId="3317EE8F" w14:textId="77777777" w:rsidR="00992C07" w:rsidRPr="00CC0E2C" w:rsidRDefault="00992C07" w:rsidP="00043A5E">
      <w:pPr>
        <w:pStyle w:val="af3"/>
        <w:numPr>
          <w:ilvl w:val="0"/>
          <w:numId w:val="38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CC0E2C">
        <w:rPr>
          <w:rFonts w:ascii="Times New Roman" w:hAnsi="Times New Roman"/>
          <w:sz w:val="28"/>
          <w:szCs w:val="28"/>
        </w:rPr>
        <w:t xml:space="preserve">Структура работы состоит из: введения, раскрывается актуальность темы и ставятся задачи проекта. </w:t>
      </w:r>
    </w:p>
    <w:p w14:paraId="3827C069" w14:textId="77777777" w:rsidR="00992C07" w:rsidRPr="00CC0E2C" w:rsidRDefault="00992C07" w:rsidP="00043A5E">
      <w:pPr>
        <w:pStyle w:val="af3"/>
        <w:numPr>
          <w:ilvl w:val="0"/>
          <w:numId w:val="38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CC0E2C">
        <w:rPr>
          <w:rFonts w:ascii="Times New Roman" w:hAnsi="Times New Roman"/>
          <w:sz w:val="28"/>
          <w:szCs w:val="28"/>
        </w:rPr>
        <w:t xml:space="preserve">В первом разделе рассматриваются существующие способы автоматизации работы приемной комиссии. </w:t>
      </w:r>
    </w:p>
    <w:p w14:paraId="680D5B87" w14:textId="77777777" w:rsidR="00992C07" w:rsidRPr="00CC0E2C" w:rsidRDefault="00992C07" w:rsidP="00043A5E">
      <w:pPr>
        <w:pStyle w:val="af3"/>
        <w:numPr>
          <w:ilvl w:val="0"/>
          <w:numId w:val="38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CC0E2C">
        <w:rPr>
          <w:rFonts w:ascii="Times New Roman" w:hAnsi="Times New Roman"/>
          <w:sz w:val="28"/>
          <w:szCs w:val="28"/>
        </w:rPr>
        <w:t xml:space="preserve">Во втором разделе описывается проектирование базы данных и выбор стека технологий. </w:t>
      </w:r>
    </w:p>
    <w:p w14:paraId="637D2CA6" w14:textId="77777777" w:rsidR="00992C07" w:rsidRPr="00CC0E2C" w:rsidRDefault="00992C07" w:rsidP="00043A5E">
      <w:pPr>
        <w:pStyle w:val="af3"/>
        <w:numPr>
          <w:ilvl w:val="0"/>
          <w:numId w:val="38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CC0E2C">
        <w:rPr>
          <w:rFonts w:ascii="Times New Roman" w:hAnsi="Times New Roman"/>
          <w:sz w:val="28"/>
          <w:szCs w:val="28"/>
        </w:rPr>
        <w:t xml:space="preserve">В третьем разделе описывается процесс программной реализации веб-приложения, разработка серверной и клиентской частей. </w:t>
      </w:r>
    </w:p>
    <w:p w14:paraId="5426B7A4" w14:textId="77777777" w:rsidR="00992C07" w:rsidRPr="00CC0E2C" w:rsidRDefault="00992C07" w:rsidP="00043A5E">
      <w:pPr>
        <w:pStyle w:val="af3"/>
        <w:numPr>
          <w:ilvl w:val="0"/>
          <w:numId w:val="38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CC0E2C">
        <w:rPr>
          <w:rFonts w:ascii="Times New Roman" w:hAnsi="Times New Roman"/>
          <w:sz w:val="28"/>
          <w:szCs w:val="28"/>
        </w:rPr>
        <w:t xml:space="preserve">В четвертом проводится тестирование продукта и оценка удобства со стороны пользователя. </w:t>
      </w:r>
    </w:p>
    <w:p w14:paraId="6C5FF886" w14:textId="64C0F02F" w:rsidR="00992C07" w:rsidRPr="00CC0E2C" w:rsidRDefault="00992C07" w:rsidP="00043A5E">
      <w:pPr>
        <w:pStyle w:val="af3"/>
        <w:numPr>
          <w:ilvl w:val="0"/>
          <w:numId w:val="38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CC0E2C">
        <w:rPr>
          <w:rFonts w:ascii="Times New Roman" w:hAnsi="Times New Roman"/>
          <w:sz w:val="28"/>
          <w:szCs w:val="28"/>
        </w:rPr>
        <w:t>В заключении подводится итоги разработки и делаются выводы о выполнении поставленных задач.</w:t>
      </w:r>
    </w:p>
    <w:p w14:paraId="58CB3A3A" w14:textId="77777777" w:rsidR="00992C07" w:rsidRPr="00CC0E2C" w:rsidRDefault="00992C07" w:rsidP="00043A5E">
      <w:pPr>
        <w:pStyle w:val="af3"/>
        <w:numPr>
          <w:ilvl w:val="0"/>
          <w:numId w:val="38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CC0E2C">
        <w:rPr>
          <w:rFonts w:ascii="Times New Roman" w:hAnsi="Times New Roman"/>
          <w:sz w:val="28"/>
          <w:szCs w:val="28"/>
        </w:rPr>
        <w:br w:type="page"/>
      </w:r>
    </w:p>
    <w:p w14:paraId="01B3513C" w14:textId="3F809BEF" w:rsidR="002A6509" w:rsidRPr="009C74AD" w:rsidRDefault="002A6509" w:rsidP="00D31928">
      <w:pPr>
        <w:pStyle w:val="10"/>
        <w:spacing w:after="0"/>
        <w:ind w:firstLine="851"/>
        <w:rPr>
          <w:b/>
          <w:bCs/>
          <w:szCs w:val="28"/>
          <w:lang w:val="ru-RU"/>
        </w:rPr>
      </w:pPr>
      <w:bookmarkStart w:id="3" w:name="_Toc227332560"/>
      <w:bookmarkStart w:id="4" w:name="_Toc227332814"/>
      <w:bookmarkStart w:id="5" w:name="_Toc228829578"/>
      <w:r w:rsidRPr="009C74AD">
        <w:rPr>
          <w:b/>
          <w:bCs/>
          <w:lang w:val="ru-RU"/>
        </w:rPr>
        <w:lastRenderedPageBreak/>
        <w:t>1</w:t>
      </w:r>
      <w:r w:rsidR="00C80BD3">
        <w:rPr>
          <w:b/>
          <w:bCs/>
          <w:lang w:val="ru-RU"/>
        </w:rPr>
        <w:t>.</w:t>
      </w:r>
      <w:r w:rsidRPr="009C74AD">
        <w:rPr>
          <w:b/>
          <w:bCs/>
          <w:lang w:val="ru-RU"/>
        </w:rPr>
        <w:t xml:space="preserve"> </w:t>
      </w:r>
      <w:r w:rsidR="00335FE1" w:rsidRPr="009C74AD">
        <w:rPr>
          <w:b/>
          <w:bCs/>
          <w:szCs w:val="28"/>
          <w:lang w:val="ru-RU"/>
        </w:rPr>
        <w:t>Основная часть</w:t>
      </w:r>
      <w:bookmarkEnd w:id="3"/>
      <w:bookmarkEnd w:id="4"/>
      <w:bookmarkEnd w:id="5"/>
    </w:p>
    <w:p w14:paraId="62019829" w14:textId="1EE4D500" w:rsidR="0008127B" w:rsidRPr="009C74AD" w:rsidRDefault="0008127B" w:rsidP="00D31928">
      <w:pPr>
        <w:spacing w:after="0"/>
        <w:rPr>
          <w:lang w:eastAsia="x-none"/>
        </w:rPr>
      </w:pPr>
      <w:r w:rsidRPr="009C74AD">
        <w:rPr>
          <w:lang w:eastAsia="x-none"/>
        </w:rPr>
        <w:t>В</w:t>
      </w:r>
      <w:r w:rsidR="00970A37" w:rsidRPr="009C74AD">
        <w:rPr>
          <w:lang w:eastAsia="x-none"/>
        </w:rPr>
        <w:t xml:space="preserve"> </w:t>
      </w:r>
      <w:r w:rsidR="00984EB1" w:rsidRPr="009C74AD">
        <w:rPr>
          <w:lang w:eastAsia="x-none"/>
        </w:rPr>
        <w:t>данном разделе проводится детальный анализ предметной области,</w:t>
      </w:r>
      <w:r w:rsidR="00DE7736" w:rsidRPr="009C74AD">
        <w:rPr>
          <w:lang w:eastAsia="x-none"/>
        </w:rPr>
        <w:t xml:space="preserve"> излагаются требования к разрабатываемому приложению и обоснованию стека технологий. Основная цель – это заложить базу для автоматизации работы приемной комиссии. </w:t>
      </w:r>
    </w:p>
    <w:p w14:paraId="380A3DE9" w14:textId="5CD3A3EF" w:rsidR="00410700" w:rsidRPr="00065F80" w:rsidRDefault="00410700" w:rsidP="00D31928">
      <w:pPr>
        <w:pStyle w:val="3"/>
        <w:spacing w:before="0" w:after="0" w:line="240" w:lineRule="auto"/>
        <w:ind w:firstLine="851"/>
        <w:rPr>
          <w:lang w:val="ru-RU"/>
        </w:rPr>
      </w:pPr>
      <w:bookmarkStart w:id="6" w:name="_Toc227332561"/>
      <w:bookmarkStart w:id="7" w:name="_Toc227332815"/>
      <w:bookmarkStart w:id="8" w:name="_Toc228829579"/>
      <w:r w:rsidRPr="00065F80">
        <w:rPr>
          <w:lang w:val="ru-RU"/>
        </w:rPr>
        <w:t xml:space="preserve">1.1 </w:t>
      </w:r>
      <w:r w:rsidR="004C6D89" w:rsidRPr="00065F80">
        <w:rPr>
          <w:lang w:val="ru-RU"/>
        </w:rPr>
        <w:t>Анализ требований</w:t>
      </w:r>
      <w:bookmarkEnd w:id="6"/>
      <w:bookmarkEnd w:id="7"/>
      <w:bookmarkEnd w:id="8"/>
    </w:p>
    <w:p w14:paraId="58B203E6" w14:textId="77777777" w:rsidR="004C3D48" w:rsidRPr="009C74AD" w:rsidRDefault="004C3D48" w:rsidP="00D31928">
      <w:pPr>
        <w:spacing w:after="0"/>
        <w:rPr>
          <w:szCs w:val="28"/>
        </w:rPr>
      </w:pPr>
      <w:r w:rsidRPr="009C74AD">
        <w:rPr>
          <w:szCs w:val="28"/>
        </w:rPr>
        <w:t xml:space="preserve">Требования делятся на три группы. </w:t>
      </w:r>
    </w:p>
    <w:p w14:paraId="09E5549C" w14:textId="44085A08" w:rsidR="004C3D48" w:rsidRPr="009C74AD" w:rsidRDefault="00D51683" w:rsidP="00D31928">
      <w:pPr>
        <w:spacing w:after="0"/>
        <w:rPr>
          <w:szCs w:val="28"/>
        </w:rPr>
      </w:pPr>
      <w:r w:rsidRPr="008513FF">
        <w:rPr>
          <w:lang w:eastAsia="x-none"/>
        </w:rPr>
        <w:t>Функциональные</w:t>
      </w:r>
      <w:r w:rsidR="004C3D48" w:rsidRPr="009C74AD">
        <w:rPr>
          <w:szCs w:val="28"/>
        </w:rPr>
        <w:t xml:space="preserve"> требования:</w:t>
      </w:r>
    </w:p>
    <w:p w14:paraId="3DEBA39D" w14:textId="77777777" w:rsidR="004C3D48" w:rsidRPr="009C74AD" w:rsidRDefault="004C3D48" w:rsidP="00D31928">
      <w:pPr>
        <w:pStyle w:val="af3"/>
        <w:numPr>
          <w:ilvl w:val="0"/>
          <w:numId w:val="3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Авторизация: Ограничение прав доступа, только администратор может взаимодействовать с данными, записывать их, а также экспортировать.</w:t>
      </w:r>
    </w:p>
    <w:p w14:paraId="13F087B1" w14:textId="77777777" w:rsidR="004C3D48" w:rsidRPr="009C74AD" w:rsidRDefault="004C3D48" w:rsidP="00D31928">
      <w:pPr>
        <w:pStyle w:val="af3"/>
        <w:numPr>
          <w:ilvl w:val="0"/>
          <w:numId w:val="3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Работа с базой данных: Операции СRUD (создание, чтение, обновление, удаление записей)</w:t>
      </w:r>
    </w:p>
    <w:p w14:paraId="0D9259FC" w14:textId="77777777" w:rsidR="004C3D48" w:rsidRPr="009C74AD" w:rsidRDefault="004C3D48" w:rsidP="00D31928">
      <w:pPr>
        <w:pStyle w:val="af3"/>
        <w:numPr>
          <w:ilvl w:val="0"/>
          <w:numId w:val="3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Валидация: Валидация на стороне клиента и сервера позволяет избежать сохранения неверных данных. Например, поле ИИН должно строго содержать 12 числовых символов, а поле номера телефона, соответствовать международному формату. Это минимизирует вероятность ошибок при добавлении абитуриента.</w:t>
      </w:r>
    </w:p>
    <w:p w14:paraId="4292D35E" w14:textId="77777777" w:rsidR="004C3D48" w:rsidRPr="00D31928" w:rsidRDefault="004C3D48" w:rsidP="00D31928">
      <w:pPr>
        <w:pStyle w:val="af3"/>
        <w:numPr>
          <w:ilvl w:val="0"/>
          <w:numId w:val="3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D31928">
        <w:rPr>
          <w:rFonts w:ascii="Times New Roman" w:hAnsi="Times New Roman"/>
          <w:sz w:val="28"/>
          <w:szCs w:val="28"/>
        </w:rPr>
        <w:t xml:space="preserve">Нефункциональные требования: </w:t>
      </w:r>
    </w:p>
    <w:p w14:paraId="15C3872E" w14:textId="77777777" w:rsidR="004C3D48" w:rsidRPr="009C74AD" w:rsidRDefault="004C3D48" w:rsidP="00D31928">
      <w:pPr>
        <w:pStyle w:val="af3"/>
        <w:numPr>
          <w:ilvl w:val="0"/>
          <w:numId w:val="3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Масштабируемость: Возможность добавлять новые поля, в пример, добавления новой специальности или группы.</w:t>
      </w:r>
    </w:p>
    <w:p w14:paraId="0925B4E0" w14:textId="77777777" w:rsidR="004C3D48" w:rsidRPr="00D31928" w:rsidRDefault="004C3D48" w:rsidP="00D31928">
      <w:pPr>
        <w:pStyle w:val="af3"/>
        <w:numPr>
          <w:ilvl w:val="0"/>
          <w:numId w:val="3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D31928">
        <w:rPr>
          <w:rFonts w:ascii="Times New Roman" w:hAnsi="Times New Roman"/>
          <w:sz w:val="28"/>
          <w:szCs w:val="28"/>
        </w:rPr>
        <w:t>Требования к безопасности: как защищает данные (закрытый доступ к личной информации абитуриентов).</w:t>
      </w:r>
    </w:p>
    <w:p w14:paraId="06989B98" w14:textId="77777777" w:rsidR="004C3D48" w:rsidRPr="009C74AD" w:rsidRDefault="004C3D48" w:rsidP="00D31928">
      <w:pPr>
        <w:pStyle w:val="af3"/>
        <w:numPr>
          <w:ilvl w:val="0"/>
          <w:numId w:val="3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Безопасность: Данные абитуриентов являются конфиденциальной информацией и их нужно какими-либо способами шифровать.</w:t>
      </w:r>
    </w:p>
    <w:p w14:paraId="2795BBC2" w14:textId="77777777" w:rsidR="004C3D48" w:rsidRPr="00D31928" w:rsidRDefault="004C3D48" w:rsidP="00D31928">
      <w:pPr>
        <w:pStyle w:val="af3"/>
        <w:numPr>
          <w:ilvl w:val="0"/>
          <w:numId w:val="3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D31928">
        <w:rPr>
          <w:rFonts w:ascii="Times New Roman" w:hAnsi="Times New Roman"/>
          <w:sz w:val="28"/>
          <w:szCs w:val="28"/>
        </w:rPr>
        <w:t>Чтобы веб-приложение было действительно полезным, сначала нужно понять, какой функционал должен присутствовать на сайте. Самое главное, это возможность быстро вносить данные абитуриентов, проверять документы. Также важно, чтобы сайт работал стабильно и посторонние люди не могли получить доступ к личной информации абитуриента.</w:t>
      </w:r>
    </w:p>
    <w:p w14:paraId="32708033" w14:textId="685089B7" w:rsidR="00410700" w:rsidRPr="00A4194C" w:rsidRDefault="00410700" w:rsidP="00043A5E">
      <w:pPr>
        <w:pStyle w:val="3"/>
        <w:spacing w:before="0" w:after="0"/>
        <w:ind w:firstLine="851"/>
        <w:rPr>
          <w:lang w:val="ru-RU"/>
        </w:rPr>
      </w:pPr>
      <w:bookmarkStart w:id="9" w:name="_Toc227332562"/>
      <w:bookmarkStart w:id="10" w:name="_Toc227332816"/>
      <w:bookmarkStart w:id="11" w:name="_Toc228829580"/>
      <w:r w:rsidRPr="00A4194C">
        <w:rPr>
          <w:lang w:val="ru-RU"/>
        </w:rPr>
        <w:t xml:space="preserve">1.2 </w:t>
      </w:r>
      <w:r w:rsidR="004C3D48" w:rsidRPr="00A4194C">
        <w:rPr>
          <w:szCs w:val="28"/>
          <w:lang w:val="ru-RU"/>
        </w:rPr>
        <w:t>Обзор существующих решений</w:t>
      </w:r>
      <w:bookmarkEnd w:id="9"/>
      <w:bookmarkEnd w:id="10"/>
      <w:bookmarkEnd w:id="11"/>
    </w:p>
    <w:p w14:paraId="348FE0C6" w14:textId="77777777" w:rsidR="004C3D48" w:rsidRPr="009C74AD" w:rsidRDefault="004C3D48" w:rsidP="00043A5E">
      <w:pPr>
        <w:spacing w:after="0"/>
        <w:rPr>
          <w:szCs w:val="28"/>
        </w:rPr>
      </w:pPr>
      <w:r w:rsidRPr="009C74AD">
        <w:rPr>
          <w:szCs w:val="28"/>
        </w:rPr>
        <w:t xml:space="preserve">На сегодняшний день существует много программ для колледжей, но у них часто общие проблемы, они не </w:t>
      </w:r>
      <w:r w:rsidRPr="008513FF">
        <w:rPr>
          <w:lang w:eastAsia="x-none"/>
        </w:rPr>
        <w:t>удобные</w:t>
      </w:r>
      <w:r w:rsidRPr="009C74AD">
        <w:rPr>
          <w:szCs w:val="28"/>
        </w:rPr>
        <w:t>, либо у них не приятный интерфейс. Многие все еще работаю в Excel, но ведь это не удобно, когда данных становится много – в таблицах легко запутаться или же что-либо удалить.</w:t>
      </w:r>
    </w:p>
    <w:p w14:paraId="6C3DF205" w14:textId="2AAFB43C" w:rsidR="009D0B30" w:rsidRPr="009C74AD" w:rsidRDefault="004C3D48" w:rsidP="007776CC">
      <w:pPr>
        <w:pStyle w:val="af3"/>
        <w:numPr>
          <w:ilvl w:val="0"/>
          <w:numId w:val="4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 xml:space="preserve">Excel: это являет самым простым способом, но при большо количестве абитуриентов могут </w:t>
      </w:r>
      <w:r w:rsidR="00D51683" w:rsidRPr="009C74AD">
        <w:rPr>
          <w:rFonts w:ascii="Times New Roman" w:hAnsi="Times New Roman"/>
          <w:sz w:val="28"/>
          <w:szCs w:val="28"/>
        </w:rPr>
        <w:t>случаться</w:t>
      </w:r>
      <w:r w:rsidRPr="009C74AD">
        <w:rPr>
          <w:rFonts w:ascii="Times New Roman" w:hAnsi="Times New Roman"/>
          <w:sz w:val="28"/>
          <w:szCs w:val="28"/>
        </w:rPr>
        <w:t xml:space="preserve"> различные проблемы, случайное удаление или редактирование данных, а </w:t>
      </w:r>
      <w:r w:rsidR="00EC1122" w:rsidRPr="009C74AD">
        <w:rPr>
          <w:rFonts w:ascii="Times New Roman" w:hAnsi="Times New Roman"/>
          <w:sz w:val="28"/>
          <w:szCs w:val="28"/>
        </w:rPr>
        <w:t>также</w:t>
      </w:r>
      <w:r w:rsidRPr="009C74AD">
        <w:rPr>
          <w:rFonts w:ascii="Times New Roman" w:hAnsi="Times New Roman"/>
          <w:sz w:val="28"/>
          <w:szCs w:val="28"/>
        </w:rPr>
        <w:t xml:space="preserve"> самая главная проблема что поддержка только на одном устройстве.</w:t>
      </w:r>
    </w:p>
    <w:p w14:paraId="66D126D0" w14:textId="53A72776" w:rsidR="004C3D48" w:rsidRDefault="004C3D48" w:rsidP="007776CC">
      <w:pPr>
        <w:pStyle w:val="af3"/>
        <w:numPr>
          <w:ilvl w:val="0"/>
          <w:numId w:val="4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Проведен сравнительный анализ, он показывает, что разработка собственного приложение по сравнению с использованием Excel превосходит его во всех проверенных направлениях, поэтому она является хорошим решением. Приложение сочетает в себе защищенность данных и простоту таблиц, при этом не требуя каких-либо затрат на покупку лицензий.</w:t>
      </w:r>
    </w:p>
    <w:p w14:paraId="2029A4ED" w14:textId="77777777" w:rsidR="007776CC" w:rsidRDefault="007776CC" w:rsidP="007776CC">
      <w:pPr>
        <w:spacing w:after="0"/>
        <w:ind w:right="567" w:firstLine="0"/>
        <w:rPr>
          <w:szCs w:val="28"/>
        </w:rPr>
      </w:pPr>
    </w:p>
    <w:p w14:paraId="266B381E" w14:textId="77777777" w:rsidR="007776CC" w:rsidRPr="007776CC" w:rsidRDefault="007776CC" w:rsidP="007776CC">
      <w:pPr>
        <w:spacing w:after="0"/>
        <w:ind w:right="567" w:firstLine="0"/>
        <w:rPr>
          <w:szCs w:val="28"/>
        </w:rPr>
      </w:pPr>
    </w:p>
    <w:p w14:paraId="6F3CF9D6" w14:textId="6905C51A" w:rsidR="008513FF" w:rsidRPr="008513FF" w:rsidRDefault="008513FF" w:rsidP="00043A5E">
      <w:pPr>
        <w:spacing w:after="0"/>
        <w:ind w:left="720" w:right="567" w:firstLine="0"/>
        <w:rPr>
          <w:szCs w:val="28"/>
        </w:rPr>
      </w:pPr>
      <w:r>
        <w:rPr>
          <w:szCs w:val="28"/>
        </w:rPr>
        <w:lastRenderedPageBreak/>
        <w:t>Таблица 1.1 – Критерии сравнения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3351"/>
        <w:gridCol w:w="3350"/>
        <w:gridCol w:w="3352"/>
      </w:tblGrid>
      <w:tr w:rsidR="004C3D48" w:rsidRPr="009C74AD" w14:paraId="3E506DCE" w14:textId="77777777" w:rsidTr="0030355A">
        <w:tc>
          <w:tcPr>
            <w:tcW w:w="1666" w:type="pct"/>
          </w:tcPr>
          <w:p w14:paraId="1CDB469A" w14:textId="23EEFC7F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b/>
                <w:bCs/>
                <w:szCs w:val="28"/>
              </w:rPr>
              <w:t>Критерии сравнения</w:t>
            </w:r>
          </w:p>
        </w:tc>
        <w:tc>
          <w:tcPr>
            <w:tcW w:w="1666" w:type="pct"/>
          </w:tcPr>
          <w:p w14:paraId="23304934" w14:textId="23F5BB61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b/>
                <w:bCs/>
                <w:szCs w:val="28"/>
              </w:rPr>
              <w:t>MS Excel</w:t>
            </w:r>
          </w:p>
        </w:tc>
        <w:tc>
          <w:tcPr>
            <w:tcW w:w="1667" w:type="pct"/>
          </w:tcPr>
          <w:p w14:paraId="0E751FC4" w14:textId="3DD70D53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b/>
                <w:bCs/>
                <w:szCs w:val="28"/>
              </w:rPr>
              <w:t>Мой сайт</w:t>
            </w:r>
          </w:p>
        </w:tc>
      </w:tr>
      <w:tr w:rsidR="004C3D48" w:rsidRPr="009C74AD" w14:paraId="05722893" w14:textId="77777777" w:rsidTr="0030355A">
        <w:tc>
          <w:tcPr>
            <w:tcW w:w="1666" w:type="pct"/>
          </w:tcPr>
          <w:p w14:paraId="2E915C3E" w14:textId="1D0CC6EF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Скорость внедрения</w:t>
            </w:r>
          </w:p>
        </w:tc>
        <w:tc>
          <w:tcPr>
            <w:tcW w:w="1666" w:type="pct"/>
          </w:tcPr>
          <w:p w14:paraId="198C794A" w14:textId="0E3872D4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Высокая</w:t>
            </w:r>
          </w:p>
        </w:tc>
        <w:tc>
          <w:tcPr>
            <w:tcW w:w="1667" w:type="pct"/>
          </w:tcPr>
          <w:p w14:paraId="3D15B94A" w14:textId="2699E4BE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Высокая</w:t>
            </w:r>
          </w:p>
        </w:tc>
      </w:tr>
      <w:tr w:rsidR="004C3D48" w:rsidRPr="009C74AD" w14:paraId="673281C1" w14:textId="77777777" w:rsidTr="0030355A">
        <w:tc>
          <w:tcPr>
            <w:tcW w:w="1666" w:type="pct"/>
          </w:tcPr>
          <w:p w14:paraId="078B36F8" w14:textId="78E90990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Цена лицензии</w:t>
            </w:r>
          </w:p>
        </w:tc>
        <w:tc>
          <w:tcPr>
            <w:tcW w:w="1666" w:type="pct"/>
          </w:tcPr>
          <w:p w14:paraId="02C877FA" w14:textId="1F20D087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Платно</w:t>
            </w:r>
          </w:p>
        </w:tc>
        <w:tc>
          <w:tcPr>
            <w:tcW w:w="1667" w:type="pct"/>
          </w:tcPr>
          <w:p w14:paraId="5FAF67EB" w14:textId="48EC7E38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Бесплатно</w:t>
            </w:r>
          </w:p>
        </w:tc>
      </w:tr>
      <w:tr w:rsidR="004C3D48" w:rsidRPr="009C74AD" w14:paraId="4147E057" w14:textId="77777777" w:rsidTr="0030355A">
        <w:tc>
          <w:tcPr>
            <w:tcW w:w="1666" w:type="pct"/>
          </w:tcPr>
          <w:p w14:paraId="17A8C2BA" w14:textId="33B30682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Многопользовательский доступ</w:t>
            </w:r>
          </w:p>
        </w:tc>
        <w:tc>
          <w:tcPr>
            <w:tcW w:w="1666" w:type="pct"/>
          </w:tcPr>
          <w:p w14:paraId="4043057B" w14:textId="760D6CBC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Ограниченно</w:t>
            </w:r>
          </w:p>
        </w:tc>
        <w:tc>
          <w:tcPr>
            <w:tcW w:w="1667" w:type="pct"/>
          </w:tcPr>
          <w:p w14:paraId="66360417" w14:textId="7C115B62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Полноценно</w:t>
            </w:r>
          </w:p>
        </w:tc>
      </w:tr>
      <w:tr w:rsidR="004C3D48" w:rsidRPr="009C74AD" w14:paraId="350AFE8F" w14:textId="77777777" w:rsidTr="0030355A">
        <w:tc>
          <w:tcPr>
            <w:tcW w:w="1666" w:type="pct"/>
          </w:tcPr>
          <w:p w14:paraId="7D76385A" w14:textId="40EBBECE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Удобство интерфейса</w:t>
            </w:r>
          </w:p>
        </w:tc>
        <w:tc>
          <w:tcPr>
            <w:tcW w:w="1666" w:type="pct"/>
          </w:tcPr>
          <w:p w14:paraId="3B5CD13A" w14:textId="2F03B696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Среднее</w:t>
            </w:r>
          </w:p>
        </w:tc>
        <w:tc>
          <w:tcPr>
            <w:tcW w:w="1667" w:type="pct"/>
          </w:tcPr>
          <w:p w14:paraId="72D373B6" w14:textId="3C80527D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Высокое</w:t>
            </w:r>
          </w:p>
        </w:tc>
      </w:tr>
      <w:tr w:rsidR="004C3D48" w:rsidRPr="009C74AD" w14:paraId="50C9285C" w14:textId="77777777" w:rsidTr="0030355A">
        <w:tc>
          <w:tcPr>
            <w:tcW w:w="1666" w:type="pct"/>
          </w:tcPr>
          <w:p w14:paraId="01D48E18" w14:textId="21E94F84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Защита данных</w:t>
            </w:r>
          </w:p>
        </w:tc>
        <w:tc>
          <w:tcPr>
            <w:tcW w:w="1666" w:type="pct"/>
          </w:tcPr>
          <w:p w14:paraId="525BCF89" w14:textId="0E9C4715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Низкая</w:t>
            </w:r>
          </w:p>
        </w:tc>
        <w:tc>
          <w:tcPr>
            <w:tcW w:w="1667" w:type="pct"/>
          </w:tcPr>
          <w:p w14:paraId="2735AA0B" w14:textId="1C5FB916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Высокая</w:t>
            </w:r>
          </w:p>
        </w:tc>
      </w:tr>
      <w:tr w:rsidR="004C3D48" w:rsidRPr="009C74AD" w14:paraId="76421EF2" w14:textId="77777777" w:rsidTr="0030355A">
        <w:tc>
          <w:tcPr>
            <w:tcW w:w="1666" w:type="pct"/>
          </w:tcPr>
          <w:p w14:paraId="501E2C62" w14:textId="1F4C4D46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Кроссплатформенность</w:t>
            </w:r>
          </w:p>
        </w:tc>
        <w:tc>
          <w:tcPr>
            <w:tcW w:w="1666" w:type="pct"/>
          </w:tcPr>
          <w:p w14:paraId="30999913" w14:textId="4D3D2675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Требует установки</w:t>
            </w:r>
          </w:p>
        </w:tc>
        <w:tc>
          <w:tcPr>
            <w:tcW w:w="1667" w:type="pct"/>
          </w:tcPr>
          <w:p w14:paraId="0F922FD8" w14:textId="3DF940E7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Любое устройство с доступом в сеть</w:t>
            </w:r>
          </w:p>
        </w:tc>
      </w:tr>
      <w:tr w:rsidR="004C3D48" w:rsidRPr="009C74AD" w14:paraId="5ABB5C87" w14:textId="77777777" w:rsidTr="0030355A">
        <w:tc>
          <w:tcPr>
            <w:tcW w:w="1666" w:type="pct"/>
          </w:tcPr>
          <w:p w14:paraId="61AA33EE" w14:textId="1E3BB510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Автоматическая отчетность</w:t>
            </w:r>
          </w:p>
        </w:tc>
        <w:tc>
          <w:tcPr>
            <w:tcW w:w="1666" w:type="pct"/>
          </w:tcPr>
          <w:p w14:paraId="599721C7" w14:textId="739DE3CD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Нет</w:t>
            </w:r>
          </w:p>
        </w:tc>
        <w:tc>
          <w:tcPr>
            <w:tcW w:w="1667" w:type="pct"/>
          </w:tcPr>
          <w:p w14:paraId="15F7B3DA" w14:textId="0B392A22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Есть</w:t>
            </w:r>
          </w:p>
        </w:tc>
      </w:tr>
      <w:tr w:rsidR="004C3D48" w:rsidRPr="009C74AD" w14:paraId="1C13E11B" w14:textId="77777777" w:rsidTr="0030355A">
        <w:tc>
          <w:tcPr>
            <w:tcW w:w="1666" w:type="pct"/>
          </w:tcPr>
          <w:p w14:paraId="60D998EF" w14:textId="2B121B2B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Риск потери данных</w:t>
            </w:r>
          </w:p>
        </w:tc>
        <w:tc>
          <w:tcPr>
            <w:tcW w:w="1666" w:type="pct"/>
          </w:tcPr>
          <w:p w14:paraId="16CCE643" w14:textId="70A8F8AA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Средний</w:t>
            </w:r>
          </w:p>
        </w:tc>
        <w:tc>
          <w:tcPr>
            <w:tcW w:w="1667" w:type="pct"/>
          </w:tcPr>
          <w:p w14:paraId="4DAA5F39" w14:textId="1D588CDE" w:rsidR="004C3D48" w:rsidRPr="009C74AD" w:rsidRDefault="004C3D48" w:rsidP="00043A5E">
            <w:pPr>
              <w:spacing w:after="0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Низкий</w:t>
            </w:r>
          </w:p>
        </w:tc>
      </w:tr>
    </w:tbl>
    <w:p w14:paraId="068C76E2" w14:textId="769EA7A3" w:rsidR="004C3D48" w:rsidRPr="009C74AD" w:rsidRDefault="00C24420" w:rsidP="003A0179">
      <w:pPr>
        <w:spacing w:after="0"/>
        <w:rPr>
          <w:szCs w:val="28"/>
        </w:rPr>
      </w:pPr>
      <w:r w:rsidRPr="009C74AD">
        <w:rPr>
          <w:szCs w:val="28"/>
        </w:rPr>
        <w:t xml:space="preserve">Анализируя данные таблицы, можно сделать вывод, что ключевым преимуществом разработанного веб-приложения является кроссплатформенность. В отличие от </w:t>
      </w:r>
      <w:r w:rsidRPr="008513FF">
        <w:rPr>
          <w:lang w:eastAsia="x-none"/>
        </w:rPr>
        <w:t>Excel</w:t>
      </w:r>
      <w:r w:rsidRPr="009C74AD">
        <w:rPr>
          <w:szCs w:val="28"/>
        </w:rPr>
        <w:t>, требующего установку пакета офисных программ, веб-приложение доступно с любого устройства через браузер. Это значительно повышает эффективность работы приемной комиссии.</w:t>
      </w:r>
    </w:p>
    <w:p w14:paraId="52D9B9E6" w14:textId="627D77F7" w:rsidR="00410700" w:rsidRPr="00A4194C" w:rsidRDefault="00410700" w:rsidP="003A0179">
      <w:pPr>
        <w:pStyle w:val="3"/>
        <w:spacing w:before="0" w:after="0"/>
        <w:ind w:firstLine="851"/>
        <w:rPr>
          <w:szCs w:val="28"/>
          <w:lang w:val="ru-RU"/>
        </w:rPr>
      </w:pPr>
      <w:bookmarkStart w:id="12" w:name="_Toc227332563"/>
      <w:bookmarkStart w:id="13" w:name="_Toc227332817"/>
      <w:bookmarkStart w:id="14" w:name="_Toc228829581"/>
      <w:r w:rsidRPr="00A4194C">
        <w:rPr>
          <w:lang w:val="ru-RU"/>
        </w:rPr>
        <w:t xml:space="preserve">1.3 </w:t>
      </w:r>
      <w:r w:rsidR="00DB74E0" w:rsidRPr="00A4194C">
        <w:rPr>
          <w:szCs w:val="28"/>
          <w:lang w:val="ru-RU"/>
        </w:rPr>
        <w:t>Обоснование архитектуры</w:t>
      </w:r>
      <w:bookmarkEnd w:id="12"/>
      <w:bookmarkEnd w:id="13"/>
      <w:bookmarkEnd w:id="14"/>
    </w:p>
    <w:p w14:paraId="26F50853" w14:textId="27C255BE" w:rsidR="0072126E" w:rsidRPr="0072126E" w:rsidRDefault="0072126E" w:rsidP="003A0179">
      <w:pPr>
        <w:spacing w:after="0"/>
        <w:rPr>
          <w:lang w:eastAsia="x-none"/>
        </w:rPr>
      </w:pPr>
      <w:r>
        <w:rPr>
          <w:lang w:eastAsia="x-none"/>
        </w:rPr>
        <w:t>Выбор технологий для приложения обусловлен необходимостью создать быстрый и удобный стек. В основе лежит разделение на клиентскую и серверную часть, что позволяет работать с приложением быстрее и удобнее</w:t>
      </w:r>
      <w:r w:rsidR="00406DC1">
        <w:rPr>
          <w:lang w:eastAsia="x-none"/>
        </w:rPr>
        <w:t>.</w:t>
      </w:r>
    </w:p>
    <w:p w14:paraId="757BF244" w14:textId="1C923312" w:rsidR="00D57D3F" w:rsidRPr="009C74AD" w:rsidRDefault="00D57D3F" w:rsidP="003A0179">
      <w:pPr>
        <w:spacing w:after="0"/>
        <w:rPr>
          <w:szCs w:val="28"/>
        </w:rPr>
      </w:pPr>
      <w:r w:rsidRPr="009C74AD">
        <w:rPr>
          <w:szCs w:val="28"/>
        </w:rPr>
        <w:t xml:space="preserve">1. </w:t>
      </w:r>
      <w:r w:rsidR="00E2536B">
        <w:rPr>
          <w:szCs w:val="28"/>
        </w:rPr>
        <w:t>Клиентская часть</w:t>
      </w:r>
      <w:r w:rsidRPr="009C74AD">
        <w:rPr>
          <w:szCs w:val="28"/>
        </w:rPr>
        <w:t xml:space="preserve"> (Frontend):</w:t>
      </w:r>
    </w:p>
    <w:p w14:paraId="2F0A100B" w14:textId="77777777" w:rsidR="00D57D3F" w:rsidRPr="009C74AD" w:rsidRDefault="00D57D3F" w:rsidP="003A0179">
      <w:pPr>
        <w:pStyle w:val="af3"/>
        <w:numPr>
          <w:ilvl w:val="0"/>
          <w:numId w:val="4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Скорость и плавность: В отличие от обычный сайтов, где каждая ссылка заставляет браузер заново загружать всю страницу (шапку, подвал, скрипты), React подгружает только необходимые данные. Это позволяет сделать загрузку чуть ли не мгновенной.</w:t>
      </w:r>
    </w:p>
    <w:p w14:paraId="30163ADB" w14:textId="5B631FA2" w:rsidR="00D57D3F" w:rsidRPr="009C74AD" w:rsidRDefault="00D57D3F" w:rsidP="003A0179">
      <w:pPr>
        <w:pStyle w:val="af3"/>
        <w:numPr>
          <w:ilvl w:val="0"/>
          <w:numId w:val="4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Feature-Sliced-Design</w:t>
      </w:r>
      <w:r w:rsidR="000E18D8" w:rsidRPr="009C74AD">
        <w:rPr>
          <w:rFonts w:ascii="Times New Roman" w:hAnsi="Times New Roman"/>
          <w:sz w:val="28"/>
          <w:szCs w:val="28"/>
        </w:rPr>
        <w:t>: делит</w:t>
      </w:r>
      <w:r w:rsidRPr="009C74AD">
        <w:rPr>
          <w:rFonts w:ascii="Times New Roman" w:hAnsi="Times New Roman"/>
          <w:sz w:val="28"/>
          <w:szCs w:val="28"/>
        </w:rPr>
        <w:t xml:space="preserve"> проект на слои, она помогает создавать упорядоченные, масштабируемые проекты, где компоненты изолированы, а </w:t>
      </w:r>
      <w:r w:rsidR="00B36B38" w:rsidRPr="009C74AD">
        <w:rPr>
          <w:rFonts w:ascii="Times New Roman" w:hAnsi="Times New Roman"/>
          <w:sz w:val="28"/>
          <w:szCs w:val="28"/>
        </w:rPr>
        <w:t>так</w:t>
      </w:r>
      <w:r w:rsidR="00B36B38" w:rsidRPr="008A37D9">
        <w:rPr>
          <w:rFonts w:ascii="Times New Roman" w:hAnsi="Times New Roman"/>
          <w:sz w:val="28"/>
          <w:szCs w:val="28"/>
        </w:rPr>
        <w:t>же</w:t>
      </w:r>
      <w:r w:rsidRPr="009C74AD">
        <w:rPr>
          <w:rFonts w:ascii="Times New Roman" w:hAnsi="Times New Roman"/>
          <w:sz w:val="28"/>
          <w:szCs w:val="28"/>
        </w:rPr>
        <w:t xml:space="preserve"> легко переиспользуются и понятный новым разработчикам.</w:t>
      </w:r>
    </w:p>
    <w:p w14:paraId="5FDCBAA0" w14:textId="21F3AF20" w:rsidR="00D57D3F" w:rsidRPr="009C74AD" w:rsidRDefault="00D57D3F" w:rsidP="003A0179">
      <w:pPr>
        <w:spacing w:after="0"/>
        <w:rPr>
          <w:szCs w:val="28"/>
        </w:rPr>
      </w:pPr>
      <w:r w:rsidRPr="009C74AD">
        <w:rPr>
          <w:szCs w:val="28"/>
        </w:rPr>
        <w:t xml:space="preserve">2. </w:t>
      </w:r>
      <w:r w:rsidR="00E2536B">
        <w:rPr>
          <w:szCs w:val="28"/>
        </w:rPr>
        <w:t>Серверная часть</w:t>
      </w:r>
      <w:r w:rsidRPr="009C74AD">
        <w:rPr>
          <w:szCs w:val="28"/>
        </w:rPr>
        <w:t xml:space="preserve"> (</w:t>
      </w:r>
      <w:proofErr w:type="spellStart"/>
      <w:r w:rsidRPr="009C74AD">
        <w:rPr>
          <w:szCs w:val="28"/>
        </w:rPr>
        <w:t>Backend</w:t>
      </w:r>
      <w:proofErr w:type="spellEnd"/>
      <w:r w:rsidRPr="009C74AD">
        <w:rPr>
          <w:szCs w:val="28"/>
        </w:rPr>
        <w:t xml:space="preserve">): </w:t>
      </w:r>
    </w:p>
    <w:p w14:paraId="31F06883" w14:textId="77777777" w:rsidR="00D57D3F" w:rsidRPr="009C74AD" w:rsidRDefault="00D57D3F" w:rsidP="003A0179">
      <w:pPr>
        <w:pStyle w:val="af3"/>
        <w:numPr>
          <w:ilvl w:val="0"/>
          <w:numId w:val="5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Единый язык: Использование JavaScript на фронтенде и бэкенде позволяют разработчику не переключать контекст, использовать общие типы данных и библиотек.</w:t>
      </w:r>
    </w:p>
    <w:p w14:paraId="6EE64201" w14:textId="444477D3" w:rsidR="00D57D3F" w:rsidRPr="009C74AD" w:rsidRDefault="00D57D3F" w:rsidP="003A0179">
      <w:pPr>
        <w:pStyle w:val="af3"/>
        <w:numPr>
          <w:ilvl w:val="0"/>
          <w:numId w:val="5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REST API</w:t>
      </w:r>
      <w:r w:rsidR="00E2536B">
        <w:rPr>
          <w:rFonts w:ascii="Times New Roman" w:hAnsi="Times New Roman"/>
          <w:sz w:val="28"/>
          <w:szCs w:val="28"/>
        </w:rPr>
        <w:t xml:space="preserve"> и </w:t>
      </w:r>
      <w:r w:rsidR="00E2536B">
        <w:rPr>
          <w:rFonts w:ascii="Times New Roman" w:hAnsi="Times New Roman"/>
          <w:sz w:val="28"/>
          <w:szCs w:val="28"/>
          <w:lang w:val="en-US"/>
        </w:rPr>
        <w:t>JSON</w:t>
      </w:r>
      <w:r w:rsidRPr="009C74AD">
        <w:rPr>
          <w:rFonts w:ascii="Times New Roman" w:hAnsi="Times New Roman"/>
          <w:sz w:val="28"/>
          <w:szCs w:val="28"/>
        </w:rPr>
        <w:t>: Он не отдает готовые HTML-страницы, а предоставляет набор маршрутов. Общение происходит через JSON-запросы – это компактный формат, который легко читается и человеком, и машиной.</w:t>
      </w:r>
    </w:p>
    <w:p w14:paraId="22AAEE76" w14:textId="77777777" w:rsidR="00D57D3F" w:rsidRPr="0067226A" w:rsidRDefault="00D57D3F" w:rsidP="003A0179">
      <w:pPr>
        <w:pStyle w:val="af3"/>
        <w:numPr>
          <w:ilvl w:val="0"/>
          <w:numId w:val="5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Асинхронность: Node.js спроектирован так, чтобы обрабатывать тысяча запросов одновременно, не блокируя работу сервера.</w:t>
      </w:r>
    </w:p>
    <w:p w14:paraId="422B779F" w14:textId="7A6CEADA" w:rsidR="00511289" w:rsidRDefault="0067226A" w:rsidP="003A0179">
      <w:pPr>
        <w:spacing w:after="0"/>
        <w:rPr>
          <w:szCs w:val="28"/>
          <w:lang w:val="en-US"/>
        </w:rPr>
      </w:pPr>
      <w:r w:rsidRPr="00511289">
        <w:rPr>
          <w:szCs w:val="28"/>
        </w:rPr>
        <w:t xml:space="preserve">3. </w:t>
      </w:r>
      <w:r w:rsidRPr="0067226A">
        <w:rPr>
          <w:szCs w:val="28"/>
        </w:rPr>
        <w:t>База данных (</w:t>
      </w:r>
      <w:r w:rsidRPr="0067226A">
        <w:rPr>
          <w:szCs w:val="28"/>
          <w:lang w:val="en-US"/>
        </w:rPr>
        <w:t>Post</w:t>
      </w:r>
      <w:r>
        <w:rPr>
          <w:szCs w:val="28"/>
          <w:lang w:val="en-US"/>
        </w:rPr>
        <w:t>g</w:t>
      </w:r>
      <w:r w:rsidRPr="0067226A">
        <w:rPr>
          <w:szCs w:val="28"/>
          <w:lang w:val="en-US"/>
        </w:rPr>
        <w:t>re</w:t>
      </w:r>
      <w:r w:rsidR="006C0319">
        <w:rPr>
          <w:szCs w:val="28"/>
          <w:lang w:val="en-US"/>
        </w:rPr>
        <w:t>SQL</w:t>
      </w:r>
      <w:r w:rsidRPr="0067226A">
        <w:rPr>
          <w:szCs w:val="28"/>
        </w:rPr>
        <w:t>)</w:t>
      </w:r>
      <w:r w:rsidR="00511289">
        <w:rPr>
          <w:szCs w:val="28"/>
          <w:lang w:val="en-US"/>
        </w:rPr>
        <w:t>:</w:t>
      </w:r>
    </w:p>
    <w:p w14:paraId="40999824" w14:textId="6F428D06" w:rsidR="00EC1122" w:rsidRPr="008171D4" w:rsidRDefault="00511289" w:rsidP="003A0179">
      <w:pPr>
        <w:pStyle w:val="af3"/>
        <w:numPr>
          <w:ilvl w:val="0"/>
          <w:numId w:val="49"/>
        </w:numPr>
        <w:spacing w:after="0"/>
        <w:ind w:left="0" w:firstLine="567"/>
        <w:rPr>
          <w:rFonts w:ascii="Times New Roman" w:hAnsi="Times New Roman"/>
          <w:sz w:val="28"/>
          <w:szCs w:val="28"/>
        </w:rPr>
      </w:pPr>
      <w:r w:rsidRPr="00511289">
        <w:rPr>
          <w:rFonts w:ascii="Times New Roman" w:hAnsi="Times New Roman"/>
          <w:sz w:val="28"/>
          <w:szCs w:val="28"/>
        </w:rPr>
        <w:t>Надежность: Выбрана реляционная база данных, так как информация об абитуриентах требует строгого порядка и связей. PostgreSQL гарантирует, что данные не потеряются и будут защищены.</w:t>
      </w:r>
    </w:p>
    <w:p w14:paraId="7794773B" w14:textId="2FDA9C8D" w:rsidR="00BA71F2" w:rsidRDefault="00BA71F2" w:rsidP="00043A5E">
      <w:pPr>
        <w:pStyle w:val="3"/>
        <w:spacing w:before="0" w:after="0"/>
        <w:ind w:firstLine="851"/>
        <w:rPr>
          <w:b/>
          <w:bCs w:val="0"/>
          <w:szCs w:val="28"/>
          <w:lang w:val="ru-RU"/>
        </w:rPr>
      </w:pPr>
      <w:bookmarkStart w:id="15" w:name="_Toc228829582"/>
      <w:r w:rsidRPr="009C74AD">
        <w:rPr>
          <w:b/>
          <w:bCs w:val="0"/>
          <w:lang w:val="ru-RU"/>
        </w:rPr>
        <w:lastRenderedPageBreak/>
        <w:t>1.</w:t>
      </w:r>
      <w:r>
        <w:rPr>
          <w:b/>
          <w:bCs w:val="0"/>
          <w:lang w:val="ru-RU"/>
        </w:rPr>
        <w:t>4</w:t>
      </w:r>
      <w:r w:rsidRPr="009C74AD">
        <w:rPr>
          <w:b/>
          <w:bCs w:val="0"/>
          <w:lang w:val="ru-RU"/>
        </w:rPr>
        <w:t xml:space="preserve"> </w:t>
      </w:r>
      <w:r>
        <w:rPr>
          <w:b/>
          <w:bCs w:val="0"/>
          <w:szCs w:val="28"/>
          <w:lang w:val="ru-RU"/>
        </w:rPr>
        <w:t>Инструментарий разработки и дополнительных технологий</w:t>
      </w:r>
      <w:bookmarkEnd w:id="15"/>
    </w:p>
    <w:p w14:paraId="5DD01E9A" w14:textId="08756C75" w:rsidR="00BA71F2" w:rsidRPr="00BA71F2" w:rsidRDefault="00BA71F2" w:rsidP="00043A5E">
      <w:pPr>
        <w:spacing w:after="0"/>
        <w:rPr>
          <w:szCs w:val="28"/>
          <w:lang w:eastAsia="x-none"/>
        </w:rPr>
      </w:pPr>
      <w:r>
        <w:rPr>
          <w:lang w:eastAsia="x-none"/>
        </w:rPr>
        <w:t xml:space="preserve">Для повышения эффективности процесса разработки приложения был </w:t>
      </w:r>
      <w:r w:rsidRPr="00BA71F2">
        <w:rPr>
          <w:szCs w:val="28"/>
          <w:lang w:eastAsia="x-none"/>
        </w:rPr>
        <w:t>выбран следующий стек дополнительных технологий:</w:t>
      </w:r>
    </w:p>
    <w:p w14:paraId="58D28164" w14:textId="2A1B9687" w:rsidR="00BA71F2" w:rsidRPr="00BA71F2" w:rsidRDefault="00BA71F2" w:rsidP="00CF74B2">
      <w:pPr>
        <w:pStyle w:val="af3"/>
        <w:numPr>
          <w:ilvl w:val="0"/>
          <w:numId w:val="49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BA71F2">
        <w:rPr>
          <w:rFonts w:ascii="Times New Roman" w:hAnsi="Times New Roman"/>
          <w:sz w:val="28"/>
          <w:szCs w:val="28"/>
          <w:lang w:eastAsia="x-none"/>
        </w:rPr>
        <w:t xml:space="preserve">Среда разработки </w:t>
      </w:r>
      <w:r w:rsidRPr="00BA71F2">
        <w:rPr>
          <w:rFonts w:ascii="Times New Roman" w:hAnsi="Times New Roman"/>
          <w:sz w:val="28"/>
          <w:szCs w:val="28"/>
          <w:lang w:val="en-US" w:eastAsia="x-none"/>
        </w:rPr>
        <w:t>VS</w:t>
      </w:r>
      <w:r w:rsidRPr="00BA71F2"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Pr="00BA71F2">
        <w:rPr>
          <w:rFonts w:ascii="Times New Roman" w:hAnsi="Times New Roman"/>
          <w:sz w:val="28"/>
          <w:szCs w:val="28"/>
          <w:lang w:val="en-US" w:eastAsia="x-none"/>
        </w:rPr>
        <w:t>code</w:t>
      </w:r>
      <w:r w:rsidRPr="00BA71F2">
        <w:rPr>
          <w:rFonts w:ascii="Times New Roman" w:hAnsi="Times New Roman"/>
          <w:sz w:val="28"/>
          <w:szCs w:val="28"/>
          <w:lang w:eastAsia="x-none"/>
        </w:rPr>
        <w:t>:</w:t>
      </w:r>
      <w:r>
        <w:rPr>
          <w:rFonts w:ascii="Times New Roman" w:hAnsi="Times New Roman"/>
          <w:sz w:val="28"/>
          <w:szCs w:val="28"/>
          <w:lang w:eastAsia="x-none"/>
        </w:rPr>
        <w:t xml:space="preserve"> использование современного редактора с поддержкой расширений позволяет ускорить написание кода.</w:t>
      </w:r>
    </w:p>
    <w:p w14:paraId="4C7DB769" w14:textId="4762C1B5" w:rsidR="00BA71F2" w:rsidRPr="00BA71F2" w:rsidRDefault="00BA71F2" w:rsidP="00CF74B2">
      <w:pPr>
        <w:pStyle w:val="af3"/>
        <w:numPr>
          <w:ilvl w:val="0"/>
          <w:numId w:val="49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BA71F2">
        <w:rPr>
          <w:rFonts w:ascii="Times New Roman" w:hAnsi="Times New Roman"/>
          <w:sz w:val="28"/>
          <w:szCs w:val="28"/>
          <w:lang w:eastAsia="x-none"/>
        </w:rPr>
        <w:t xml:space="preserve">Система </w:t>
      </w:r>
      <w:r w:rsidRPr="00BA71F2">
        <w:rPr>
          <w:rFonts w:ascii="Times New Roman" w:hAnsi="Times New Roman"/>
          <w:sz w:val="28"/>
          <w:szCs w:val="28"/>
          <w:lang w:val="en-US" w:eastAsia="x-none"/>
        </w:rPr>
        <w:t>Git</w:t>
      </w:r>
      <w:r w:rsidR="009D1F72" w:rsidRPr="009D1F72">
        <w:rPr>
          <w:rFonts w:ascii="Times New Roman" w:hAnsi="Times New Roman"/>
          <w:sz w:val="28"/>
          <w:szCs w:val="28"/>
          <w:lang w:eastAsia="x-none"/>
        </w:rPr>
        <w:t>:</w:t>
      </w:r>
      <w:r w:rsidR="009D1F72">
        <w:rPr>
          <w:rFonts w:ascii="Times New Roman" w:hAnsi="Times New Roman"/>
          <w:sz w:val="28"/>
          <w:szCs w:val="28"/>
          <w:lang w:eastAsia="x-none"/>
        </w:rPr>
        <w:t xml:space="preserve"> позволяет отслеживать историю изменений проекта, создавать отдельные ветки для новых функций и обеспечивает сохранность исходного кода на удаленном репозитории.</w:t>
      </w:r>
    </w:p>
    <w:p w14:paraId="05258ABC" w14:textId="00DD7821" w:rsidR="00BA71F2" w:rsidRPr="00BA71F2" w:rsidRDefault="00BA71F2" w:rsidP="00CF74B2">
      <w:pPr>
        <w:pStyle w:val="af3"/>
        <w:numPr>
          <w:ilvl w:val="0"/>
          <w:numId w:val="49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BA71F2">
        <w:rPr>
          <w:rFonts w:ascii="Times New Roman" w:hAnsi="Times New Roman"/>
          <w:sz w:val="28"/>
          <w:szCs w:val="28"/>
          <w:lang w:eastAsia="x-none"/>
        </w:rPr>
        <w:t xml:space="preserve">Менеджер пакетов </w:t>
      </w:r>
      <w:r w:rsidRPr="00BA71F2">
        <w:rPr>
          <w:rFonts w:ascii="Times New Roman" w:hAnsi="Times New Roman"/>
          <w:sz w:val="28"/>
          <w:szCs w:val="28"/>
          <w:lang w:val="en-US" w:eastAsia="x-none"/>
        </w:rPr>
        <w:t>NPM</w:t>
      </w:r>
      <w:r w:rsidRPr="009D1F72">
        <w:rPr>
          <w:rFonts w:ascii="Times New Roman" w:hAnsi="Times New Roman"/>
          <w:sz w:val="28"/>
          <w:szCs w:val="28"/>
          <w:lang w:eastAsia="x-none"/>
        </w:rPr>
        <w:t>:</w:t>
      </w:r>
      <w:r w:rsidR="009D1F72">
        <w:rPr>
          <w:rFonts w:ascii="Times New Roman" w:hAnsi="Times New Roman"/>
          <w:sz w:val="28"/>
          <w:szCs w:val="28"/>
          <w:lang w:eastAsia="x-none"/>
        </w:rPr>
        <w:t xml:space="preserve"> используется для управления зависимостями проекта, обеспечивая быструю установку и обновления необходимых библиотек.</w:t>
      </w:r>
    </w:p>
    <w:p w14:paraId="69FBC1A7" w14:textId="0174C41F" w:rsidR="002A6509" w:rsidRPr="00BA71F2" w:rsidRDefault="00D57D3F" w:rsidP="00043A5E">
      <w:pPr>
        <w:spacing w:after="0"/>
        <w:rPr>
          <w:szCs w:val="28"/>
        </w:rPr>
      </w:pPr>
      <w:r w:rsidRPr="00BA71F2">
        <w:rPr>
          <w:szCs w:val="28"/>
        </w:rPr>
        <w:br w:type="page"/>
      </w:r>
    </w:p>
    <w:p w14:paraId="7DE5AE73" w14:textId="3C1A2FE7" w:rsidR="002A6509" w:rsidRPr="009C74AD" w:rsidRDefault="002A6509" w:rsidP="00043A5E">
      <w:pPr>
        <w:pStyle w:val="10"/>
        <w:spacing w:after="0"/>
        <w:ind w:firstLine="851"/>
        <w:rPr>
          <w:b/>
          <w:bCs/>
          <w:szCs w:val="28"/>
          <w:lang w:val="ru-RU"/>
        </w:rPr>
      </w:pPr>
      <w:bookmarkStart w:id="16" w:name="_Toc227332564"/>
      <w:bookmarkStart w:id="17" w:name="_Toc227332818"/>
      <w:bookmarkStart w:id="18" w:name="_Toc228829583"/>
      <w:r w:rsidRPr="009C74AD">
        <w:rPr>
          <w:b/>
          <w:bCs/>
          <w:lang w:val="ru-RU"/>
        </w:rPr>
        <w:lastRenderedPageBreak/>
        <w:t>2</w:t>
      </w:r>
      <w:r w:rsidR="003071F9">
        <w:rPr>
          <w:b/>
          <w:bCs/>
          <w:lang w:val="ru-RU"/>
        </w:rPr>
        <w:t>.</w:t>
      </w:r>
      <w:r w:rsidRPr="009C74AD">
        <w:rPr>
          <w:b/>
          <w:bCs/>
          <w:lang w:val="ru-RU"/>
        </w:rPr>
        <w:t xml:space="preserve"> </w:t>
      </w:r>
      <w:r w:rsidR="00992C07" w:rsidRPr="009C74AD">
        <w:rPr>
          <w:b/>
          <w:bCs/>
          <w:szCs w:val="28"/>
          <w:lang w:val="ru-RU"/>
        </w:rPr>
        <w:t>Описание предметной области</w:t>
      </w:r>
      <w:bookmarkEnd w:id="16"/>
      <w:bookmarkEnd w:id="17"/>
      <w:bookmarkEnd w:id="18"/>
    </w:p>
    <w:p w14:paraId="403D7535" w14:textId="46CB3BE2" w:rsidR="00D173E8" w:rsidRPr="009C74AD" w:rsidRDefault="00D173E8" w:rsidP="00043A5E">
      <w:pPr>
        <w:spacing w:after="0"/>
        <w:rPr>
          <w:lang w:eastAsia="x-none"/>
        </w:rPr>
      </w:pPr>
      <w:r w:rsidRPr="009C74AD">
        <w:rPr>
          <w:lang w:eastAsia="x-none"/>
        </w:rPr>
        <w:t>В данном разделе рассматривается текущий порядок работы приемной комиссии колледжа, определяются ключевые элементы процесса и выявляются проблемные зоны, требующие автоматизации.</w:t>
      </w:r>
    </w:p>
    <w:p w14:paraId="5066C0FF" w14:textId="4531B210" w:rsidR="00A91C02" w:rsidRPr="009C74AD" w:rsidRDefault="00A91C02" w:rsidP="00043A5E">
      <w:pPr>
        <w:pStyle w:val="2"/>
        <w:spacing w:before="0" w:after="0"/>
        <w:rPr>
          <w:rFonts w:ascii="Times New Roman" w:hAnsi="Times New Roman"/>
          <w:i w:val="0"/>
          <w:iCs w:val="0"/>
          <w:lang w:val="ru-RU"/>
        </w:rPr>
      </w:pPr>
      <w:bookmarkStart w:id="19" w:name="_Toc227332819"/>
      <w:bookmarkStart w:id="20" w:name="_Toc228829584"/>
      <w:r w:rsidRPr="009C74AD">
        <w:rPr>
          <w:rFonts w:ascii="Times New Roman" w:hAnsi="Times New Roman"/>
          <w:i w:val="0"/>
          <w:iCs w:val="0"/>
          <w:lang w:val="ru-RU"/>
        </w:rPr>
        <w:t>2.1 Процесс приема абитуриентов</w:t>
      </w:r>
      <w:bookmarkEnd w:id="19"/>
      <w:bookmarkEnd w:id="20"/>
    </w:p>
    <w:p w14:paraId="069CAEA2" w14:textId="77777777" w:rsidR="00A91C02" w:rsidRPr="009C74AD" w:rsidRDefault="00A91C02" w:rsidP="00043A5E">
      <w:pPr>
        <w:spacing w:after="0"/>
        <w:ind w:right="567"/>
        <w:rPr>
          <w:szCs w:val="28"/>
        </w:rPr>
      </w:pPr>
      <w:r w:rsidRPr="009C74AD">
        <w:rPr>
          <w:szCs w:val="28"/>
        </w:rPr>
        <w:t>Процесс работы приемной комиссии является очень важным этапом в деятельности любого образовательного учреждения. Традиционно этот процесс состоит из нескольких последовательных стадий, каждая из них является очень важной.</w:t>
      </w:r>
    </w:p>
    <w:p w14:paraId="43E43739" w14:textId="77777777" w:rsidR="00A91C02" w:rsidRPr="009C74AD" w:rsidRDefault="00A91C02" w:rsidP="00043A5E">
      <w:pPr>
        <w:spacing w:after="0"/>
        <w:ind w:right="567"/>
        <w:rPr>
          <w:szCs w:val="28"/>
        </w:rPr>
      </w:pPr>
      <w:r w:rsidRPr="009C74AD">
        <w:rPr>
          <w:szCs w:val="28"/>
        </w:rPr>
        <w:t>1. Консультация и первичный прием документов:</w:t>
      </w:r>
    </w:p>
    <w:p w14:paraId="25274C4B" w14:textId="77777777" w:rsidR="00A91C02" w:rsidRPr="009C74AD" w:rsidRDefault="00A91C02" w:rsidP="00F60663">
      <w:pPr>
        <w:pStyle w:val="af3"/>
        <w:numPr>
          <w:ilvl w:val="0"/>
          <w:numId w:val="6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Информирование и подача документов: Абитуриент приходит в колледж, выбирает специальность. Перечень обязательных документов: Аттестат, Фотографии 3х4, Медицинская справка формы № 075-У (обязательно с флюорографией), Удостоверение личности. Также нужно предоставить информацию о: Личных данных (ФИО, ИИН, Дата рождения), Контакты (Номер телефона, Адрес проживания), ФИО родителей.</w:t>
      </w:r>
    </w:p>
    <w:p w14:paraId="6FA690C4" w14:textId="77777777" w:rsidR="00A91C02" w:rsidRPr="009C74AD" w:rsidRDefault="00A91C02" w:rsidP="00043A5E">
      <w:pPr>
        <w:spacing w:after="0"/>
        <w:ind w:right="567"/>
        <w:rPr>
          <w:szCs w:val="28"/>
        </w:rPr>
      </w:pPr>
      <w:r w:rsidRPr="009C74AD">
        <w:rPr>
          <w:szCs w:val="28"/>
        </w:rPr>
        <w:t>2. Верификация и ввод данных</w:t>
      </w:r>
    </w:p>
    <w:p w14:paraId="640C9FE5" w14:textId="77777777" w:rsidR="00A91C02" w:rsidRPr="009C74AD" w:rsidRDefault="00A91C02" w:rsidP="00F60663">
      <w:pPr>
        <w:pStyle w:val="af3"/>
        <w:numPr>
          <w:ilvl w:val="0"/>
          <w:numId w:val="6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Внесение данных в базу (Excel): Сотрудник колледжа вносит данных в таблицу.</w:t>
      </w:r>
    </w:p>
    <w:p w14:paraId="0BB4E87C" w14:textId="77777777" w:rsidR="00F60663" w:rsidRPr="00F60663" w:rsidRDefault="00A91C02" w:rsidP="00F60663">
      <w:pPr>
        <w:spacing w:after="0"/>
        <w:ind w:right="567"/>
        <w:rPr>
          <w:szCs w:val="28"/>
        </w:rPr>
      </w:pPr>
      <w:r w:rsidRPr="009C74AD">
        <w:rPr>
          <w:szCs w:val="28"/>
        </w:rPr>
        <w:t>3. Формирование отчетов и зачисления.</w:t>
      </w:r>
    </w:p>
    <w:p w14:paraId="7CF26E29" w14:textId="157D871C" w:rsidR="00A91C02" w:rsidRPr="00F60663" w:rsidRDefault="00A91C02" w:rsidP="00F60663">
      <w:pPr>
        <w:spacing w:after="0"/>
        <w:ind w:right="567"/>
        <w:rPr>
          <w:szCs w:val="28"/>
        </w:rPr>
      </w:pPr>
      <w:r w:rsidRPr="00F60663">
        <w:rPr>
          <w:szCs w:val="28"/>
        </w:rPr>
        <w:t>Зачисление: происходит формирования итогового протокола и приказа.</w:t>
      </w:r>
    </w:p>
    <w:p w14:paraId="7B790EA8" w14:textId="77777777" w:rsidR="00A91C02" w:rsidRPr="009C74AD" w:rsidRDefault="00A91C02" w:rsidP="00043A5E">
      <w:pPr>
        <w:spacing w:after="0"/>
        <w:ind w:right="567"/>
        <w:rPr>
          <w:szCs w:val="28"/>
        </w:rPr>
      </w:pPr>
      <w:r w:rsidRPr="009C74AD">
        <w:rPr>
          <w:szCs w:val="28"/>
        </w:rPr>
        <w:t>Итог: работа приемной комиссии – это цепочка действий. Сначала абитуриента приносит документы, потом сотрудник комиссии их проверят и заносит в базу данных. В конце составляются списки, и абитуриенты автоматически распределяются по группам. Все это должно происходить быстро.</w:t>
      </w:r>
    </w:p>
    <w:p w14:paraId="628CFF63" w14:textId="700C4A6D" w:rsidR="00A91C02" w:rsidRPr="00A85982" w:rsidRDefault="00A91C02" w:rsidP="00043A5E">
      <w:pPr>
        <w:pStyle w:val="2"/>
        <w:spacing w:before="0" w:after="0"/>
        <w:rPr>
          <w:rFonts w:ascii="Times New Roman" w:hAnsi="Times New Roman"/>
          <w:i w:val="0"/>
          <w:iCs w:val="0"/>
          <w:lang w:val="ru-RU"/>
        </w:rPr>
      </w:pPr>
      <w:bookmarkStart w:id="21" w:name="_Toc227332820"/>
      <w:bookmarkStart w:id="22" w:name="_Toc228829585"/>
      <w:r w:rsidRPr="009C74AD">
        <w:rPr>
          <w:rFonts w:ascii="Times New Roman" w:hAnsi="Times New Roman"/>
          <w:i w:val="0"/>
          <w:iCs w:val="0"/>
          <w:lang w:val="ru-RU"/>
        </w:rPr>
        <w:t>2.2 Основные проблемы автоматизации приема абитуриентов</w:t>
      </w:r>
      <w:bookmarkEnd w:id="21"/>
      <w:bookmarkEnd w:id="22"/>
    </w:p>
    <w:p w14:paraId="03987906" w14:textId="6BEF3E02" w:rsidR="00BF1487" w:rsidRPr="009C74AD" w:rsidRDefault="00A85982" w:rsidP="00043A5E">
      <w:pPr>
        <w:spacing w:after="0"/>
        <w:ind w:right="567"/>
        <w:rPr>
          <w:szCs w:val="28"/>
        </w:rPr>
      </w:pPr>
      <w:r>
        <w:rPr>
          <w:szCs w:val="28"/>
        </w:rPr>
        <w:t>На сегодняшний день</w:t>
      </w:r>
      <w:r w:rsidR="001B7E97" w:rsidRPr="009C74AD">
        <w:rPr>
          <w:szCs w:val="28"/>
        </w:rPr>
        <w:t xml:space="preserve"> во многих образовательных учреждениях работа строится по старым схемам. Чаще всего используются таблицы Excel. Из-за этого может возникать много трудностей, которые естественно мешают процессу работы.</w:t>
      </w:r>
    </w:p>
    <w:p w14:paraId="2DB43008" w14:textId="77777777" w:rsidR="001B7E97" w:rsidRPr="009C74AD" w:rsidRDefault="001B7E97" w:rsidP="00043A5E">
      <w:pPr>
        <w:spacing w:after="0"/>
        <w:ind w:right="567"/>
        <w:rPr>
          <w:szCs w:val="28"/>
        </w:rPr>
      </w:pPr>
      <w:r w:rsidRPr="009C74AD">
        <w:rPr>
          <w:szCs w:val="28"/>
        </w:rPr>
        <w:t>Основные проблемы:</w:t>
      </w:r>
    </w:p>
    <w:p w14:paraId="74A36DC2" w14:textId="77777777" w:rsidR="001B7E97" w:rsidRPr="009C74AD" w:rsidRDefault="001B7E97" w:rsidP="00F60663">
      <w:pPr>
        <w:pStyle w:val="af3"/>
        <w:numPr>
          <w:ilvl w:val="0"/>
          <w:numId w:val="6"/>
        </w:numPr>
        <w:tabs>
          <w:tab w:val="left" w:pos="851"/>
        </w:tabs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Ошибки из-за невнимательности. Когда приходит большое количество людей за раз, сотрудники начинают торопиться. В спешке очень легко перепутать цифру или вовсе не дописать ее в ИИН, ошибиться в букве или неверно загрузить документы. В Excel нет никаких проверок, выходит, что он не предупредит об ошибке. В итоге абитуриент может поступить без какого лицо документа, либо поступить с опечаткой.</w:t>
      </w:r>
    </w:p>
    <w:p w14:paraId="3CB696ED" w14:textId="77777777" w:rsidR="001B7E97" w:rsidRPr="009C74AD" w:rsidRDefault="001B7E97" w:rsidP="00F60663">
      <w:pPr>
        <w:pStyle w:val="af3"/>
        <w:numPr>
          <w:ilvl w:val="0"/>
          <w:numId w:val="6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Сложность с отчетами. Если директору колледжа срочно нужно узнать, сколько сейчас абитуриентов подали документы, например на определенную специальность, в таблице будет сложно это понять.</w:t>
      </w:r>
    </w:p>
    <w:p w14:paraId="43C8C7DB" w14:textId="77777777" w:rsidR="001B7E97" w:rsidRPr="009C74AD" w:rsidRDefault="001B7E97" w:rsidP="00F60663">
      <w:pPr>
        <w:pStyle w:val="af3"/>
        <w:numPr>
          <w:ilvl w:val="0"/>
          <w:numId w:val="6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Риск потерять данные. Файл хранится на одном компьютере, если этот файл случайно удалят или компьютер заразится вирусом данные будут в опасности, да и в целом данные легко скинуть кому-либо в файле.</w:t>
      </w:r>
    </w:p>
    <w:p w14:paraId="08A7FA86" w14:textId="77777777" w:rsidR="001B7E97" w:rsidRPr="009C74AD" w:rsidRDefault="001B7E97" w:rsidP="00043A5E">
      <w:pPr>
        <w:spacing w:after="0"/>
        <w:ind w:right="567"/>
        <w:rPr>
          <w:szCs w:val="28"/>
        </w:rPr>
      </w:pPr>
      <w:r w:rsidRPr="009C74AD">
        <w:rPr>
          <w:szCs w:val="28"/>
        </w:rPr>
        <w:t>Задачи, которые решит мой сайт:</w:t>
      </w:r>
    </w:p>
    <w:p w14:paraId="2F42919D" w14:textId="77777777" w:rsidR="001B7E97" w:rsidRPr="009C74AD" w:rsidRDefault="001B7E97" w:rsidP="00D63187">
      <w:pPr>
        <w:pStyle w:val="af3"/>
        <w:numPr>
          <w:ilvl w:val="0"/>
          <w:numId w:val="7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lastRenderedPageBreak/>
        <w:t>Валидация. Программа сама проверит, правильность введенных данных и заполнены ли важные поля. Если сотрудник ошибается, сразу выдаст ошибку.</w:t>
      </w:r>
    </w:p>
    <w:p w14:paraId="27D910F3" w14:textId="77777777" w:rsidR="001B7E97" w:rsidRPr="009C74AD" w:rsidRDefault="001B7E97" w:rsidP="00D63187">
      <w:pPr>
        <w:pStyle w:val="af3"/>
        <w:numPr>
          <w:ilvl w:val="0"/>
          <w:numId w:val="7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Ускорение работы. Интерфейс сделан так, что легко данные абитуриентов вносятся легко и быстро. Больше не нужно листать огромные списки таблиц.</w:t>
      </w:r>
    </w:p>
    <w:p w14:paraId="4D6BF6BE" w14:textId="77777777" w:rsidR="001B7E97" w:rsidRPr="009C74AD" w:rsidRDefault="001B7E97" w:rsidP="00D63187">
      <w:pPr>
        <w:pStyle w:val="af3"/>
        <w:numPr>
          <w:ilvl w:val="0"/>
          <w:numId w:val="7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Едина база данных. Все данные который заполняются на сайте, попадают в одну базу, они будут в безопасности и также это позволит работать с нескольких компьютеров, разным людям.</w:t>
      </w:r>
    </w:p>
    <w:p w14:paraId="41E5C744" w14:textId="77777777" w:rsidR="001B7E97" w:rsidRPr="009C74AD" w:rsidRDefault="001B7E97" w:rsidP="00D63187">
      <w:pPr>
        <w:pStyle w:val="af3"/>
        <w:numPr>
          <w:ilvl w:val="0"/>
          <w:numId w:val="7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Безопасность. Вход на сайт производится только через белый список, который ввел программист, а также присутствует дополнительная система кода, пользователь получает код в специальном телеграм боте.</w:t>
      </w:r>
    </w:p>
    <w:p w14:paraId="271A594A" w14:textId="77777777" w:rsidR="001B7E97" w:rsidRDefault="001B7E97" w:rsidP="00013143">
      <w:pPr>
        <w:pStyle w:val="af3"/>
        <w:numPr>
          <w:ilvl w:val="0"/>
          <w:numId w:val="7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Отчеты: Система сама считает количество абитуриентов, и сама готова формировать списки автоматически.</w:t>
      </w:r>
    </w:p>
    <w:p w14:paraId="2392C559" w14:textId="4503BEF3" w:rsidR="00A85982" w:rsidRDefault="00A85982" w:rsidP="00013143">
      <w:pPr>
        <w:spacing w:after="0"/>
        <w:ind w:right="567" w:firstLine="567"/>
        <w:rPr>
          <w:szCs w:val="28"/>
        </w:rPr>
      </w:pPr>
      <w:r>
        <w:rPr>
          <w:szCs w:val="28"/>
        </w:rPr>
        <w:t>Подводя итоги, можно выделить основные преимущества внедрения системы</w:t>
      </w:r>
      <w:r w:rsidRPr="00A85982">
        <w:rPr>
          <w:szCs w:val="28"/>
        </w:rPr>
        <w:t xml:space="preserve">: </w:t>
      </w:r>
      <w:r>
        <w:rPr>
          <w:szCs w:val="28"/>
        </w:rPr>
        <w:t>исключение опечаток</w:t>
      </w:r>
      <w:r w:rsidRPr="00A85982">
        <w:rPr>
          <w:szCs w:val="28"/>
        </w:rPr>
        <w:t>,</w:t>
      </w:r>
      <w:r>
        <w:rPr>
          <w:szCs w:val="28"/>
        </w:rPr>
        <w:t xml:space="preserve"> защита от копирования, совместный доступ, скорость поиска, автоматизация рутины.</w:t>
      </w:r>
    </w:p>
    <w:p w14:paraId="7EB01050" w14:textId="55846A4D" w:rsidR="00A85982" w:rsidRPr="00A85982" w:rsidRDefault="00A85982" w:rsidP="00013143">
      <w:pPr>
        <w:spacing w:after="0"/>
        <w:ind w:right="567" w:firstLine="567"/>
        <w:rPr>
          <w:szCs w:val="28"/>
        </w:rPr>
      </w:pPr>
      <w:r>
        <w:rPr>
          <w:szCs w:val="28"/>
        </w:rPr>
        <w:t>Таким образом, разработка данного веб-приложения позволяет перевести работу приемной комиссии, обеспечив высокую скорость и надежность хранения информации.</w:t>
      </w:r>
    </w:p>
    <w:p w14:paraId="6F6E296A" w14:textId="77777777" w:rsidR="00A85982" w:rsidRPr="00A85982" w:rsidRDefault="00A85982" w:rsidP="00043A5E">
      <w:pPr>
        <w:spacing w:after="0"/>
        <w:ind w:left="720" w:right="567" w:firstLine="0"/>
        <w:rPr>
          <w:szCs w:val="28"/>
        </w:rPr>
      </w:pPr>
    </w:p>
    <w:p w14:paraId="34057E78" w14:textId="48BFE235" w:rsidR="002A6509" w:rsidRPr="009C74AD" w:rsidRDefault="001B7E97" w:rsidP="00043A5E">
      <w:pPr>
        <w:spacing w:after="0"/>
        <w:rPr>
          <w:szCs w:val="28"/>
        </w:rPr>
      </w:pPr>
      <w:r w:rsidRPr="009C74AD">
        <w:rPr>
          <w:szCs w:val="28"/>
        </w:rPr>
        <w:br w:type="page"/>
      </w:r>
    </w:p>
    <w:p w14:paraId="2C30000C" w14:textId="2F68AE0C" w:rsidR="002A6509" w:rsidRPr="009C74AD" w:rsidRDefault="002A6509" w:rsidP="00043A5E">
      <w:pPr>
        <w:pStyle w:val="10"/>
        <w:spacing w:after="0"/>
        <w:ind w:firstLine="851"/>
        <w:rPr>
          <w:b/>
          <w:bCs/>
          <w:lang w:val="ru-RU"/>
        </w:rPr>
      </w:pPr>
      <w:bookmarkStart w:id="23" w:name="_Toc227332565"/>
      <w:bookmarkStart w:id="24" w:name="_Toc227332821"/>
      <w:bookmarkStart w:id="25" w:name="_Toc228829586"/>
      <w:r w:rsidRPr="009C74AD">
        <w:rPr>
          <w:b/>
          <w:bCs/>
          <w:lang w:val="ru-RU"/>
        </w:rPr>
        <w:lastRenderedPageBreak/>
        <w:t>3</w:t>
      </w:r>
      <w:r w:rsidR="002B7BF8">
        <w:rPr>
          <w:b/>
          <w:bCs/>
          <w:lang w:val="ru-RU"/>
        </w:rPr>
        <w:t>.</w:t>
      </w:r>
      <w:r w:rsidRPr="009C74AD">
        <w:rPr>
          <w:b/>
          <w:bCs/>
          <w:lang w:val="ru-RU"/>
        </w:rPr>
        <w:t xml:space="preserve"> </w:t>
      </w:r>
      <w:r w:rsidR="00197204" w:rsidRPr="009C74AD">
        <w:rPr>
          <w:b/>
          <w:bCs/>
          <w:lang w:val="ru-RU"/>
        </w:rPr>
        <w:t>Язык программирования</w:t>
      </w:r>
      <w:bookmarkEnd w:id="23"/>
      <w:bookmarkEnd w:id="24"/>
      <w:bookmarkEnd w:id="25"/>
    </w:p>
    <w:p w14:paraId="7A2B49D7" w14:textId="3B6EF1AA" w:rsidR="00027C47" w:rsidRPr="009C74AD" w:rsidRDefault="00027C47" w:rsidP="00043A5E">
      <w:pPr>
        <w:spacing w:after="0"/>
        <w:rPr>
          <w:lang w:eastAsia="x-none"/>
        </w:rPr>
      </w:pPr>
      <w:r w:rsidRPr="009C74AD">
        <w:rPr>
          <w:lang w:eastAsia="x-none"/>
        </w:rPr>
        <w:t>В данном разделе приводится обоснование выбора программного стека, используемого при разработке веб-приложения для автоматизации работы приемной комиссии. Выбор технологий обусловлен необходимостью создания быстрого и легко масштабируемого приложения с современным пользовательским интерфейсом.</w:t>
      </w:r>
    </w:p>
    <w:p w14:paraId="2954D1DF" w14:textId="77777777" w:rsidR="00197204" w:rsidRPr="009C74AD" w:rsidRDefault="00197204" w:rsidP="00043A5E">
      <w:pPr>
        <w:pStyle w:val="2"/>
        <w:spacing w:before="0" w:after="0"/>
        <w:rPr>
          <w:rFonts w:ascii="Times New Roman" w:hAnsi="Times New Roman"/>
          <w:i w:val="0"/>
          <w:iCs w:val="0"/>
          <w:lang w:val="ru-RU"/>
        </w:rPr>
      </w:pPr>
      <w:bookmarkStart w:id="26" w:name="_Toc227332822"/>
      <w:bookmarkStart w:id="27" w:name="_Toc228829587"/>
      <w:r w:rsidRPr="009C74AD">
        <w:rPr>
          <w:rFonts w:ascii="Times New Roman" w:hAnsi="Times New Roman"/>
          <w:i w:val="0"/>
          <w:iCs w:val="0"/>
          <w:lang w:val="ru-RU"/>
        </w:rPr>
        <w:t>3.1 Обоснование выбора технологии разработки сайта</w:t>
      </w:r>
      <w:bookmarkEnd w:id="26"/>
      <w:bookmarkEnd w:id="27"/>
    </w:p>
    <w:p w14:paraId="4B94B6DB" w14:textId="77777777" w:rsidR="00197204" w:rsidRPr="009C74AD" w:rsidRDefault="00197204" w:rsidP="00043A5E">
      <w:pPr>
        <w:spacing w:after="0"/>
        <w:ind w:right="567"/>
        <w:rPr>
          <w:szCs w:val="28"/>
        </w:rPr>
      </w:pPr>
      <w:r w:rsidRPr="009C74AD">
        <w:rPr>
          <w:szCs w:val="28"/>
        </w:rPr>
        <w:t xml:space="preserve">Для разработки был выбран современный стек на основе JavaScript. Использование Node.js на сервере и React на клиентской части позволяет писать код на одном языке, что ускоряет работу. База данных PostgreSQL гарантирует надежное хранение всех данных, а использование методологии FSD поможет держать структуру клиента в порядке. </w:t>
      </w:r>
    </w:p>
    <w:p w14:paraId="2337BD56" w14:textId="77777777" w:rsidR="00197204" w:rsidRPr="009C74AD" w:rsidRDefault="00197204" w:rsidP="00043A5E">
      <w:pPr>
        <w:spacing w:after="0"/>
        <w:ind w:right="567"/>
        <w:rPr>
          <w:szCs w:val="28"/>
        </w:rPr>
      </w:pPr>
      <w:r w:rsidRPr="009C74AD">
        <w:rPr>
          <w:szCs w:val="28"/>
        </w:rPr>
        <w:t>Плюсы использования данного стека:</w:t>
      </w:r>
    </w:p>
    <w:p w14:paraId="2C67548D" w14:textId="77777777" w:rsidR="00197204" w:rsidRPr="009C74AD" w:rsidRDefault="00197204" w:rsidP="00043A5E">
      <w:pPr>
        <w:spacing w:after="0"/>
        <w:ind w:right="567"/>
        <w:rPr>
          <w:szCs w:val="28"/>
        </w:rPr>
      </w:pPr>
      <w:r w:rsidRPr="009C74AD">
        <w:rPr>
          <w:szCs w:val="28"/>
        </w:rPr>
        <w:t>1. Язык JavaScript.</w:t>
      </w:r>
    </w:p>
    <w:p w14:paraId="13236391" w14:textId="77777777" w:rsidR="00197204" w:rsidRPr="009C74AD" w:rsidRDefault="00197204" w:rsidP="00043A5E">
      <w:pPr>
        <w:spacing w:after="0"/>
        <w:ind w:right="567"/>
        <w:rPr>
          <w:szCs w:val="28"/>
        </w:rPr>
      </w:pPr>
      <w:r w:rsidRPr="009C74AD">
        <w:rPr>
          <w:szCs w:val="28"/>
        </w:rPr>
        <w:t>Вместо того чтобы учить два разных языка для обоих частей сайта, был выбран JavaScript. Это дает несколько плюсов.</w:t>
      </w:r>
    </w:p>
    <w:p w14:paraId="4FAF69F2" w14:textId="77777777" w:rsidR="00197204" w:rsidRPr="009C74AD" w:rsidRDefault="00197204" w:rsidP="00925BA4">
      <w:pPr>
        <w:pStyle w:val="af3"/>
        <w:numPr>
          <w:ilvl w:val="0"/>
          <w:numId w:val="8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Единый язык: весь проект написан на одном языке, что упрощает разработку в несколько раз и уменьшает количество ошибок.</w:t>
      </w:r>
    </w:p>
    <w:p w14:paraId="17805291" w14:textId="77777777" w:rsidR="00197204" w:rsidRPr="009C74AD" w:rsidRDefault="00197204" w:rsidP="00925BA4">
      <w:pPr>
        <w:pStyle w:val="af3"/>
        <w:numPr>
          <w:ilvl w:val="0"/>
          <w:numId w:val="8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Скорость: JavaScript работает очень быстро в браузерах, что важно для плавной работы интерфейса.</w:t>
      </w:r>
    </w:p>
    <w:p w14:paraId="71D9BA56" w14:textId="337022D1" w:rsidR="00197204" w:rsidRPr="009C74AD" w:rsidRDefault="00197204" w:rsidP="00925BA4">
      <w:pPr>
        <w:pStyle w:val="af3"/>
        <w:numPr>
          <w:ilvl w:val="0"/>
          <w:numId w:val="8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Популярность: у этого языка огромное количество сообществ ест. Это значит, что решение любой задачи уже есть в интернете. Есть многое количество библиотек.</w:t>
      </w:r>
    </w:p>
    <w:p w14:paraId="48CE6C27" w14:textId="77777777" w:rsidR="00197204" w:rsidRPr="009C74AD" w:rsidRDefault="00197204" w:rsidP="00043A5E">
      <w:pPr>
        <w:spacing w:after="0"/>
        <w:ind w:right="567"/>
        <w:rPr>
          <w:szCs w:val="28"/>
        </w:rPr>
      </w:pPr>
      <w:r w:rsidRPr="009C74AD">
        <w:rPr>
          <w:szCs w:val="28"/>
        </w:rPr>
        <w:t>2. Клиентская часть: Библиотека React.</w:t>
      </w:r>
    </w:p>
    <w:p w14:paraId="3217F833" w14:textId="77777777" w:rsidR="00197204" w:rsidRPr="009C74AD" w:rsidRDefault="00197204" w:rsidP="00043A5E">
      <w:pPr>
        <w:spacing w:after="0"/>
        <w:ind w:right="567"/>
        <w:rPr>
          <w:szCs w:val="28"/>
        </w:rPr>
      </w:pPr>
      <w:r w:rsidRPr="009C74AD">
        <w:rPr>
          <w:szCs w:val="28"/>
        </w:rPr>
        <w:t>Для создания интерфейса была выбрана библиотека React. Она позволяет упросить разработку и позволяет сделать сайт “живом”.</w:t>
      </w:r>
    </w:p>
    <w:p w14:paraId="5C9982CF" w14:textId="77777777" w:rsidR="00197204" w:rsidRPr="009C74AD" w:rsidRDefault="00197204" w:rsidP="00925BA4">
      <w:pPr>
        <w:pStyle w:val="af3"/>
        <w:numPr>
          <w:ilvl w:val="0"/>
          <w:numId w:val="9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Весь сайт собирается из маленьких компонентов. Например, один раз создав красивую кнопку, ее можно использовать на всех страницах.</w:t>
      </w:r>
    </w:p>
    <w:p w14:paraId="083C2794" w14:textId="77777777" w:rsidR="00197204" w:rsidRPr="009C74AD" w:rsidRDefault="00197204" w:rsidP="00925BA4">
      <w:pPr>
        <w:pStyle w:val="af3"/>
        <w:numPr>
          <w:ilvl w:val="0"/>
          <w:numId w:val="9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Virtual DOM это техническая особенность React, которая позволяет обновлять только ту часть страницы, где менялись данные, не перезагружая весь сайт целиком. Это позволит экономить время сотрудника приемной комиссии.</w:t>
      </w:r>
    </w:p>
    <w:p w14:paraId="06C70D38" w14:textId="77777777" w:rsidR="00197204" w:rsidRPr="009C74AD" w:rsidRDefault="00197204" w:rsidP="002201D8">
      <w:pPr>
        <w:spacing w:after="0"/>
        <w:ind w:right="567"/>
        <w:rPr>
          <w:szCs w:val="28"/>
        </w:rPr>
      </w:pPr>
      <w:r w:rsidRPr="009C74AD">
        <w:rPr>
          <w:szCs w:val="28"/>
        </w:rPr>
        <w:t>3. Серверная часть: Node.js и Express.</w:t>
      </w:r>
    </w:p>
    <w:p w14:paraId="1D52D684" w14:textId="77777777" w:rsidR="00197204" w:rsidRPr="009C74AD" w:rsidRDefault="00197204" w:rsidP="00925BA4">
      <w:pPr>
        <w:spacing w:after="0"/>
        <w:ind w:right="567" w:firstLine="567"/>
        <w:rPr>
          <w:szCs w:val="28"/>
        </w:rPr>
      </w:pPr>
      <w:r w:rsidRPr="009C74AD">
        <w:rPr>
          <w:szCs w:val="28"/>
        </w:rPr>
        <w:t>Чтобы сайт мог общаться с базой данных нужен сервер.</w:t>
      </w:r>
    </w:p>
    <w:p w14:paraId="0DFC5023" w14:textId="77777777" w:rsidR="00197204" w:rsidRPr="009C74AD" w:rsidRDefault="00197204" w:rsidP="00925BA4">
      <w:pPr>
        <w:pStyle w:val="af3"/>
        <w:numPr>
          <w:ilvl w:val="0"/>
          <w:numId w:val="10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Node.js: это платформа, которая позволяет запускать JavaScript на сервере. Она очень мощная и может обрабатывать сотни запросов от разных сотрудников одновременно без лагов.</w:t>
      </w:r>
    </w:p>
    <w:p w14:paraId="239AFB73" w14:textId="77777777" w:rsidR="00197204" w:rsidRPr="009C74AD" w:rsidRDefault="00197204" w:rsidP="00925BA4">
      <w:pPr>
        <w:pStyle w:val="af3"/>
        <w:numPr>
          <w:ilvl w:val="0"/>
          <w:numId w:val="10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Express.js: это настройка над Node.js, которая помогает быстро создать сервер и прописать маршруты, например по какому адресу выдавать все абитуриентов.</w:t>
      </w:r>
    </w:p>
    <w:p w14:paraId="0BAD2F1E" w14:textId="77777777" w:rsidR="00197204" w:rsidRPr="009C74AD" w:rsidRDefault="00197204" w:rsidP="00043A5E">
      <w:pPr>
        <w:spacing w:after="0"/>
        <w:ind w:right="567"/>
        <w:rPr>
          <w:szCs w:val="28"/>
        </w:rPr>
      </w:pPr>
      <w:r w:rsidRPr="009C74AD">
        <w:rPr>
          <w:szCs w:val="28"/>
        </w:rPr>
        <w:t>4. Хранилище данных: PostgreSQL.</w:t>
      </w:r>
    </w:p>
    <w:p w14:paraId="0DF53831" w14:textId="77777777" w:rsidR="00197204" w:rsidRPr="009C74AD" w:rsidRDefault="00197204" w:rsidP="00043A5E">
      <w:pPr>
        <w:spacing w:after="0"/>
        <w:ind w:right="567"/>
        <w:rPr>
          <w:szCs w:val="28"/>
        </w:rPr>
      </w:pPr>
      <w:r w:rsidRPr="009C74AD">
        <w:rPr>
          <w:szCs w:val="28"/>
        </w:rPr>
        <w:t>Для хранения данных, информации об абитуриентах была выбрана база данных PostgreSQL.</w:t>
      </w:r>
    </w:p>
    <w:p w14:paraId="13795C50" w14:textId="77777777" w:rsidR="00197204" w:rsidRPr="009C74AD" w:rsidRDefault="00197204" w:rsidP="002201D8">
      <w:pPr>
        <w:pStyle w:val="af3"/>
        <w:numPr>
          <w:ilvl w:val="0"/>
          <w:numId w:val="11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lastRenderedPageBreak/>
        <w:t>Надежность: В отличие от Excel, эта база данных специально создана для работы с огромном количеством связей. Она следит, что данные не перемешались и не пропали.</w:t>
      </w:r>
    </w:p>
    <w:p w14:paraId="31D7187E" w14:textId="77777777" w:rsidR="00197204" w:rsidRPr="009C74AD" w:rsidRDefault="00197204" w:rsidP="002201D8">
      <w:pPr>
        <w:pStyle w:val="af3"/>
        <w:numPr>
          <w:ilvl w:val="0"/>
          <w:numId w:val="11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Структура: PostgreSQL – это табличная база данных. Это значит, что все данные хранятся в четких таблицах, которая связаны между собой. Это отлично подходит для анкет абитуриентов.</w:t>
      </w:r>
    </w:p>
    <w:p w14:paraId="23D372CA" w14:textId="77777777" w:rsidR="00197204" w:rsidRPr="00D51683" w:rsidRDefault="00197204" w:rsidP="00043A5E">
      <w:pPr>
        <w:spacing w:after="0"/>
        <w:ind w:right="567"/>
        <w:rPr>
          <w:szCs w:val="28"/>
          <w:lang w:val="en-US"/>
        </w:rPr>
      </w:pPr>
      <w:r w:rsidRPr="00D51683">
        <w:rPr>
          <w:szCs w:val="28"/>
          <w:lang w:val="en-US"/>
        </w:rPr>
        <w:t xml:space="preserve">5. </w:t>
      </w:r>
      <w:r w:rsidRPr="009C74AD">
        <w:rPr>
          <w:szCs w:val="28"/>
        </w:rPr>
        <w:t>Архитектура</w:t>
      </w:r>
      <w:r w:rsidRPr="00D51683">
        <w:rPr>
          <w:szCs w:val="28"/>
          <w:lang w:val="en-US"/>
        </w:rPr>
        <w:t xml:space="preserve"> FSD (Feature-Sliced Design).</w:t>
      </w:r>
    </w:p>
    <w:p w14:paraId="01E78122" w14:textId="77777777" w:rsidR="00197204" w:rsidRPr="009C74AD" w:rsidRDefault="00197204" w:rsidP="00043A5E">
      <w:pPr>
        <w:spacing w:after="0"/>
        <w:ind w:right="567"/>
        <w:rPr>
          <w:szCs w:val="28"/>
        </w:rPr>
      </w:pPr>
      <w:r w:rsidRPr="009C74AD">
        <w:rPr>
          <w:szCs w:val="28"/>
        </w:rPr>
        <w:t>Чтобы проект не превратился в “кашу”, когда проект станет большим, использовались методология FSD.</w:t>
      </w:r>
    </w:p>
    <w:p w14:paraId="2951AF59" w14:textId="77777777" w:rsidR="00197204" w:rsidRPr="009C74AD" w:rsidRDefault="00197204" w:rsidP="002201D8">
      <w:pPr>
        <w:pStyle w:val="af3"/>
        <w:numPr>
          <w:ilvl w:val="0"/>
          <w:numId w:val="12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Она делит весь проект на слои: features, entities, pages.</w:t>
      </w:r>
    </w:p>
    <w:p w14:paraId="3DC0B370" w14:textId="77777777" w:rsidR="00197204" w:rsidRPr="00F93094" w:rsidRDefault="00197204" w:rsidP="002201D8">
      <w:pPr>
        <w:pStyle w:val="af3"/>
        <w:numPr>
          <w:ilvl w:val="0"/>
          <w:numId w:val="12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Это делает проект понятным для других программистов и позволяет легко добавлять новые функции в будущем.</w:t>
      </w:r>
    </w:p>
    <w:p w14:paraId="20E0997A" w14:textId="1753497C" w:rsidR="00F93094" w:rsidRDefault="00F93094" w:rsidP="002201D8">
      <w:pPr>
        <w:spacing w:after="0"/>
        <w:ind w:right="567"/>
        <w:rPr>
          <w:szCs w:val="28"/>
        </w:rPr>
      </w:pPr>
      <w:r>
        <w:rPr>
          <w:szCs w:val="28"/>
        </w:rPr>
        <w:t>Для обоснования выборка стека был проведен сравнительный анализ</w:t>
      </w:r>
      <w:r w:rsidRPr="00F93094">
        <w:rPr>
          <w:szCs w:val="28"/>
        </w:rPr>
        <w:t xml:space="preserve"> </w:t>
      </w:r>
      <w:r>
        <w:rPr>
          <w:szCs w:val="28"/>
          <w:lang w:val="en-US"/>
        </w:rPr>
        <w:t>JavaScript</w:t>
      </w:r>
      <w:r>
        <w:rPr>
          <w:szCs w:val="28"/>
        </w:rPr>
        <w:t xml:space="preserve"> с другими языками программирования, такими как</w:t>
      </w:r>
      <w:r w:rsidRPr="00F93094">
        <w:rPr>
          <w:szCs w:val="28"/>
        </w:rPr>
        <w:t xml:space="preserve"> </w:t>
      </w:r>
      <w:r>
        <w:rPr>
          <w:szCs w:val="28"/>
          <w:lang w:val="en-US"/>
        </w:rPr>
        <w:t>Python</w:t>
      </w:r>
      <w:r w:rsidRPr="00F93094">
        <w:rPr>
          <w:szCs w:val="28"/>
        </w:rPr>
        <w:t xml:space="preserve"> </w:t>
      </w:r>
      <w:r>
        <w:rPr>
          <w:szCs w:val="28"/>
        </w:rPr>
        <w:t>и</w:t>
      </w:r>
      <w:r w:rsidRPr="00F93094">
        <w:rPr>
          <w:szCs w:val="28"/>
        </w:rPr>
        <w:t xml:space="preserve"> </w:t>
      </w:r>
      <w:r>
        <w:rPr>
          <w:szCs w:val="28"/>
          <w:lang w:val="en-US"/>
        </w:rPr>
        <w:t>PHP</w:t>
      </w:r>
      <w:r w:rsidRPr="00F93094">
        <w:rPr>
          <w:szCs w:val="28"/>
        </w:rPr>
        <w:t>.</w:t>
      </w:r>
    </w:p>
    <w:p w14:paraId="72A733EC" w14:textId="595E0EE2" w:rsidR="00B3648C" w:rsidRPr="00B3648C" w:rsidRDefault="00B3648C" w:rsidP="00043A5E">
      <w:pPr>
        <w:spacing w:after="0"/>
        <w:ind w:left="720" w:right="567" w:firstLine="0"/>
        <w:rPr>
          <w:szCs w:val="28"/>
        </w:rPr>
      </w:pPr>
      <w:r>
        <w:rPr>
          <w:szCs w:val="28"/>
        </w:rPr>
        <w:t>Таблица</w:t>
      </w:r>
      <w:r w:rsidRPr="00B3648C">
        <w:rPr>
          <w:szCs w:val="28"/>
        </w:rPr>
        <w:t xml:space="preserve"> 3.1 – </w:t>
      </w:r>
      <w:r>
        <w:rPr>
          <w:szCs w:val="28"/>
        </w:rPr>
        <w:t>Таблица сравнения языков программирования.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3501"/>
        <w:gridCol w:w="3259"/>
        <w:gridCol w:w="3293"/>
      </w:tblGrid>
      <w:tr w:rsidR="009469E1" w14:paraId="43E7D33C" w14:textId="77777777" w:rsidTr="0013727D">
        <w:tc>
          <w:tcPr>
            <w:tcW w:w="1741" w:type="pct"/>
          </w:tcPr>
          <w:p w14:paraId="30833921" w14:textId="79878864" w:rsidR="009469E1" w:rsidRPr="009469E1" w:rsidRDefault="009469E1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 w:rsidRPr="009469E1">
              <w:rPr>
                <w:rFonts w:ascii="Times New Roman" w:hAnsi="Times New Roman"/>
                <w:szCs w:val="28"/>
              </w:rPr>
              <w:t>Критерии сравнения</w:t>
            </w:r>
          </w:p>
        </w:tc>
        <w:tc>
          <w:tcPr>
            <w:tcW w:w="1621" w:type="pct"/>
          </w:tcPr>
          <w:p w14:paraId="3533865F" w14:textId="467EDD11" w:rsidR="009469E1" w:rsidRPr="009469E1" w:rsidRDefault="009469E1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  <w:lang w:val="en-US"/>
              </w:rPr>
            </w:pPr>
            <w:r w:rsidRPr="009469E1">
              <w:rPr>
                <w:rFonts w:ascii="Times New Roman" w:hAnsi="Times New Roman"/>
                <w:szCs w:val="28"/>
                <w:lang w:val="en-US"/>
              </w:rPr>
              <w:t>JavaScript</w:t>
            </w:r>
          </w:p>
        </w:tc>
        <w:tc>
          <w:tcPr>
            <w:tcW w:w="1638" w:type="pct"/>
          </w:tcPr>
          <w:p w14:paraId="14B6CD1F" w14:textId="34247AF8" w:rsidR="009469E1" w:rsidRPr="009469E1" w:rsidRDefault="009469E1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  <w:lang w:val="en-US"/>
              </w:rPr>
            </w:pPr>
            <w:r w:rsidRPr="009469E1">
              <w:rPr>
                <w:rFonts w:ascii="Times New Roman" w:hAnsi="Times New Roman"/>
                <w:szCs w:val="28"/>
                <w:lang w:val="en-US"/>
              </w:rPr>
              <w:t>Python</w:t>
            </w:r>
          </w:p>
        </w:tc>
      </w:tr>
      <w:tr w:rsidR="009469E1" w:rsidRPr="0064459A" w14:paraId="28AA6861" w14:textId="77777777" w:rsidTr="0013727D">
        <w:tc>
          <w:tcPr>
            <w:tcW w:w="1741" w:type="pct"/>
          </w:tcPr>
          <w:p w14:paraId="2F9F8EBF" w14:textId="299E6CFA" w:rsidR="009469E1" w:rsidRPr="009469E1" w:rsidRDefault="0064459A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Универсальность</w:t>
            </w:r>
          </w:p>
        </w:tc>
        <w:tc>
          <w:tcPr>
            <w:tcW w:w="1621" w:type="pct"/>
          </w:tcPr>
          <w:p w14:paraId="17340916" w14:textId="392945CB" w:rsidR="009469E1" w:rsidRPr="009469E1" w:rsidRDefault="009469E1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Д</w:t>
            </w:r>
            <w:r w:rsidR="00C54487">
              <w:rPr>
                <w:rFonts w:ascii="Times New Roman" w:hAnsi="Times New Roman"/>
                <w:szCs w:val="28"/>
              </w:rPr>
              <w:t>а</w:t>
            </w:r>
          </w:p>
        </w:tc>
        <w:tc>
          <w:tcPr>
            <w:tcW w:w="1638" w:type="pct"/>
          </w:tcPr>
          <w:p w14:paraId="424D4059" w14:textId="408269BA" w:rsidR="009469E1" w:rsidRPr="0064459A" w:rsidRDefault="009469E1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Нет</w:t>
            </w:r>
          </w:p>
        </w:tc>
      </w:tr>
      <w:tr w:rsidR="009469E1" w:rsidRPr="0064459A" w14:paraId="70C4183E" w14:textId="77777777" w:rsidTr="0013727D">
        <w:tc>
          <w:tcPr>
            <w:tcW w:w="1741" w:type="pct"/>
          </w:tcPr>
          <w:p w14:paraId="2C73271C" w14:textId="5D32AD59" w:rsidR="009469E1" w:rsidRPr="009469E1" w:rsidRDefault="009469E1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Производительность</w:t>
            </w:r>
          </w:p>
        </w:tc>
        <w:tc>
          <w:tcPr>
            <w:tcW w:w="1621" w:type="pct"/>
          </w:tcPr>
          <w:p w14:paraId="58B016CA" w14:textId="291623AC" w:rsidR="009469E1" w:rsidRPr="009469E1" w:rsidRDefault="009469E1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Высокая</w:t>
            </w:r>
          </w:p>
        </w:tc>
        <w:tc>
          <w:tcPr>
            <w:tcW w:w="1638" w:type="pct"/>
          </w:tcPr>
          <w:p w14:paraId="7667375E" w14:textId="66CCA996" w:rsidR="009469E1" w:rsidRPr="009469E1" w:rsidRDefault="009469E1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Средняя</w:t>
            </w:r>
          </w:p>
        </w:tc>
      </w:tr>
      <w:tr w:rsidR="009469E1" w:rsidRPr="0064459A" w14:paraId="2F01CF5E" w14:textId="77777777" w:rsidTr="0013727D">
        <w:tc>
          <w:tcPr>
            <w:tcW w:w="1741" w:type="pct"/>
          </w:tcPr>
          <w:p w14:paraId="2DE2EF8C" w14:textId="3C6C17F2" w:rsidR="009469E1" w:rsidRPr="009469E1" w:rsidRDefault="009469E1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Скорость разработки</w:t>
            </w:r>
          </w:p>
        </w:tc>
        <w:tc>
          <w:tcPr>
            <w:tcW w:w="1621" w:type="pct"/>
          </w:tcPr>
          <w:p w14:paraId="760C8C6C" w14:textId="614D4D25" w:rsidR="009469E1" w:rsidRPr="0064459A" w:rsidRDefault="009469E1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Высокая</w:t>
            </w:r>
          </w:p>
        </w:tc>
        <w:tc>
          <w:tcPr>
            <w:tcW w:w="1638" w:type="pct"/>
          </w:tcPr>
          <w:p w14:paraId="5A73FEC6" w14:textId="1A3FB470" w:rsidR="009469E1" w:rsidRPr="009469E1" w:rsidRDefault="009469E1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Высокая</w:t>
            </w:r>
          </w:p>
        </w:tc>
      </w:tr>
      <w:tr w:rsidR="009469E1" w14:paraId="4B132F1D" w14:textId="77777777" w:rsidTr="0013727D">
        <w:tc>
          <w:tcPr>
            <w:tcW w:w="1741" w:type="pct"/>
          </w:tcPr>
          <w:p w14:paraId="737D1007" w14:textId="260690CE" w:rsidR="009469E1" w:rsidRPr="000812E4" w:rsidRDefault="009469E1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 w:rsidRPr="000812E4">
              <w:rPr>
                <w:rFonts w:ascii="Times New Roman" w:hAnsi="Times New Roman"/>
                <w:szCs w:val="28"/>
                <w:lang w:val="en-US"/>
              </w:rPr>
              <w:t>JSON-</w:t>
            </w:r>
            <w:r w:rsidRPr="000812E4">
              <w:rPr>
                <w:rFonts w:ascii="Times New Roman" w:hAnsi="Times New Roman"/>
                <w:szCs w:val="28"/>
              </w:rPr>
              <w:t>совместимость</w:t>
            </w:r>
          </w:p>
        </w:tc>
        <w:tc>
          <w:tcPr>
            <w:tcW w:w="1621" w:type="pct"/>
          </w:tcPr>
          <w:p w14:paraId="1FDCD64E" w14:textId="560C1F63" w:rsidR="009469E1" w:rsidRPr="000812E4" w:rsidRDefault="009469E1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 w:rsidRPr="000812E4">
              <w:rPr>
                <w:rFonts w:ascii="Times New Roman" w:hAnsi="Times New Roman"/>
                <w:szCs w:val="28"/>
              </w:rPr>
              <w:t>Нативная</w:t>
            </w:r>
          </w:p>
        </w:tc>
        <w:tc>
          <w:tcPr>
            <w:tcW w:w="1638" w:type="pct"/>
          </w:tcPr>
          <w:p w14:paraId="76162841" w14:textId="0738BD74" w:rsidR="009469E1" w:rsidRPr="000812E4" w:rsidRDefault="009469E1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 w:rsidRPr="000812E4">
              <w:rPr>
                <w:rFonts w:ascii="Times New Roman" w:hAnsi="Times New Roman"/>
                <w:szCs w:val="28"/>
              </w:rPr>
              <w:t>Через библиотеки</w:t>
            </w:r>
          </w:p>
        </w:tc>
      </w:tr>
      <w:tr w:rsidR="00996DFA" w:rsidRPr="00996DFA" w14:paraId="3395D441" w14:textId="77777777" w:rsidTr="0013727D">
        <w:tc>
          <w:tcPr>
            <w:tcW w:w="1741" w:type="pct"/>
          </w:tcPr>
          <w:p w14:paraId="3844097D" w14:textId="27BC8943" w:rsidR="00996DFA" w:rsidRPr="008F12C9" w:rsidRDefault="00996DFA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 w:rsidRPr="008F12C9">
              <w:rPr>
                <w:rFonts w:ascii="Times New Roman" w:hAnsi="Times New Roman"/>
                <w:szCs w:val="28"/>
              </w:rPr>
              <w:t>Актуальность</w:t>
            </w:r>
          </w:p>
        </w:tc>
        <w:tc>
          <w:tcPr>
            <w:tcW w:w="1621" w:type="pct"/>
          </w:tcPr>
          <w:p w14:paraId="252CC38C" w14:textId="611B27E6" w:rsidR="00996DFA" w:rsidRPr="008F12C9" w:rsidRDefault="00996DFA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 w:rsidRPr="008F12C9">
              <w:rPr>
                <w:rFonts w:ascii="Times New Roman" w:hAnsi="Times New Roman"/>
                <w:szCs w:val="28"/>
              </w:rPr>
              <w:t>Высокая</w:t>
            </w:r>
          </w:p>
        </w:tc>
        <w:tc>
          <w:tcPr>
            <w:tcW w:w="1638" w:type="pct"/>
          </w:tcPr>
          <w:p w14:paraId="4156A21C" w14:textId="4FBFA880" w:rsidR="00996DFA" w:rsidRPr="008F12C9" w:rsidRDefault="00996DFA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 w:rsidRPr="008F12C9">
              <w:rPr>
                <w:rFonts w:ascii="Times New Roman" w:hAnsi="Times New Roman"/>
                <w:szCs w:val="28"/>
              </w:rPr>
              <w:t>Высокая</w:t>
            </w:r>
          </w:p>
        </w:tc>
      </w:tr>
      <w:tr w:rsidR="008F12C9" w:rsidRPr="00996DFA" w14:paraId="092C7BB4" w14:textId="77777777" w:rsidTr="0013727D">
        <w:tc>
          <w:tcPr>
            <w:tcW w:w="1741" w:type="pct"/>
          </w:tcPr>
          <w:p w14:paraId="52328CE2" w14:textId="3E44DB3A" w:rsidR="008F12C9" w:rsidRPr="008F12C9" w:rsidRDefault="008F12C9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 w:rsidRPr="008F12C9">
              <w:rPr>
                <w:rFonts w:ascii="Times New Roman" w:hAnsi="Times New Roman"/>
                <w:szCs w:val="28"/>
              </w:rPr>
              <w:t>Поддержка</w:t>
            </w:r>
          </w:p>
        </w:tc>
        <w:tc>
          <w:tcPr>
            <w:tcW w:w="1621" w:type="pct"/>
          </w:tcPr>
          <w:p w14:paraId="7853AA31" w14:textId="2DD79205" w:rsidR="008F12C9" w:rsidRPr="008F12C9" w:rsidRDefault="008F12C9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 w:rsidRPr="008F12C9">
              <w:rPr>
                <w:rFonts w:ascii="Times New Roman" w:hAnsi="Times New Roman"/>
                <w:szCs w:val="28"/>
              </w:rPr>
              <w:t>Огромная база</w:t>
            </w:r>
            <w:r>
              <w:rPr>
                <w:rFonts w:ascii="Times New Roman" w:hAnsi="Times New Roman"/>
                <w:szCs w:val="28"/>
              </w:rPr>
              <w:t xml:space="preserve"> готовых решений</w:t>
            </w:r>
          </w:p>
        </w:tc>
        <w:tc>
          <w:tcPr>
            <w:tcW w:w="1638" w:type="pct"/>
          </w:tcPr>
          <w:p w14:paraId="3CB50FD0" w14:textId="33032E01" w:rsidR="008F12C9" w:rsidRPr="008F12C9" w:rsidRDefault="008F12C9" w:rsidP="00043A5E">
            <w:pPr>
              <w:spacing w:after="0"/>
              <w:ind w:right="567"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Ориентирована</w:t>
            </w:r>
            <w:r w:rsidR="00A74DBA">
              <w:rPr>
                <w:rFonts w:ascii="Times New Roman" w:hAnsi="Times New Roman"/>
                <w:szCs w:val="28"/>
              </w:rPr>
              <w:t xml:space="preserve"> больше на науку и анализ данных</w:t>
            </w:r>
          </w:p>
        </w:tc>
      </w:tr>
    </w:tbl>
    <w:p w14:paraId="41755A90" w14:textId="77777777" w:rsidR="009469E1" w:rsidRPr="00996DFA" w:rsidRDefault="009469E1" w:rsidP="00043A5E">
      <w:pPr>
        <w:spacing w:after="0"/>
        <w:ind w:right="567" w:firstLine="0"/>
        <w:rPr>
          <w:szCs w:val="28"/>
        </w:rPr>
      </w:pPr>
    </w:p>
    <w:p w14:paraId="6E327BE7" w14:textId="4CDD78C6" w:rsidR="00747646" w:rsidRPr="00F93094" w:rsidRDefault="00747646" w:rsidP="00043A5E">
      <w:pPr>
        <w:spacing w:after="0"/>
        <w:rPr>
          <w:lang w:eastAsia="x-none"/>
        </w:rPr>
      </w:pPr>
      <w:r w:rsidRPr="009C74AD">
        <w:rPr>
          <w:lang w:eastAsia="x-none"/>
        </w:rPr>
        <w:br w:type="page"/>
      </w:r>
    </w:p>
    <w:p w14:paraId="434E9FEC" w14:textId="77777777" w:rsidR="00747646" w:rsidRPr="009C74AD" w:rsidRDefault="00747646" w:rsidP="00043A5E">
      <w:pPr>
        <w:pStyle w:val="10"/>
        <w:spacing w:after="0"/>
        <w:ind w:firstLine="851"/>
        <w:rPr>
          <w:b/>
          <w:bCs/>
          <w:szCs w:val="28"/>
          <w:lang w:val="ru-RU"/>
        </w:rPr>
      </w:pPr>
      <w:bookmarkStart w:id="28" w:name="_Toc228829588"/>
      <w:r w:rsidRPr="009C74AD">
        <w:rPr>
          <w:b/>
          <w:bCs/>
          <w:szCs w:val="28"/>
          <w:lang w:val="ru-RU"/>
        </w:rPr>
        <w:lastRenderedPageBreak/>
        <w:t>4. Разработка программного продукта.</w:t>
      </w:r>
      <w:bookmarkEnd w:id="28"/>
    </w:p>
    <w:p w14:paraId="18E68475" w14:textId="4E32EEE4" w:rsidR="001471CC" w:rsidRPr="009C74AD" w:rsidRDefault="001471CC" w:rsidP="00043A5E">
      <w:pPr>
        <w:spacing w:after="0"/>
        <w:rPr>
          <w:lang w:eastAsia="x-none"/>
        </w:rPr>
      </w:pPr>
      <w:r w:rsidRPr="009C74AD">
        <w:rPr>
          <w:lang w:eastAsia="x-none"/>
        </w:rPr>
        <w:t>В данном разделе описывается процесс проектирования и реализации системы, включая структуры базы данных, архитектуру кода и описания пользовательского интерфейса.</w:t>
      </w:r>
    </w:p>
    <w:p w14:paraId="1B69A75C" w14:textId="69F1BDFF" w:rsidR="00747646" w:rsidRPr="009C74AD" w:rsidRDefault="00747646" w:rsidP="00043A5E">
      <w:pPr>
        <w:pStyle w:val="2"/>
        <w:spacing w:before="0" w:after="0"/>
        <w:rPr>
          <w:rFonts w:ascii="Times New Roman" w:hAnsi="Times New Roman"/>
          <w:i w:val="0"/>
          <w:iCs w:val="0"/>
          <w:lang w:val="ru-RU"/>
        </w:rPr>
      </w:pPr>
      <w:bookmarkStart w:id="29" w:name="_Toc227332823"/>
      <w:bookmarkStart w:id="30" w:name="_Toc228829589"/>
      <w:r w:rsidRPr="009C74AD">
        <w:rPr>
          <w:rFonts w:ascii="Times New Roman" w:hAnsi="Times New Roman"/>
          <w:i w:val="0"/>
          <w:iCs w:val="0"/>
          <w:lang w:val="ru-RU"/>
        </w:rPr>
        <w:t>4.1 Разработка структуры сайта.</w:t>
      </w:r>
      <w:bookmarkEnd w:id="29"/>
      <w:bookmarkEnd w:id="30"/>
    </w:p>
    <w:p w14:paraId="3FC57422" w14:textId="77777777" w:rsidR="00747646" w:rsidRPr="009C74AD" w:rsidRDefault="00747646" w:rsidP="00043A5E">
      <w:pPr>
        <w:spacing w:after="0"/>
        <w:ind w:right="567"/>
        <w:rPr>
          <w:szCs w:val="28"/>
        </w:rPr>
      </w:pPr>
      <w:r w:rsidRPr="009C74AD">
        <w:rPr>
          <w:szCs w:val="28"/>
        </w:rPr>
        <w:t>Реализация и создание любого веб-приложения начинается с проектирования его архитектуры. Для данного проекта была выбрана модульная структура, которая позволяет четко разделить логику работы с данными, отрисовку интерфейса и другие вспомогательные функции. Особое внимание было уделено проектированию структуры базы данных, так как она является основой для хранения персоной информации абитуриентов.</w:t>
      </w:r>
    </w:p>
    <w:p w14:paraId="15052362" w14:textId="77777777" w:rsidR="00747646" w:rsidRPr="009C74AD" w:rsidRDefault="00747646" w:rsidP="00043A5E">
      <w:pPr>
        <w:spacing w:after="0"/>
        <w:ind w:right="567"/>
        <w:rPr>
          <w:szCs w:val="28"/>
        </w:rPr>
      </w:pPr>
      <w:r w:rsidRPr="009C74AD">
        <w:rPr>
          <w:szCs w:val="28"/>
        </w:rPr>
        <w:t>Feature-Sliced Design (FSD) – представляет собой современный архитектурный подход к созданию frontend-приложения. В основе методологии лежат четкие правила структурирования кода, который направлены на упрощение поддержки и масштабирования системы. Ключевым принципом является строгая иерархия слоев: модули имеют право взаимодействовать и импортировать данные только из нижних слоев, что исключает появление запутанных зависимостей.</w:t>
      </w:r>
    </w:p>
    <w:p w14:paraId="012B10B7" w14:textId="3DDC8154" w:rsidR="00747646" w:rsidRPr="009C74AD" w:rsidRDefault="00747646" w:rsidP="00A76D97">
      <w:pPr>
        <w:pStyle w:val="af3"/>
        <w:numPr>
          <w:ilvl w:val="0"/>
          <w:numId w:val="13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proofErr w:type="spellStart"/>
      <w:r w:rsidRPr="009C74AD">
        <w:rPr>
          <w:rFonts w:ascii="Times New Roman" w:hAnsi="Times New Roman"/>
          <w:sz w:val="28"/>
          <w:szCs w:val="28"/>
        </w:rPr>
        <w:t>App</w:t>
      </w:r>
      <w:proofErr w:type="spellEnd"/>
      <w:r w:rsidRPr="009C74AD">
        <w:rPr>
          <w:rFonts w:ascii="Times New Roman" w:hAnsi="Times New Roman"/>
          <w:sz w:val="28"/>
          <w:szCs w:val="28"/>
        </w:rPr>
        <w:t xml:space="preserve"> – содержит логику инициализации приложения. Сюда относятся конфигурации </w:t>
      </w:r>
      <w:proofErr w:type="spellStart"/>
      <w:r w:rsidRPr="009C74AD">
        <w:rPr>
          <w:rFonts w:ascii="Times New Roman" w:hAnsi="Times New Roman"/>
          <w:sz w:val="28"/>
          <w:szCs w:val="28"/>
        </w:rPr>
        <w:t>роутинга</w:t>
      </w:r>
      <w:proofErr w:type="spellEnd"/>
      <w:r w:rsidRPr="009C74AD">
        <w:rPr>
          <w:rFonts w:ascii="Times New Roman" w:hAnsi="Times New Roman"/>
          <w:sz w:val="28"/>
          <w:szCs w:val="28"/>
        </w:rPr>
        <w:t xml:space="preserve"> и глобальные настройки стилей.</w:t>
      </w:r>
      <w:r w:rsidR="00054E04">
        <w:rPr>
          <w:rFonts w:ascii="Times New Roman" w:hAnsi="Times New Roman"/>
          <w:sz w:val="28"/>
          <w:szCs w:val="28"/>
        </w:rPr>
        <w:t xml:space="preserve"> Это входная точка, которая объединяет все остальные слои в единое целое.</w:t>
      </w:r>
    </w:p>
    <w:p w14:paraId="6C2CF31A" w14:textId="77777777" w:rsidR="00747646" w:rsidRPr="009C74AD" w:rsidRDefault="00747646" w:rsidP="00A76D97">
      <w:pPr>
        <w:pStyle w:val="af3"/>
        <w:numPr>
          <w:ilvl w:val="0"/>
          <w:numId w:val="13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proofErr w:type="spellStart"/>
      <w:r w:rsidRPr="009C74AD">
        <w:rPr>
          <w:rFonts w:ascii="Times New Roman" w:hAnsi="Times New Roman"/>
          <w:sz w:val="28"/>
          <w:szCs w:val="28"/>
        </w:rPr>
        <w:t>Processes</w:t>
      </w:r>
      <w:proofErr w:type="spellEnd"/>
      <w:r w:rsidRPr="009C74AD">
        <w:rPr>
          <w:rFonts w:ascii="Times New Roman" w:hAnsi="Times New Roman"/>
          <w:sz w:val="28"/>
          <w:szCs w:val="28"/>
        </w:rPr>
        <w:t xml:space="preserve"> – сложные сценарии, охватывающие несколько страниц обслуживания (устаревшие).</w:t>
      </w:r>
    </w:p>
    <w:p w14:paraId="13771640" w14:textId="2AAD7A82" w:rsidR="00747646" w:rsidRPr="009C74AD" w:rsidRDefault="00747646" w:rsidP="00A76D97">
      <w:pPr>
        <w:pStyle w:val="af3"/>
        <w:numPr>
          <w:ilvl w:val="0"/>
          <w:numId w:val="13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Pages – модули, представляющие собой готовые страницы или крупные части интерфейса.</w:t>
      </w:r>
      <w:r w:rsidR="00054E04">
        <w:rPr>
          <w:rFonts w:ascii="Times New Roman" w:hAnsi="Times New Roman"/>
          <w:sz w:val="28"/>
          <w:szCs w:val="28"/>
        </w:rPr>
        <w:t xml:space="preserve"> Каждая страница в проекте собирается из готовых виджетов.</w:t>
      </w:r>
    </w:p>
    <w:p w14:paraId="5A9D402F" w14:textId="788C7F97" w:rsidR="00747646" w:rsidRPr="009C74AD" w:rsidRDefault="00747646" w:rsidP="00A76D97">
      <w:pPr>
        <w:pStyle w:val="af3"/>
        <w:numPr>
          <w:ilvl w:val="0"/>
          <w:numId w:val="13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proofErr w:type="spellStart"/>
      <w:r w:rsidRPr="009C74AD">
        <w:rPr>
          <w:rFonts w:ascii="Times New Roman" w:hAnsi="Times New Roman"/>
          <w:sz w:val="28"/>
          <w:szCs w:val="28"/>
        </w:rPr>
        <w:t>Widgets</w:t>
      </w:r>
      <w:proofErr w:type="spellEnd"/>
      <w:r w:rsidRPr="009C74AD">
        <w:rPr>
          <w:rFonts w:ascii="Times New Roman" w:hAnsi="Times New Roman"/>
          <w:sz w:val="28"/>
          <w:szCs w:val="28"/>
        </w:rPr>
        <w:t xml:space="preserve"> – блоки, объединяющие логику и интерфейс выполнения законченных пользовательских задач.</w:t>
      </w:r>
      <w:r w:rsidR="00EE608C">
        <w:rPr>
          <w:rFonts w:ascii="Times New Roman" w:hAnsi="Times New Roman"/>
          <w:sz w:val="28"/>
          <w:szCs w:val="28"/>
        </w:rPr>
        <w:t xml:space="preserve"> Например, это может быть полноценная таблица с </w:t>
      </w:r>
      <w:r w:rsidR="007E6A45">
        <w:rPr>
          <w:rFonts w:ascii="Times New Roman" w:hAnsi="Times New Roman"/>
          <w:sz w:val="28"/>
          <w:szCs w:val="28"/>
        </w:rPr>
        <w:t>какой-либо</w:t>
      </w:r>
      <w:r w:rsidR="00EE608C">
        <w:rPr>
          <w:rFonts w:ascii="Times New Roman" w:hAnsi="Times New Roman"/>
          <w:sz w:val="28"/>
          <w:szCs w:val="28"/>
        </w:rPr>
        <w:t xml:space="preserve"> информацией.</w:t>
      </w:r>
    </w:p>
    <w:p w14:paraId="5DB427FC" w14:textId="0E18C663" w:rsidR="00747646" w:rsidRPr="009C74AD" w:rsidRDefault="00747646" w:rsidP="00A76D97">
      <w:pPr>
        <w:pStyle w:val="af3"/>
        <w:numPr>
          <w:ilvl w:val="0"/>
          <w:numId w:val="13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Features – независимые части кода, реализующие конкретные фичи, которые несут пользу пользователю.</w:t>
      </w:r>
    </w:p>
    <w:p w14:paraId="636ED160" w14:textId="2DD77F3B" w:rsidR="00747646" w:rsidRPr="009C74AD" w:rsidRDefault="00747646" w:rsidP="00A76D97">
      <w:pPr>
        <w:pStyle w:val="af3"/>
        <w:numPr>
          <w:ilvl w:val="0"/>
          <w:numId w:val="13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Entities – слой, логики, описывающий ключевые объекты системы. (например, абитуриент или группа)</w:t>
      </w:r>
      <w:r w:rsidR="00156FAB">
        <w:rPr>
          <w:rFonts w:ascii="Times New Roman" w:hAnsi="Times New Roman"/>
          <w:sz w:val="28"/>
          <w:szCs w:val="28"/>
        </w:rPr>
        <w:t>. Здесь хранятся базовые функции для работы с данными, которые используются во всем проекте.</w:t>
      </w:r>
    </w:p>
    <w:p w14:paraId="2D63401E" w14:textId="091274BD" w:rsidR="00747646" w:rsidRPr="009C74AD" w:rsidRDefault="00747646" w:rsidP="00A76D97">
      <w:pPr>
        <w:pStyle w:val="af3"/>
        <w:numPr>
          <w:ilvl w:val="0"/>
          <w:numId w:val="13"/>
        </w:numPr>
        <w:spacing w:after="0" w:line="240" w:lineRule="auto"/>
        <w:ind w:left="0" w:right="567" w:firstLine="567"/>
        <w:rPr>
          <w:rFonts w:ascii="Times New Roman" w:hAnsi="Times New Roman"/>
          <w:sz w:val="28"/>
          <w:szCs w:val="28"/>
        </w:rPr>
      </w:pPr>
      <w:proofErr w:type="spellStart"/>
      <w:r w:rsidRPr="009C74AD">
        <w:rPr>
          <w:rFonts w:ascii="Times New Roman" w:hAnsi="Times New Roman"/>
          <w:sz w:val="28"/>
          <w:szCs w:val="28"/>
        </w:rPr>
        <w:t>Shared</w:t>
      </w:r>
      <w:proofErr w:type="spellEnd"/>
      <w:r w:rsidRPr="009C74AD">
        <w:rPr>
          <w:rFonts w:ascii="Times New Roman" w:hAnsi="Times New Roman"/>
          <w:sz w:val="28"/>
          <w:szCs w:val="28"/>
        </w:rPr>
        <w:t xml:space="preserve"> – переиспользуемый код, содержащий универсальные компоненты или утилиты, не привязанные к конкретной специфике проекта.</w:t>
      </w:r>
      <w:r w:rsidR="00151FD5">
        <w:rPr>
          <w:rFonts w:ascii="Times New Roman" w:hAnsi="Times New Roman"/>
          <w:sz w:val="28"/>
          <w:szCs w:val="28"/>
        </w:rPr>
        <w:t xml:space="preserve"> Это </w:t>
      </w:r>
      <w:r w:rsidR="00DF37AD">
        <w:rPr>
          <w:rFonts w:ascii="Times New Roman" w:hAnsi="Times New Roman"/>
          <w:sz w:val="28"/>
          <w:szCs w:val="28"/>
        </w:rPr>
        <w:t>какие-либо</w:t>
      </w:r>
      <w:r w:rsidR="00151FD5">
        <w:rPr>
          <w:rFonts w:ascii="Times New Roman" w:hAnsi="Times New Roman"/>
          <w:sz w:val="28"/>
          <w:szCs w:val="28"/>
        </w:rPr>
        <w:t xml:space="preserve"> кастомные элементы системы</w:t>
      </w:r>
      <w:r w:rsidR="00151FD5" w:rsidRPr="00151FD5">
        <w:rPr>
          <w:rFonts w:ascii="Times New Roman" w:hAnsi="Times New Roman"/>
          <w:sz w:val="28"/>
          <w:szCs w:val="28"/>
        </w:rPr>
        <w:t>:</w:t>
      </w:r>
      <w:r w:rsidR="00151FD5">
        <w:rPr>
          <w:rFonts w:ascii="Times New Roman" w:hAnsi="Times New Roman"/>
          <w:sz w:val="28"/>
          <w:szCs w:val="28"/>
        </w:rPr>
        <w:t xml:space="preserve"> поля ввода, функции.</w:t>
      </w:r>
    </w:p>
    <w:p w14:paraId="7954DB38" w14:textId="413BB013" w:rsidR="00007394" w:rsidRPr="009C74AD" w:rsidRDefault="00007394" w:rsidP="00043A5E">
      <w:pPr>
        <w:pStyle w:val="af3"/>
        <w:spacing w:after="0" w:line="240" w:lineRule="auto"/>
        <w:ind w:right="567"/>
        <w:rPr>
          <w:rFonts w:ascii="Times New Roman" w:hAnsi="Times New Roman"/>
          <w:sz w:val="28"/>
          <w:szCs w:val="28"/>
        </w:rPr>
      </w:pPr>
    </w:p>
    <w:p w14:paraId="58CEE1C7" w14:textId="1631A607" w:rsidR="00747646" w:rsidRDefault="00977457" w:rsidP="00043A5E">
      <w:pPr>
        <w:spacing w:after="0"/>
        <w:ind w:firstLine="0"/>
        <w:jc w:val="center"/>
        <w:rPr>
          <w:lang w:eastAsia="x-none"/>
        </w:rPr>
      </w:pPr>
      <w:r w:rsidRPr="009C74AD">
        <w:rPr>
          <w:noProof/>
          <w:szCs w:val="28"/>
        </w:rPr>
        <w:lastRenderedPageBreak/>
        <w:drawing>
          <wp:inline distT="0" distB="0" distL="0" distR="0" wp14:anchorId="0A92D9CA" wp14:editId="5FDD155C">
            <wp:extent cx="5199321" cy="2678991"/>
            <wp:effectExtent l="0" t="0" r="1905" b="7620"/>
            <wp:docPr id="564662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6227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20385" cy="2689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B1FEE" w14:textId="4AE859E5" w:rsidR="003057EA" w:rsidRPr="00DF37AD" w:rsidRDefault="003057EA" w:rsidP="00043A5E">
      <w:pPr>
        <w:spacing w:after="0"/>
        <w:ind w:firstLine="0"/>
        <w:jc w:val="center"/>
        <w:rPr>
          <w:lang w:eastAsia="x-none"/>
        </w:rPr>
      </w:pPr>
      <w:r>
        <w:rPr>
          <w:lang w:eastAsia="x-none"/>
        </w:rPr>
        <w:t xml:space="preserve">Рисунок </w:t>
      </w:r>
      <w:r w:rsidR="00042A32">
        <w:rPr>
          <w:lang w:val="en-US" w:eastAsia="x-none"/>
        </w:rPr>
        <w:t>4</w:t>
      </w:r>
      <w:r>
        <w:rPr>
          <w:lang w:eastAsia="x-none"/>
        </w:rPr>
        <w:t xml:space="preserve">.1 </w:t>
      </w:r>
      <w:r w:rsidR="00DF37AD">
        <w:rPr>
          <w:lang w:eastAsia="x-none"/>
        </w:rPr>
        <w:t xml:space="preserve">– методология </w:t>
      </w:r>
      <w:r w:rsidR="00DF37AD">
        <w:rPr>
          <w:lang w:val="en-US" w:eastAsia="x-none"/>
        </w:rPr>
        <w:t>FDS</w:t>
      </w:r>
    </w:p>
    <w:p w14:paraId="3380D341" w14:textId="77777777" w:rsidR="00977457" w:rsidRPr="009C74AD" w:rsidRDefault="00977457" w:rsidP="00043A5E">
      <w:pPr>
        <w:spacing w:after="0"/>
        <w:rPr>
          <w:szCs w:val="28"/>
        </w:rPr>
      </w:pPr>
      <w:r w:rsidRPr="009C74AD">
        <w:rPr>
          <w:szCs w:val="28"/>
        </w:rPr>
        <w:t>PostgreSQL – это мощная, объектно-реляционная система управления базами данных (СУБД) с открытым исходным кодом. Она используется для надежного и безопасного хранения, обработки и управления структурированными данными, поддерживая как SQL-запросы, так и работу с JSON. Она является стабильной, производительной и соответствует всем стандартам.</w:t>
      </w:r>
    </w:p>
    <w:p w14:paraId="70352DD1" w14:textId="77777777" w:rsidR="00977457" w:rsidRPr="009C74AD" w:rsidRDefault="00977457" w:rsidP="00043A5E">
      <w:pPr>
        <w:spacing w:after="0"/>
        <w:rPr>
          <w:szCs w:val="28"/>
        </w:rPr>
      </w:pPr>
      <w:r w:rsidRPr="009C74AD">
        <w:rPr>
          <w:szCs w:val="28"/>
        </w:rPr>
        <w:t>Основные характеристики PostgreSQL:</w:t>
      </w:r>
    </w:p>
    <w:p w14:paraId="432B9686" w14:textId="77777777" w:rsidR="00977457" w:rsidRPr="009C74AD" w:rsidRDefault="00977457" w:rsidP="00CB7ABF">
      <w:pPr>
        <w:pStyle w:val="af3"/>
        <w:numPr>
          <w:ilvl w:val="0"/>
          <w:numId w:val="14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Открытый исходный код (Open Source): Бесплатна для использования, разработки и модификации.</w:t>
      </w:r>
    </w:p>
    <w:p w14:paraId="7A3A6639" w14:textId="77777777" w:rsidR="00977457" w:rsidRPr="009C74AD" w:rsidRDefault="00977457" w:rsidP="00CB7ABF">
      <w:pPr>
        <w:pStyle w:val="af3"/>
        <w:numPr>
          <w:ilvl w:val="0"/>
          <w:numId w:val="14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Соответствие принципам ACID: высокий уровень надежности гарантирует сохранность информации даже при возникновении системных сбоев, обеспечивая стабильность всех операций.</w:t>
      </w:r>
    </w:p>
    <w:p w14:paraId="2D7086DA" w14:textId="080C1456" w:rsidR="00977457" w:rsidRPr="009C74AD" w:rsidRDefault="00977457" w:rsidP="00CB7ABF">
      <w:pPr>
        <w:pStyle w:val="af3"/>
        <w:numPr>
          <w:ilvl w:val="0"/>
          <w:numId w:val="14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 xml:space="preserve">Универсальность данных: </w:t>
      </w:r>
      <w:proofErr w:type="spellStart"/>
      <w:r w:rsidRPr="009C74AD">
        <w:rPr>
          <w:rFonts w:ascii="Times New Roman" w:hAnsi="Times New Roman"/>
          <w:sz w:val="28"/>
          <w:szCs w:val="28"/>
        </w:rPr>
        <w:t>Postgres</w:t>
      </w:r>
      <w:proofErr w:type="spellEnd"/>
      <w:r w:rsidR="00E53B30">
        <w:rPr>
          <w:rFonts w:ascii="Times New Roman" w:hAnsi="Times New Roman"/>
          <w:sz w:val="28"/>
          <w:szCs w:val="28"/>
          <w:lang w:val="en-US"/>
        </w:rPr>
        <w:t>SQL</w:t>
      </w:r>
      <w:r w:rsidRPr="009C74AD">
        <w:rPr>
          <w:rFonts w:ascii="Times New Roman" w:hAnsi="Times New Roman"/>
          <w:sz w:val="28"/>
          <w:szCs w:val="28"/>
        </w:rPr>
        <w:t xml:space="preserve"> умеет работать не только с обычными таблицами, но и со сложными форматами вроде JSON. Это позволяет хранить в одной базе разные типы информации.</w:t>
      </w:r>
    </w:p>
    <w:p w14:paraId="50F233A2" w14:textId="77777777" w:rsidR="00977457" w:rsidRPr="009C74AD" w:rsidRDefault="00977457" w:rsidP="00CB7ABF">
      <w:pPr>
        <w:pStyle w:val="af3"/>
        <w:numPr>
          <w:ilvl w:val="0"/>
          <w:numId w:val="14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Одновременная работа: несколько пользователей могут одновременно читать и редактировать данные, не блокируя друг друга. Это делает работу системы стабильной и быстрой.</w:t>
      </w:r>
    </w:p>
    <w:p w14:paraId="76B3B0E7" w14:textId="77777777" w:rsidR="00977457" w:rsidRDefault="00977457" w:rsidP="00CB7ABF">
      <w:pPr>
        <w:pStyle w:val="af3"/>
        <w:numPr>
          <w:ilvl w:val="0"/>
          <w:numId w:val="14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Поддержка стандартов: база построена по общепринятым правилам языка SQL, поэтому ее легко освоить и интегрировать с другими проектами.</w:t>
      </w:r>
    </w:p>
    <w:p w14:paraId="3199CC26" w14:textId="67CBE856" w:rsidR="00E53B30" w:rsidRPr="00E53B30" w:rsidRDefault="00E53B30" w:rsidP="00043A5E">
      <w:pPr>
        <w:spacing w:after="0"/>
        <w:rPr>
          <w:szCs w:val="28"/>
        </w:rPr>
      </w:pPr>
      <w:r>
        <w:rPr>
          <w:szCs w:val="28"/>
        </w:rPr>
        <w:t xml:space="preserve">Использование </w:t>
      </w:r>
      <w:r>
        <w:rPr>
          <w:szCs w:val="28"/>
          <w:lang w:val="en-US"/>
        </w:rPr>
        <w:t>PostgreSQL</w:t>
      </w:r>
      <w:r w:rsidRPr="00E53B30">
        <w:rPr>
          <w:szCs w:val="28"/>
        </w:rPr>
        <w:t xml:space="preserve"> </w:t>
      </w:r>
      <w:r>
        <w:rPr>
          <w:szCs w:val="28"/>
        </w:rPr>
        <w:t>делает работу приемной комиссии надежной. Это гарантирует, что данные не потеряются, а все отчеты будут точными и актуальными</w:t>
      </w:r>
      <w:r w:rsidR="00B17F00">
        <w:rPr>
          <w:szCs w:val="28"/>
        </w:rPr>
        <w:t>, а также работа системы будет стабильной в периоды высокой нагрузки во время работы приемной комиссии.</w:t>
      </w:r>
    </w:p>
    <w:p w14:paraId="1CB8C8EB" w14:textId="565D8041" w:rsidR="00977457" w:rsidRDefault="00977457" w:rsidP="00043A5E">
      <w:pPr>
        <w:spacing w:after="0"/>
        <w:rPr>
          <w:lang w:eastAsia="x-none"/>
        </w:rPr>
      </w:pPr>
      <w:r w:rsidRPr="009C74AD">
        <w:rPr>
          <w:noProof/>
          <w:szCs w:val="28"/>
        </w:rPr>
        <w:lastRenderedPageBreak/>
        <w:drawing>
          <wp:inline distT="0" distB="0" distL="0" distR="0" wp14:anchorId="5C0E1760" wp14:editId="637BE045">
            <wp:extent cx="5671259" cy="4280539"/>
            <wp:effectExtent l="0" t="0" r="5715" b="5715"/>
            <wp:docPr id="12200023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04" cy="4326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E682E" w14:textId="7EAABBE6" w:rsidR="00C81DE2" w:rsidRPr="00DF37AD" w:rsidRDefault="00C81DE2" w:rsidP="00C81DE2">
      <w:pPr>
        <w:spacing w:after="0"/>
        <w:ind w:firstLine="0"/>
        <w:jc w:val="center"/>
        <w:rPr>
          <w:lang w:eastAsia="x-none"/>
        </w:rPr>
      </w:pPr>
      <w:r>
        <w:rPr>
          <w:lang w:eastAsia="x-none"/>
        </w:rPr>
        <w:t xml:space="preserve">Рисунок </w:t>
      </w:r>
      <w:r w:rsidRPr="00C81DE2">
        <w:rPr>
          <w:lang w:eastAsia="x-none"/>
        </w:rPr>
        <w:t>4</w:t>
      </w:r>
      <w:r>
        <w:rPr>
          <w:lang w:eastAsia="x-none"/>
        </w:rPr>
        <w:t>.</w:t>
      </w:r>
      <w:r>
        <w:rPr>
          <w:lang w:eastAsia="x-none"/>
        </w:rPr>
        <w:t>2</w:t>
      </w:r>
      <w:r>
        <w:rPr>
          <w:lang w:eastAsia="x-none"/>
        </w:rPr>
        <w:t xml:space="preserve"> – </w:t>
      </w:r>
      <w:r>
        <w:rPr>
          <w:lang w:eastAsia="x-none"/>
        </w:rPr>
        <w:t>Структура</w:t>
      </w:r>
    </w:p>
    <w:p w14:paraId="651FCD37" w14:textId="77777777" w:rsidR="00C81DE2" w:rsidRPr="009C74AD" w:rsidRDefault="00C81DE2" w:rsidP="00043A5E">
      <w:pPr>
        <w:spacing w:after="0"/>
        <w:rPr>
          <w:lang w:eastAsia="x-none"/>
        </w:rPr>
      </w:pPr>
    </w:p>
    <w:p w14:paraId="5A428D01" w14:textId="43ECA2F2" w:rsidR="00D6725D" w:rsidRDefault="00977457" w:rsidP="00043A5E">
      <w:pPr>
        <w:spacing w:after="0"/>
        <w:rPr>
          <w:szCs w:val="28"/>
          <w:lang w:val="en-US"/>
        </w:rPr>
      </w:pPr>
      <w:r w:rsidRPr="009C74AD">
        <w:rPr>
          <w:szCs w:val="28"/>
        </w:rPr>
        <w:t xml:space="preserve">Для работы с данными в приложении используется объектно-реляционное отображение (ORM) </w:t>
      </w:r>
      <w:proofErr w:type="spellStart"/>
      <w:r w:rsidRPr="009C74AD">
        <w:rPr>
          <w:szCs w:val="28"/>
        </w:rPr>
        <w:t>Sequelize</w:t>
      </w:r>
      <w:proofErr w:type="spellEnd"/>
      <w:r w:rsidRPr="009C74AD">
        <w:rPr>
          <w:szCs w:val="28"/>
        </w:rPr>
        <w:t>. Это позволяет описывать структуру таблиц базы данных прямо в коде на языке JavaScript, что упрощает разработку и защищает от ошибок. Одной из основной сущностью системы является абитуриент (</w:t>
      </w:r>
      <w:proofErr w:type="spellStart"/>
      <w:r w:rsidRPr="009C74AD">
        <w:rPr>
          <w:szCs w:val="28"/>
        </w:rPr>
        <w:t>applicant</w:t>
      </w:r>
      <w:proofErr w:type="spellEnd"/>
      <w:r w:rsidRPr="009C74AD">
        <w:rPr>
          <w:szCs w:val="28"/>
        </w:rPr>
        <w:t>). В этой таблице хранится вся личная информация, необходимая для работы приемной комиссии.</w:t>
      </w:r>
    </w:p>
    <w:p w14:paraId="31D9CC80" w14:textId="33AC74A4" w:rsidR="00AB5A29" w:rsidRPr="00AB5A29" w:rsidRDefault="00AB5A29" w:rsidP="00043A5E">
      <w:pPr>
        <w:spacing w:after="0"/>
        <w:rPr>
          <w:szCs w:val="28"/>
        </w:rPr>
      </w:pPr>
      <w:r>
        <w:rPr>
          <w:szCs w:val="28"/>
        </w:rPr>
        <w:t>Таблица 4.1 – Модель абитуриента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3406"/>
        <w:gridCol w:w="3446"/>
        <w:gridCol w:w="3201"/>
      </w:tblGrid>
      <w:tr w:rsidR="00977457" w:rsidRPr="009C74AD" w14:paraId="2DE66898" w14:textId="77777777" w:rsidTr="00FC54F8">
        <w:tc>
          <w:tcPr>
            <w:tcW w:w="1694" w:type="pct"/>
          </w:tcPr>
          <w:p w14:paraId="0B844398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Поле</w:t>
            </w:r>
          </w:p>
        </w:tc>
        <w:tc>
          <w:tcPr>
            <w:tcW w:w="1714" w:type="pct"/>
          </w:tcPr>
          <w:p w14:paraId="6C21CE65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Тип данных</w:t>
            </w:r>
          </w:p>
        </w:tc>
        <w:tc>
          <w:tcPr>
            <w:tcW w:w="1592" w:type="pct"/>
          </w:tcPr>
          <w:p w14:paraId="67F7F106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Описание</w:t>
            </w:r>
          </w:p>
        </w:tc>
      </w:tr>
      <w:tr w:rsidR="00977457" w:rsidRPr="009C74AD" w14:paraId="64AEAA84" w14:textId="77777777" w:rsidTr="00FC54F8">
        <w:tc>
          <w:tcPr>
            <w:tcW w:w="1694" w:type="pct"/>
          </w:tcPr>
          <w:p w14:paraId="7B475AE5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</w:rPr>
              <w:t>iin</w:t>
            </w:r>
            <w:proofErr w:type="spellEnd"/>
          </w:p>
        </w:tc>
        <w:tc>
          <w:tcPr>
            <w:tcW w:w="1714" w:type="pct"/>
          </w:tcPr>
          <w:p w14:paraId="7B76EE8F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STRING</w:t>
            </w:r>
          </w:p>
        </w:tc>
        <w:tc>
          <w:tcPr>
            <w:tcW w:w="1592" w:type="pct"/>
          </w:tcPr>
          <w:p w14:paraId="1CAAEF65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ИИН абитуриента</w:t>
            </w:r>
          </w:p>
        </w:tc>
      </w:tr>
      <w:tr w:rsidR="00977457" w:rsidRPr="009C74AD" w14:paraId="532BDC72" w14:textId="77777777" w:rsidTr="00FC54F8">
        <w:tc>
          <w:tcPr>
            <w:tcW w:w="1694" w:type="pct"/>
          </w:tcPr>
          <w:p w14:paraId="1BD065F8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</w:rPr>
              <w:t>lastName</w:t>
            </w:r>
            <w:proofErr w:type="spellEnd"/>
          </w:p>
        </w:tc>
        <w:tc>
          <w:tcPr>
            <w:tcW w:w="1714" w:type="pct"/>
          </w:tcPr>
          <w:p w14:paraId="24E490AB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STRING</w:t>
            </w:r>
          </w:p>
        </w:tc>
        <w:tc>
          <w:tcPr>
            <w:tcW w:w="1592" w:type="pct"/>
          </w:tcPr>
          <w:p w14:paraId="6F8EC516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Фамилия</w:t>
            </w:r>
          </w:p>
        </w:tc>
      </w:tr>
      <w:tr w:rsidR="00977457" w:rsidRPr="009C74AD" w14:paraId="5D66E908" w14:textId="77777777" w:rsidTr="00FC54F8">
        <w:tc>
          <w:tcPr>
            <w:tcW w:w="1694" w:type="pct"/>
          </w:tcPr>
          <w:p w14:paraId="54B4DA34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</w:rPr>
              <w:t>firstName</w:t>
            </w:r>
            <w:proofErr w:type="spellEnd"/>
          </w:p>
        </w:tc>
        <w:tc>
          <w:tcPr>
            <w:tcW w:w="1714" w:type="pct"/>
          </w:tcPr>
          <w:p w14:paraId="3923E019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STRING</w:t>
            </w:r>
          </w:p>
        </w:tc>
        <w:tc>
          <w:tcPr>
            <w:tcW w:w="1592" w:type="pct"/>
          </w:tcPr>
          <w:p w14:paraId="3058E571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Имя</w:t>
            </w:r>
          </w:p>
        </w:tc>
      </w:tr>
      <w:tr w:rsidR="00977457" w:rsidRPr="009C74AD" w14:paraId="0B13C3D1" w14:textId="77777777" w:rsidTr="00FC54F8">
        <w:tc>
          <w:tcPr>
            <w:tcW w:w="1694" w:type="pct"/>
          </w:tcPr>
          <w:p w14:paraId="5006AE99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</w:rPr>
              <w:t>middleName</w:t>
            </w:r>
            <w:proofErr w:type="spellEnd"/>
          </w:p>
        </w:tc>
        <w:tc>
          <w:tcPr>
            <w:tcW w:w="1714" w:type="pct"/>
          </w:tcPr>
          <w:p w14:paraId="2B65037E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STRING</w:t>
            </w:r>
          </w:p>
        </w:tc>
        <w:tc>
          <w:tcPr>
            <w:tcW w:w="1592" w:type="pct"/>
          </w:tcPr>
          <w:p w14:paraId="5D43BF6E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Отчество</w:t>
            </w:r>
          </w:p>
        </w:tc>
      </w:tr>
      <w:tr w:rsidR="00977457" w:rsidRPr="009C74AD" w14:paraId="2144544E" w14:textId="77777777" w:rsidTr="00FC54F8">
        <w:tc>
          <w:tcPr>
            <w:tcW w:w="1694" w:type="pct"/>
          </w:tcPr>
          <w:p w14:paraId="104BEF23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</w:rPr>
              <w:t>birthDate</w:t>
            </w:r>
            <w:proofErr w:type="spellEnd"/>
          </w:p>
        </w:tc>
        <w:tc>
          <w:tcPr>
            <w:tcW w:w="1714" w:type="pct"/>
          </w:tcPr>
          <w:p w14:paraId="4C21CCC2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DATEONLY</w:t>
            </w:r>
          </w:p>
        </w:tc>
        <w:tc>
          <w:tcPr>
            <w:tcW w:w="1592" w:type="pct"/>
          </w:tcPr>
          <w:p w14:paraId="47B90D69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Дата рождения</w:t>
            </w:r>
          </w:p>
        </w:tc>
      </w:tr>
      <w:tr w:rsidR="00977457" w:rsidRPr="009C74AD" w14:paraId="18FBE9A2" w14:textId="77777777" w:rsidTr="00FC54F8">
        <w:tc>
          <w:tcPr>
            <w:tcW w:w="1694" w:type="pct"/>
          </w:tcPr>
          <w:p w14:paraId="55630209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</w:rPr>
              <w:t>phone</w:t>
            </w:r>
            <w:proofErr w:type="spellEnd"/>
          </w:p>
        </w:tc>
        <w:tc>
          <w:tcPr>
            <w:tcW w:w="1714" w:type="pct"/>
          </w:tcPr>
          <w:p w14:paraId="5251FAF8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STRING</w:t>
            </w:r>
          </w:p>
        </w:tc>
        <w:tc>
          <w:tcPr>
            <w:tcW w:w="1592" w:type="pct"/>
          </w:tcPr>
          <w:p w14:paraId="2E15E4EB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Личный телефон</w:t>
            </w:r>
          </w:p>
        </w:tc>
      </w:tr>
      <w:tr w:rsidR="00977457" w:rsidRPr="009C74AD" w14:paraId="3804CC8E" w14:textId="77777777" w:rsidTr="00FC54F8">
        <w:tc>
          <w:tcPr>
            <w:tcW w:w="1694" w:type="pct"/>
          </w:tcPr>
          <w:p w14:paraId="133EB2A9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</w:rPr>
              <w:t>email</w:t>
            </w:r>
            <w:proofErr w:type="spellEnd"/>
          </w:p>
        </w:tc>
        <w:tc>
          <w:tcPr>
            <w:tcW w:w="1714" w:type="pct"/>
          </w:tcPr>
          <w:p w14:paraId="6758C9D2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STRING</w:t>
            </w:r>
          </w:p>
        </w:tc>
        <w:tc>
          <w:tcPr>
            <w:tcW w:w="1592" w:type="pct"/>
          </w:tcPr>
          <w:p w14:paraId="5443619E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Личная почта</w:t>
            </w:r>
          </w:p>
        </w:tc>
      </w:tr>
      <w:tr w:rsidR="00977457" w:rsidRPr="009C74AD" w14:paraId="050A7176" w14:textId="77777777" w:rsidTr="00FC54F8">
        <w:tc>
          <w:tcPr>
            <w:tcW w:w="1694" w:type="pct"/>
          </w:tcPr>
          <w:p w14:paraId="2B283B7A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</w:rPr>
              <w:t>motherPhone</w:t>
            </w:r>
            <w:proofErr w:type="spellEnd"/>
          </w:p>
        </w:tc>
        <w:tc>
          <w:tcPr>
            <w:tcW w:w="1714" w:type="pct"/>
          </w:tcPr>
          <w:p w14:paraId="417E93A2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STRING</w:t>
            </w:r>
          </w:p>
        </w:tc>
        <w:tc>
          <w:tcPr>
            <w:tcW w:w="1592" w:type="pct"/>
          </w:tcPr>
          <w:p w14:paraId="2FF27F4D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Телефон матери</w:t>
            </w:r>
          </w:p>
        </w:tc>
      </w:tr>
      <w:tr w:rsidR="00977457" w:rsidRPr="009C74AD" w14:paraId="5B1A4A6C" w14:textId="77777777" w:rsidTr="00FC54F8">
        <w:tc>
          <w:tcPr>
            <w:tcW w:w="1694" w:type="pct"/>
          </w:tcPr>
          <w:p w14:paraId="7CAF7017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</w:rPr>
              <w:t>fatherPhone</w:t>
            </w:r>
            <w:proofErr w:type="spellEnd"/>
          </w:p>
        </w:tc>
        <w:tc>
          <w:tcPr>
            <w:tcW w:w="1714" w:type="pct"/>
          </w:tcPr>
          <w:p w14:paraId="716C1358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STRING</w:t>
            </w:r>
          </w:p>
        </w:tc>
        <w:tc>
          <w:tcPr>
            <w:tcW w:w="1592" w:type="pct"/>
          </w:tcPr>
          <w:p w14:paraId="5A2F13DF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Телефон отца</w:t>
            </w:r>
          </w:p>
        </w:tc>
      </w:tr>
      <w:tr w:rsidR="00977457" w:rsidRPr="009C74AD" w14:paraId="70EE1039" w14:textId="77777777" w:rsidTr="00FC54F8">
        <w:tc>
          <w:tcPr>
            <w:tcW w:w="1694" w:type="pct"/>
          </w:tcPr>
          <w:p w14:paraId="1AA5E71B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</w:rPr>
              <w:t>status</w:t>
            </w:r>
            <w:proofErr w:type="spellEnd"/>
          </w:p>
        </w:tc>
        <w:tc>
          <w:tcPr>
            <w:tcW w:w="1714" w:type="pct"/>
          </w:tcPr>
          <w:p w14:paraId="699FB06D" w14:textId="77777777" w:rsidR="00977457" w:rsidRPr="009C74AD" w:rsidRDefault="00977457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STRING</w:t>
            </w:r>
          </w:p>
        </w:tc>
        <w:tc>
          <w:tcPr>
            <w:tcW w:w="1592" w:type="pct"/>
          </w:tcPr>
          <w:p w14:paraId="2E403997" w14:textId="77777777" w:rsidR="00977457" w:rsidRPr="009C74AD" w:rsidRDefault="00977457" w:rsidP="00043A5E">
            <w:pPr>
              <w:keepNext/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Статус заявки</w:t>
            </w:r>
          </w:p>
        </w:tc>
      </w:tr>
    </w:tbl>
    <w:p w14:paraId="3F7984B0" w14:textId="77777777" w:rsidR="00F539E3" w:rsidRPr="009C74AD" w:rsidRDefault="00F539E3" w:rsidP="00043A5E">
      <w:pPr>
        <w:spacing w:after="0"/>
        <w:rPr>
          <w:szCs w:val="28"/>
        </w:rPr>
      </w:pPr>
      <w:r w:rsidRPr="009C74AD">
        <w:rPr>
          <w:szCs w:val="28"/>
        </w:rPr>
        <w:t>Описание программного кода модели абитуриента.</w:t>
      </w:r>
    </w:p>
    <w:p w14:paraId="33E41ED4" w14:textId="77777777" w:rsidR="00F539E3" w:rsidRPr="009C74AD" w:rsidRDefault="00F539E3" w:rsidP="00043A5E">
      <w:pPr>
        <w:spacing w:after="0"/>
        <w:rPr>
          <w:szCs w:val="28"/>
        </w:rPr>
      </w:pPr>
      <w:r w:rsidRPr="009C74AD">
        <w:rPr>
          <w:szCs w:val="28"/>
        </w:rPr>
        <w:t xml:space="preserve">Представленный в листинге код описывает модель </w:t>
      </w:r>
      <w:proofErr w:type="spellStart"/>
      <w:r w:rsidRPr="009C74AD">
        <w:rPr>
          <w:szCs w:val="28"/>
        </w:rPr>
        <w:t>Applicant</w:t>
      </w:r>
      <w:proofErr w:type="spellEnd"/>
      <w:r w:rsidRPr="009C74AD">
        <w:rPr>
          <w:szCs w:val="28"/>
        </w:rPr>
        <w:t xml:space="preserve"> (абитуриент), которая является основной сущностью в базе данных.</w:t>
      </w:r>
    </w:p>
    <w:p w14:paraId="517F86BA" w14:textId="77777777" w:rsidR="00F539E3" w:rsidRPr="009C74AD" w:rsidRDefault="00F539E3" w:rsidP="00043A5E">
      <w:pPr>
        <w:spacing w:after="0"/>
        <w:rPr>
          <w:szCs w:val="28"/>
        </w:rPr>
      </w:pPr>
      <w:r w:rsidRPr="009C74AD">
        <w:rPr>
          <w:szCs w:val="28"/>
        </w:rPr>
        <w:lastRenderedPageBreak/>
        <w:t>Разбор структуры и типов данных:</w:t>
      </w:r>
    </w:p>
    <w:p w14:paraId="24607400" w14:textId="77777777" w:rsidR="00F539E3" w:rsidRPr="009C74AD" w:rsidRDefault="00F539E3" w:rsidP="00043A5E">
      <w:pPr>
        <w:spacing w:after="0"/>
        <w:rPr>
          <w:szCs w:val="28"/>
        </w:rPr>
      </w:pPr>
      <w:r w:rsidRPr="009C74AD">
        <w:rPr>
          <w:szCs w:val="28"/>
        </w:rPr>
        <w:t>Для каждого поля модели были подобраны типы данных, которые обеспечивают правильное хранение и высокую скорость обработки.</w:t>
      </w:r>
    </w:p>
    <w:p w14:paraId="234EE317" w14:textId="77777777" w:rsidR="00F539E3" w:rsidRPr="009C74AD" w:rsidRDefault="00F539E3" w:rsidP="00232B90">
      <w:pPr>
        <w:pStyle w:val="af3"/>
        <w:numPr>
          <w:ilvl w:val="0"/>
          <w:numId w:val="15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Идентификация (</w:t>
      </w:r>
      <w:proofErr w:type="spellStart"/>
      <w:r w:rsidRPr="009C74AD">
        <w:rPr>
          <w:rFonts w:ascii="Times New Roman" w:hAnsi="Times New Roman"/>
          <w:sz w:val="28"/>
          <w:szCs w:val="28"/>
        </w:rPr>
        <w:t>iin</w:t>
      </w:r>
      <w:proofErr w:type="spellEnd"/>
      <w:r w:rsidRPr="009C74AD">
        <w:rPr>
          <w:rFonts w:ascii="Times New Roman" w:hAnsi="Times New Roman"/>
          <w:sz w:val="28"/>
          <w:szCs w:val="28"/>
        </w:rPr>
        <w:t xml:space="preserve">): поле определено как STRING. Несмотря на то, что ИИН состоит из цифр, он не используется в математических расчетах, поэтому строковый тип данных является более правильным в данной ситуации. Параметр </w:t>
      </w:r>
      <w:proofErr w:type="spellStart"/>
      <w:r w:rsidRPr="009C74AD">
        <w:rPr>
          <w:rFonts w:ascii="Times New Roman" w:hAnsi="Times New Roman"/>
          <w:sz w:val="28"/>
          <w:szCs w:val="28"/>
        </w:rPr>
        <w:t>unique</w:t>
      </w:r>
      <w:proofErr w:type="spellEnd"/>
      <w:r w:rsidRPr="009C74AD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9C74AD">
        <w:rPr>
          <w:rFonts w:ascii="Times New Roman" w:hAnsi="Times New Roman"/>
          <w:sz w:val="28"/>
          <w:szCs w:val="28"/>
        </w:rPr>
        <w:t>true</w:t>
      </w:r>
      <w:proofErr w:type="spellEnd"/>
      <w:r w:rsidRPr="009C74AD">
        <w:rPr>
          <w:rFonts w:ascii="Times New Roman" w:hAnsi="Times New Roman"/>
          <w:sz w:val="28"/>
          <w:szCs w:val="28"/>
        </w:rPr>
        <w:t xml:space="preserve"> гарантирует, что в системе не появится два абитуриента с одинаковым номером.</w:t>
      </w:r>
    </w:p>
    <w:p w14:paraId="246AC0F3" w14:textId="77777777" w:rsidR="00F539E3" w:rsidRPr="009C74AD" w:rsidRDefault="00F539E3" w:rsidP="00232B90">
      <w:pPr>
        <w:pStyle w:val="af3"/>
        <w:numPr>
          <w:ilvl w:val="0"/>
          <w:numId w:val="15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Личные данные (</w:t>
      </w:r>
      <w:proofErr w:type="spellStart"/>
      <w:r w:rsidRPr="009C74AD">
        <w:rPr>
          <w:rFonts w:ascii="Times New Roman" w:hAnsi="Times New Roman"/>
          <w:sz w:val="28"/>
          <w:szCs w:val="28"/>
        </w:rPr>
        <w:t>lastName</w:t>
      </w:r>
      <w:proofErr w:type="spellEnd"/>
      <w:r w:rsidRPr="009C74A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C74AD">
        <w:rPr>
          <w:rFonts w:ascii="Times New Roman" w:hAnsi="Times New Roman"/>
          <w:sz w:val="28"/>
          <w:szCs w:val="28"/>
        </w:rPr>
        <w:t>firstName</w:t>
      </w:r>
      <w:proofErr w:type="spellEnd"/>
      <w:r w:rsidRPr="009C74A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C74AD">
        <w:rPr>
          <w:rFonts w:ascii="Times New Roman" w:hAnsi="Times New Roman"/>
          <w:sz w:val="28"/>
          <w:szCs w:val="28"/>
        </w:rPr>
        <w:t>middleName</w:t>
      </w:r>
      <w:proofErr w:type="spellEnd"/>
      <w:r w:rsidRPr="009C74AD">
        <w:rPr>
          <w:rFonts w:ascii="Times New Roman" w:hAnsi="Times New Roman"/>
          <w:sz w:val="28"/>
          <w:szCs w:val="28"/>
        </w:rPr>
        <w:t>): для фамилии, имени и отчества используется строковый тип данных с обязательным заполнением (</w:t>
      </w:r>
      <w:proofErr w:type="spellStart"/>
      <w:r w:rsidRPr="009C74AD">
        <w:rPr>
          <w:rFonts w:ascii="Times New Roman" w:hAnsi="Times New Roman"/>
          <w:sz w:val="28"/>
          <w:szCs w:val="28"/>
        </w:rPr>
        <w:t>allowNull</w:t>
      </w:r>
      <w:proofErr w:type="spellEnd"/>
      <w:r w:rsidRPr="009C74AD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9C74AD">
        <w:rPr>
          <w:rFonts w:ascii="Times New Roman" w:hAnsi="Times New Roman"/>
          <w:sz w:val="28"/>
          <w:szCs w:val="28"/>
        </w:rPr>
        <w:t>false</w:t>
      </w:r>
      <w:proofErr w:type="spellEnd"/>
      <w:r w:rsidRPr="009C74AD">
        <w:rPr>
          <w:rFonts w:ascii="Times New Roman" w:hAnsi="Times New Roman"/>
          <w:sz w:val="28"/>
          <w:szCs w:val="28"/>
        </w:rPr>
        <w:t>).</w:t>
      </w:r>
    </w:p>
    <w:p w14:paraId="2E78EAB8" w14:textId="77777777" w:rsidR="00F539E3" w:rsidRPr="009C74AD" w:rsidRDefault="00F539E3" w:rsidP="00232B90">
      <w:pPr>
        <w:pStyle w:val="af3"/>
        <w:numPr>
          <w:ilvl w:val="0"/>
          <w:numId w:val="15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Дата рождения (</w:t>
      </w:r>
      <w:proofErr w:type="spellStart"/>
      <w:r w:rsidRPr="009C74AD">
        <w:rPr>
          <w:rFonts w:ascii="Times New Roman" w:hAnsi="Times New Roman"/>
          <w:sz w:val="28"/>
          <w:szCs w:val="28"/>
        </w:rPr>
        <w:t>birthDate</w:t>
      </w:r>
      <w:proofErr w:type="spellEnd"/>
      <w:r w:rsidRPr="009C74AD">
        <w:rPr>
          <w:rFonts w:ascii="Times New Roman" w:hAnsi="Times New Roman"/>
          <w:sz w:val="28"/>
          <w:szCs w:val="28"/>
        </w:rPr>
        <w:t>): тип DATEONLY выбран специально для того, чтобы хранить только дату без лишней информации о времени.</w:t>
      </w:r>
    </w:p>
    <w:p w14:paraId="6FD15069" w14:textId="77777777" w:rsidR="00F539E3" w:rsidRPr="009C74AD" w:rsidRDefault="00F539E3" w:rsidP="00232B90">
      <w:pPr>
        <w:pStyle w:val="af3"/>
        <w:numPr>
          <w:ilvl w:val="0"/>
          <w:numId w:val="15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Контактные данные (</w:t>
      </w:r>
      <w:proofErr w:type="spellStart"/>
      <w:r w:rsidRPr="009C74AD">
        <w:rPr>
          <w:rFonts w:ascii="Times New Roman" w:hAnsi="Times New Roman"/>
          <w:sz w:val="28"/>
          <w:szCs w:val="28"/>
        </w:rPr>
        <w:t>phone</w:t>
      </w:r>
      <w:proofErr w:type="spellEnd"/>
      <w:r w:rsidRPr="009C74A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C74AD">
        <w:rPr>
          <w:rFonts w:ascii="Times New Roman" w:hAnsi="Times New Roman"/>
          <w:sz w:val="28"/>
          <w:szCs w:val="28"/>
        </w:rPr>
        <w:t>email</w:t>
      </w:r>
      <w:proofErr w:type="spellEnd"/>
      <w:r w:rsidRPr="009C74AD">
        <w:rPr>
          <w:rFonts w:ascii="Times New Roman" w:hAnsi="Times New Roman"/>
          <w:sz w:val="28"/>
          <w:szCs w:val="28"/>
        </w:rPr>
        <w:t>): хранятся в строковом формате. Отдельные поля для телефонов родителей (</w:t>
      </w:r>
      <w:proofErr w:type="spellStart"/>
      <w:r w:rsidRPr="009C74AD">
        <w:rPr>
          <w:rFonts w:ascii="Times New Roman" w:hAnsi="Times New Roman"/>
          <w:sz w:val="28"/>
          <w:szCs w:val="28"/>
        </w:rPr>
        <w:t>motherPhone</w:t>
      </w:r>
      <w:proofErr w:type="spellEnd"/>
      <w:r w:rsidRPr="009C74A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C74AD">
        <w:rPr>
          <w:rFonts w:ascii="Times New Roman" w:hAnsi="Times New Roman"/>
          <w:sz w:val="28"/>
          <w:szCs w:val="28"/>
        </w:rPr>
        <w:t>fatherPhone</w:t>
      </w:r>
      <w:proofErr w:type="spellEnd"/>
      <w:r w:rsidRPr="009C74AD">
        <w:rPr>
          <w:rFonts w:ascii="Times New Roman" w:hAnsi="Times New Roman"/>
          <w:sz w:val="28"/>
          <w:szCs w:val="28"/>
        </w:rPr>
        <w:t>).</w:t>
      </w:r>
    </w:p>
    <w:p w14:paraId="4C06B57E" w14:textId="77777777" w:rsidR="00F539E3" w:rsidRPr="009C74AD" w:rsidRDefault="00F539E3" w:rsidP="00232B90">
      <w:pPr>
        <w:pStyle w:val="af3"/>
        <w:numPr>
          <w:ilvl w:val="0"/>
          <w:numId w:val="15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Статус заявки (</w:t>
      </w:r>
      <w:proofErr w:type="spellStart"/>
      <w:r w:rsidRPr="009C74AD">
        <w:rPr>
          <w:rFonts w:ascii="Times New Roman" w:hAnsi="Times New Roman"/>
          <w:sz w:val="28"/>
          <w:szCs w:val="28"/>
        </w:rPr>
        <w:t>status</w:t>
      </w:r>
      <w:proofErr w:type="spellEnd"/>
      <w:r w:rsidRPr="009C74AD">
        <w:rPr>
          <w:rFonts w:ascii="Times New Roman" w:hAnsi="Times New Roman"/>
          <w:sz w:val="28"/>
          <w:szCs w:val="28"/>
        </w:rPr>
        <w:t>): одно из самых важных полей. Тип ENUM (перечисление) ограничивает возможные значения только тремя вариантами. (</w:t>
      </w:r>
      <w:proofErr w:type="spellStart"/>
      <w:r w:rsidRPr="009C74AD">
        <w:rPr>
          <w:rFonts w:ascii="Times New Roman" w:hAnsi="Times New Roman"/>
          <w:sz w:val="28"/>
          <w:szCs w:val="28"/>
        </w:rPr>
        <w:t>pending</w:t>
      </w:r>
      <w:proofErr w:type="spellEnd"/>
      <w:r w:rsidRPr="009C74A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C74AD">
        <w:rPr>
          <w:rFonts w:ascii="Times New Roman" w:hAnsi="Times New Roman"/>
          <w:sz w:val="28"/>
          <w:szCs w:val="28"/>
        </w:rPr>
        <w:t>accepted</w:t>
      </w:r>
      <w:proofErr w:type="spellEnd"/>
      <w:r w:rsidRPr="009C74A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C74AD">
        <w:rPr>
          <w:rFonts w:ascii="Times New Roman" w:hAnsi="Times New Roman"/>
          <w:sz w:val="28"/>
          <w:szCs w:val="28"/>
        </w:rPr>
        <w:t>rejected</w:t>
      </w:r>
      <w:proofErr w:type="spellEnd"/>
      <w:r w:rsidRPr="009C74AD">
        <w:rPr>
          <w:rFonts w:ascii="Times New Roman" w:hAnsi="Times New Roman"/>
          <w:sz w:val="28"/>
          <w:szCs w:val="28"/>
        </w:rPr>
        <w:t>).</w:t>
      </w:r>
    </w:p>
    <w:p w14:paraId="386D8B99" w14:textId="77777777" w:rsidR="00F539E3" w:rsidRPr="009C74AD" w:rsidRDefault="00F539E3" w:rsidP="00043A5E">
      <w:pPr>
        <w:spacing w:after="0"/>
        <w:rPr>
          <w:szCs w:val="28"/>
        </w:rPr>
      </w:pPr>
      <w:r w:rsidRPr="009C74AD">
        <w:rPr>
          <w:szCs w:val="28"/>
        </w:rPr>
        <w:t>Проектирование связей в базе данных.</w:t>
      </w:r>
    </w:p>
    <w:p w14:paraId="5D914AD7" w14:textId="77777777" w:rsidR="00F539E3" w:rsidRPr="009C74AD" w:rsidRDefault="00F539E3" w:rsidP="00043A5E">
      <w:pPr>
        <w:spacing w:after="0"/>
        <w:rPr>
          <w:szCs w:val="28"/>
        </w:rPr>
      </w:pPr>
      <w:r w:rsidRPr="009C74AD">
        <w:rPr>
          <w:szCs w:val="28"/>
        </w:rPr>
        <w:t xml:space="preserve">База данных настроена по принципу связей, что подразумевает наличие логических связей между таблицами. Это необходимо для того, чтобы избежать дублирования информации и обеспечить порядок в списках абитуриентов. </w:t>
      </w:r>
    </w:p>
    <w:p w14:paraId="29F10747" w14:textId="77777777" w:rsidR="00F539E3" w:rsidRPr="009C74AD" w:rsidRDefault="00F539E3" w:rsidP="00043A5E">
      <w:pPr>
        <w:spacing w:after="0"/>
        <w:rPr>
          <w:szCs w:val="28"/>
        </w:rPr>
      </w:pPr>
      <w:r w:rsidRPr="009C74AD">
        <w:rPr>
          <w:szCs w:val="28"/>
        </w:rPr>
        <w:t>1. Связь “Один к одному” (One-</w:t>
      </w:r>
      <w:proofErr w:type="spellStart"/>
      <w:r w:rsidRPr="009C74AD">
        <w:rPr>
          <w:szCs w:val="28"/>
        </w:rPr>
        <w:t>to</w:t>
      </w:r>
      <w:proofErr w:type="spellEnd"/>
      <w:r w:rsidRPr="009C74AD">
        <w:rPr>
          <w:szCs w:val="28"/>
        </w:rPr>
        <w:t>-One).</w:t>
      </w:r>
    </w:p>
    <w:p w14:paraId="1EB0FB39" w14:textId="77777777" w:rsidR="00F539E3" w:rsidRPr="009C74AD" w:rsidRDefault="00F539E3" w:rsidP="00043A5E">
      <w:pPr>
        <w:spacing w:after="0"/>
        <w:rPr>
          <w:szCs w:val="28"/>
        </w:rPr>
      </w:pPr>
      <w:r w:rsidRPr="009C74AD">
        <w:rPr>
          <w:szCs w:val="28"/>
        </w:rPr>
        <w:t>Данный тип используется в тех случаях, когда одному объекту основной таблицы соответствует строго одна запись в дополнительной. В разрабатываемой системе такая связь установлена между таблицами абитуриента (</w:t>
      </w:r>
      <w:proofErr w:type="spellStart"/>
      <w:r w:rsidRPr="009C74AD">
        <w:rPr>
          <w:szCs w:val="28"/>
        </w:rPr>
        <w:t>Applicant</w:t>
      </w:r>
      <w:proofErr w:type="spellEnd"/>
      <w:r w:rsidRPr="009C74AD">
        <w:rPr>
          <w:szCs w:val="28"/>
        </w:rPr>
        <w:t>) и данными о его предыдущем образовании (</w:t>
      </w:r>
      <w:proofErr w:type="spellStart"/>
      <w:r w:rsidRPr="009C74AD">
        <w:rPr>
          <w:szCs w:val="28"/>
        </w:rPr>
        <w:t>EducationInfo</w:t>
      </w:r>
      <w:proofErr w:type="spellEnd"/>
      <w:r w:rsidRPr="009C74AD">
        <w:rPr>
          <w:szCs w:val="28"/>
        </w:rPr>
        <w:t>). У одного абитуриента может быть только один набор данных об окончании прошлого учебного заведения.</w:t>
      </w:r>
    </w:p>
    <w:p w14:paraId="383EA57D" w14:textId="77777777" w:rsidR="00D033C1" w:rsidRPr="00D51683" w:rsidRDefault="00F539E3" w:rsidP="00043A5E">
      <w:pPr>
        <w:shd w:val="clear" w:color="auto" w:fill="1F1F28"/>
        <w:spacing w:after="0" w:line="345" w:lineRule="atLeast"/>
        <w:rPr>
          <w:rFonts w:cs="JetBrains Mono"/>
          <w:color w:val="9CABCA"/>
          <w:lang w:val="en-US"/>
        </w:rPr>
      </w:pPr>
      <w:proofErr w:type="spellStart"/>
      <w:r w:rsidRPr="00D51683">
        <w:rPr>
          <w:rFonts w:cs="JetBrains Mono"/>
          <w:color w:val="FFA066"/>
          <w:lang w:val="en-US"/>
        </w:rPr>
        <w:t>Applicant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7E9CD8"/>
          <w:lang w:val="en-US"/>
        </w:rPr>
        <w:t>hasOne</w:t>
      </w:r>
      <w:proofErr w:type="spellEnd"/>
      <w:r w:rsidRPr="00D51683">
        <w:rPr>
          <w:rFonts w:cs="JetBrains Mono"/>
          <w:color w:val="9CABCA"/>
          <w:lang w:val="en-US"/>
        </w:rPr>
        <w:t>(</w:t>
      </w:r>
      <w:proofErr w:type="spellStart"/>
      <w:r w:rsidRPr="00D51683">
        <w:rPr>
          <w:rFonts w:cs="JetBrains Mono"/>
          <w:color w:val="FFA066"/>
          <w:lang w:val="en-US"/>
        </w:rPr>
        <w:t>EducationInfo</w:t>
      </w:r>
      <w:proofErr w:type="spellEnd"/>
      <w:r w:rsidRPr="00D51683">
        <w:rPr>
          <w:rFonts w:cs="JetBrains Mono"/>
          <w:color w:val="9CABCA"/>
          <w:lang w:val="en-US"/>
        </w:rPr>
        <w:t>,</w:t>
      </w:r>
      <w:r w:rsidRPr="00D51683">
        <w:rPr>
          <w:rFonts w:cs="JetBrains Mono"/>
          <w:color w:val="DCD7BA"/>
          <w:lang w:val="en-US"/>
        </w:rPr>
        <w:t xml:space="preserve"> </w:t>
      </w:r>
      <w:proofErr w:type="gramStart"/>
      <w:r w:rsidRPr="00D51683">
        <w:rPr>
          <w:rFonts w:cs="JetBrains Mono"/>
          <w:color w:val="9CABCA"/>
          <w:lang w:val="en-US"/>
        </w:rPr>
        <w:t>{</w:t>
      </w:r>
      <w:r w:rsidRPr="00D51683">
        <w:rPr>
          <w:rFonts w:cs="JetBrains Mono"/>
          <w:color w:val="DCD7BA"/>
          <w:lang w:val="en-US"/>
        </w:rPr>
        <w:t xml:space="preserve"> </w:t>
      </w:r>
      <w:proofErr w:type="spellStart"/>
      <w:r w:rsidRPr="00D51683">
        <w:rPr>
          <w:rFonts w:cs="JetBrains Mono"/>
          <w:color w:val="E6C384"/>
          <w:lang w:val="en-US"/>
        </w:rPr>
        <w:t>onDelete</w:t>
      </w:r>
      <w:proofErr w:type="spellEnd"/>
      <w:proofErr w:type="gramEnd"/>
      <w:r w:rsidRPr="00D51683">
        <w:rPr>
          <w:rFonts w:cs="JetBrains Mono"/>
          <w:color w:val="9CABCA"/>
          <w:lang w:val="en-US"/>
        </w:rPr>
        <w:t>: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98BB6C"/>
          <w:lang w:val="en-US"/>
        </w:rPr>
        <w:t>'CASCADE</w:t>
      </w:r>
      <w:proofErr w:type="gramStart"/>
      <w:r w:rsidRPr="00D51683">
        <w:rPr>
          <w:rFonts w:cs="JetBrains Mono"/>
          <w:color w:val="98BB6C"/>
          <w:lang w:val="en-US"/>
        </w:rPr>
        <w:t>'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9CABCA"/>
          <w:lang w:val="en-US"/>
        </w:rPr>
        <w:t>}</w:t>
      </w:r>
      <w:proofErr w:type="gramEnd"/>
      <w:r w:rsidRPr="00D51683">
        <w:rPr>
          <w:rFonts w:cs="JetBrains Mono"/>
          <w:color w:val="9CABCA"/>
          <w:lang w:val="en-US"/>
        </w:rPr>
        <w:t>)</w:t>
      </w:r>
    </w:p>
    <w:p w14:paraId="06A277AD" w14:textId="6C5C9EA2" w:rsidR="00F539E3" w:rsidRPr="009C74AD" w:rsidRDefault="00F539E3" w:rsidP="00043A5E">
      <w:pPr>
        <w:shd w:val="clear" w:color="auto" w:fill="1F1F28"/>
        <w:spacing w:after="0" w:line="345" w:lineRule="atLeast"/>
        <w:rPr>
          <w:rFonts w:cs="JetBrains Mono"/>
          <w:color w:val="DCD7BA"/>
        </w:rPr>
      </w:pPr>
      <w:r w:rsidRPr="009C74AD">
        <w:rPr>
          <w:rFonts w:cs="JetBrains Mono"/>
          <w:color w:val="9CABCA"/>
        </w:rPr>
        <w:t xml:space="preserve">// CASCADE – значит, что при удалении </w:t>
      </w:r>
      <w:proofErr w:type="spellStart"/>
      <w:r w:rsidRPr="009C74AD">
        <w:rPr>
          <w:rFonts w:cs="JetBrains Mono"/>
          <w:color w:val="9CABCA"/>
        </w:rPr>
        <w:t>applicant</w:t>
      </w:r>
      <w:proofErr w:type="spellEnd"/>
      <w:r w:rsidRPr="009C74AD">
        <w:rPr>
          <w:rFonts w:cs="JetBrains Mono"/>
          <w:color w:val="9CABCA"/>
        </w:rPr>
        <w:t xml:space="preserve"> (абитуриента) также удалится таблица </w:t>
      </w:r>
      <w:proofErr w:type="spellStart"/>
      <w:r w:rsidRPr="009C74AD">
        <w:rPr>
          <w:rFonts w:cs="JetBrains Mono"/>
          <w:color w:val="9CABCA"/>
        </w:rPr>
        <w:t>educationInfo</w:t>
      </w:r>
      <w:proofErr w:type="spellEnd"/>
      <w:r w:rsidRPr="009C74AD">
        <w:rPr>
          <w:rFonts w:cs="JetBrains Mono"/>
          <w:color w:val="9CABCA"/>
        </w:rPr>
        <w:t xml:space="preserve"> (информации об образовании)</w:t>
      </w:r>
    </w:p>
    <w:p w14:paraId="21D5E3A5" w14:textId="77777777" w:rsidR="00F539E3" w:rsidRPr="00D51683" w:rsidRDefault="00F539E3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proofErr w:type="spellStart"/>
      <w:r w:rsidRPr="00D51683">
        <w:rPr>
          <w:rFonts w:cs="JetBrains Mono"/>
          <w:color w:val="FFA066"/>
          <w:lang w:val="en-US"/>
        </w:rPr>
        <w:t>EducationInfo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7E9CD8"/>
          <w:lang w:val="en-US"/>
        </w:rPr>
        <w:t>belongsTo</w:t>
      </w:r>
      <w:proofErr w:type="spellEnd"/>
      <w:r w:rsidRPr="00D51683">
        <w:rPr>
          <w:rFonts w:cs="JetBrains Mono"/>
          <w:color w:val="9CABCA"/>
          <w:lang w:val="en-US"/>
        </w:rPr>
        <w:t>(</w:t>
      </w:r>
      <w:r w:rsidRPr="00D51683">
        <w:rPr>
          <w:rFonts w:cs="JetBrains Mono"/>
          <w:color w:val="FFA066"/>
          <w:lang w:val="en-US"/>
        </w:rPr>
        <w:t>Applicant</w:t>
      </w:r>
      <w:r w:rsidRPr="00D51683">
        <w:rPr>
          <w:rFonts w:cs="JetBrains Mono"/>
          <w:color w:val="9CABCA"/>
          <w:lang w:val="en-US"/>
        </w:rPr>
        <w:t>)</w:t>
      </w:r>
    </w:p>
    <w:p w14:paraId="258AE279" w14:textId="77777777" w:rsidR="00F539E3" w:rsidRPr="00D51683" w:rsidRDefault="00F539E3" w:rsidP="00043A5E">
      <w:pPr>
        <w:spacing w:after="0"/>
        <w:rPr>
          <w:szCs w:val="28"/>
          <w:lang w:val="en-US"/>
        </w:rPr>
      </w:pPr>
      <w:r w:rsidRPr="00D51683">
        <w:rPr>
          <w:szCs w:val="28"/>
          <w:lang w:val="en-US"/>
        </w:rPr>
        <w:t xml:space="preserve">2. </w:t>
      </w:r>
      <w:r w:rsidRPr="009C74AD">
        <w:rPr>
          <w:szCs w:val="28"/>
        </w:rPr>
        <w:t>Связь</w:t>
      </w:r>
      <w:r w:rsidRPr="00D51683">
        <w:rPr>
          <w:szCs w:val="28"/>
          <w:lang w:val="en-US"/>
        </w:rPr>
        <w:t xml:space="preserve"> “</w:t>
      </w:r>
      <w:r w:rsidRPr="009C74AD">
        <w:rPr>
          <w:szCs w:val="28"/>
        </w:rPr>
        <w:t>Один</w:t>
      </w:r>
      <w:r w:rsidRPr="00D51683">
        <w:rPr>
          <w:szCs w:val="28"/>
          <w:lang w:val="en-US"/>
        </w:rPr>
        <w:t xml:space="preserve"> </w:t>
      </w:r>
      <w:r w:rsidRPr="009C74AD">
        <w:rPr>
          <w:szCs w:val="28"/>
        </w:rPr>
        <w:t>ко</w:t>
      </w:r>
      <w:r w:rsidRPr="00D51683">
        <w:rPr>
          <w:szCs w:val="28"/>
          <w:lang w:val="en-US"/>
        </w:rPr>
        <w:t xml:space="preserve"> </w:t>
      </w:r>
      <w:r w:rsidRPr="009C74AD">
        <w:rPr>
          <w:szCs w:val="28"/>
        </w:rPr>
        <w:t>многим</w:t>
      </w:r>
      <w:r w:rsidRPr="00D51683">
        <w:rPr>
          <w:szCs w:val="28"/>
          <w:lang w:val="en-US"/>
        </w:rPr>
        <w:t>” (One-to-Many).</w:t>
      </w:r>
    </w:p>
    <w:p w14:paraId="5C1EF1E7" w14:textId="77777777" w:rsidR="00F539E3" w:rsidRPr="009C74AD" w:rsidRDefault="00F539E3" w:rsidP="00043A5E">
      <w:pPr>
        <w:spacing w:after="0"/>
        <w:rPr>
          <w:szCs w:val="28"/>
        </w:rPr>
      </w:pPr>
      <w:r w:rsidRPr="009C74AD">
        <w:rPr>
          <w:szCs w:val="28"/>
        </w:rPr>
        <w:t>Это наиболее распространенный тип связи. Она применяется там, где один главный объект может владеть группой подчиненных объектов. В коде реализовано для специальностей и квалификаций. В данной системе такая связь установлена между таблицами специальности (</w:t>
      </w:r>
      <w:proofErr w:type="spellStart"/>
      <w:r w:rsidRPr="009C74AD">
        <w:rPr>
          <w:szCs w:val="28"/>
        </w:rPr>
        <w:t>Specialty</w:t>
      </w:r>
      <w:proofErr w:type="spellEnd"/>
      <w:r w:rsidRPr="009C74AD">
        <w:rPr>
          <w:szCs w:val="28"/>
        </w:rPr>
        <w:t>) и таблицей квалификации (</w:t>
      </w:r>
      <w:proofErr w:type="spellStart"/>
      <w:r w:rsidRPr="009C74AD">
        <w:rPr>
          <w:szCs w:val="28"/>
        </w:rPr>
        <w:t>qualification</w:t>
      </w:r>
      <w:proofErr w:type="spellEnd"/>
      <w:r w:rsidRPr="009C74AD">
        <w:rPr>
          <w:szCs w:val="28"/>
        </w:rPr>
        <w:t>). Одна специальность может включать в себя несколько квалификаций.</w:t>
      </w:r>
    </w:p>
    <w:p w14:paraId="2A3322BB" w14:textId="77777777" w:rsidR="00F539E3" w:rsidRPr="00CC0E2C" w:rsidRDefault="00F539E3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proofErr w:type="spellStart"/>
      <w:r w:rsidRPr="00D426FE">
        <w:rPr>
          <w:rFonts w:cs="JetBrains Mono"/>
          <w:color w:val="FFA066"/>
          <w:lang w:val="en-US"/>
        </w:rPr>
        <w:t>Specialty</w:t>
      </w:r>
      <w:r w:rsidRPr="00CC0E2C">
        <w:rPr>
          <w:rFonts w:cs="JetBrains Mono"/>
          <w:color w:val="9CABCA"/>
          <w:lang w:val="en-US"/>
        </w:rPr>
        <w:t>.</w:t>
      </w:r>
      <w:r w:rsidRPr="00D426FE">
        <w:rPr>
          <w:rFonts w:cs="JetBrains Mono"/>
          <w:color w:val="7E9CD8"/>
          <w:lang w:val="en-US"/>
        </w:rPr>
        <w:t>hasMany</w:t>
      </w:r>
      <w:proofErr w:type="spellEnd"/>
      <w:r w:rsidRPr="00CC0E2C">
        <w:rPr>
          <w:rFonts w:cs="JetBrains Mono"/>
          <w:color w:val="9CABCA"/>
          <w:lang w:val="en-US"/>
        </w:rPr>
        <w:t>(</w:t>
      </w:r>
      <w:r w:rsidRPr="00D426FE">
        <w:rPr>
          <w:rFonts w:cs="JetBrains Mono"/>
          <w:color w:val="FFA066"/>
          <w:lang w:val="en-US"/>
        </w:rPr>
        <w:t>Qualification</w:t>
      </w:r>
      <w:r w:rsidRPr="00CC0E2C">
        <w:rPr>
          <w:rFonts w:cs="JetBrains Mono"/>
          <w:color w:val="9CABCA"/>
          <w:lang w:val="en-US"/>
        </w:rPr>
        <w:t>,</w:t>
      </w:r>
      <w:r w:rsidRPr="00CC0E2C">
        <w:rPr>
          <w:rFonts w:cs="JetBrains Mono"/>
          <w:color w:val="DCD7BA"/>
          <w:lang w:val="en-US"/>
        </w:rPr>
        <w:t xml:space="preserve"> </w:t>
      </w:r>
      <w:proofErr w:type="gramStart"/>
      <w:r w:rsidRPr="00CC0E2C">
        <w:rPr>
          <w:rFonts w:cs="JetBrains Mono"/>
          <w:color w:val="9CABCA"/>
          <w:lang w:val="en-US"/>
        </w:rPr>
        <w:t>{</w:t>
      </w:r>
      <w:r w:rsidRPr="00CC0E2C">
        <w:rPr>
          <w:rFonts w:cs="JetBrains Mono"/>
          <w:color w:val="DCD7BA"/>
          <w:lang w:val="en-US"/>
        </w:rPr>
        <w:t xml:space="preserve"> </w:t>
      </w:r>
      <w:proofErr w:type="spellStart"/>
      <w:r w:rsidRPr="00D426FE">
        <w:rPr>
          <w:rFonts w:cs="JetBrains Mono"/>
          <w:color w:val="E6C384"/>
          <w:lang w:val="en-US"/>
        </w:rPr>
        <w:t>onDelete</w:t>
      </w:r>
      <w:proofErr w:type="spellEnd"/>
      <w:proofErr w:type="gramEnd"/>
      <w:r w:rsidRPr="00CC0E2C">
        <w:rPr>
          <w:rFonts w:cs="JetBrains Mono"/>
          <w:color w:val="9CABCA"/>
          <w:lang w:val="en-US"/>
        </w:rPr>
        <w:t>:</w:t>
      </w:r>
      <w:r w:rsidRPr="00CC0E2C">
        <w:rPr>
          <w:rFonts w:cs="JetBrains Mono"/>
          <w:color w:val="DCD7BA"/>
          <w:lang w:val="en-US"/>
        </w:rPr>
        <w:t xml:space="preserve"> </w:t>
      </w:r>
      <w:r w:rsidRPr="00CC0E2C">
        <w:rPr>
          <w:rFonts w:cs="JetBrains Mono"/>
          <w:color w:val="98BB6C"/>
          <w:lang w:val="en-US"/>
        </w:rPr>
        <w:t>'</w:t>
      </w:r>
      <w:r w:rsidRPr="00D426FE">
        <w:rPr>
          <w:rFonts w:cs="JetBrains Mono"/>
          <w:color w:val="98BB6C"/>
          <w:lang w:val="en-US"/>
        </w:rPr>
        <w:t>CASCADE</w:t>
      </w:r>
      <w:proofErr w:type="gramStart"/>
      <w:r w:rsidRPr="00CC0E2C">
        <w:rPr>
          <w:rFonts w:cs="JetBrains Mono"/>
          <w:color w:val="98BB6C"/>
          <w:lang w:val="en-US"/>
        </w:rPr>
        <w:t>'</w:t>
      </w:r>
      <w:r w:rsidRPr="00CC0E2C">
        <w:rPr>
          <w:rFonts w:cs="JetBrains Mono"/>
          <w:color w:val="DCD7BA"/>
          <w:lang w:val="en-US"/>
        </w:rPr>
        <w:t xml:space="preserve"> </w:t>
      </w:r>
      <w:r w:rsidRPr="00CC0E2C">
        <w:rPr>
          <w:rFonts w:cs="JetBrains Mono"/>
          <w:color w:val="9CABCA"/>
          <w:lang w:val="en-US"/>
        </w:rPr>
        <w:t>}</w:t>
      </w:r>
      <w:proofErr w:type="gramEnd"/>
      <w:r w:rsidRPr="00CC0E2C">
        <w:rPr>
          <w:rFonts w:cs="JetBrains Mono"/>
          <w:color w:val="9CABCA"/>
          <w:lang w:val="en-US"/>
        </w:rPr>
        <w:t>)</w:t>
      </w:r>
    </w:p>
    <w:p w14:paraId="06C8246C" w14:textId="77777777" w:rsidR="00F539E3" w:rsidRPr="00D51683" w:rsidRDefault="00F539E3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proofErr w:type="spellStart"/>
      <w:r w:rsidRPr="00D51683">
        <w:rPr>
          <w:rFonts w:cs="JetBrains Mono"/>
          <w:color w:val="FFA066"/>
          <w:lang w:val="en-US"/>
        </w:rPr>
        <w:t>Qualification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7E9CD8"/>
          <w:lang w:val="en-US"/>
        </w:rPr>
        <w:t>belongsTo</w:t>
      </w:r>
      <w:proofErr w:type="spellEnd"/>
      <w:r w:rsidRPr="00D51683">
        <w:rPr>
          <w:rFonts w:cs="JetBrains Mono"/>
          <w:color w:val="9CABCA"/>
          <w:lang w:val="en-US"/>
        </w:rPr>
        <w:t>(</w:t>
      </w:r>
      <w:r w:rsidRPr="00D51683">
        <w:rPr>
          <w:rFonts w:cs="JetBrains Mono"/>
          <w:color w:val="FFA066"/>
          <w:lang w:val="en-US"/>
        </w:rPr>
        <w:t>Specialty</w:t>
      </w:r>
      <w:r w:rsidRPr="00D51683">
        <w:rPr>
          <w:rFonts w:cs="JetBrains Mono"/>
          <w:color w:val="9CABCA"/>
          <w:lang w:val="en-US"/>
        </w:rPr>
        <w:t>)</w:t>
      </w:r>
    </w:p>
    <w:p w14:paraId="4729F776" w14:textId="77777777" w:rsidR="00F539E3" w:rsidRPr="00D51683" w:rsidRDefault="00F539E3" w:rsidP="00043A5E">
      <w:pPr>
        <w:spacing w:after="0"/>
        <w:rPr>
          <w:szCs w:val="28"/>
          <w:lang w:val="en-US"/>
        </w:rPr>
      </w:pPr>
      <w:r w:rsidRPr="00D51683">
        <w:rPr>
          <w:szCs w:val="28"/>
          <w:lang w:val="en-US"/>
        </w:rPr>
        <w:t xml:space="preserve">3. </w:t>
      </w:r>
      <w:r w:rsidRPr="009C74AD">
        <w:rPr>
          <w:szCs w:val="28"/>
        </w:rPr>
        <w:t>Связь</w:t>
      </w:r>
      <w:r w:rsidRPr="00D51683">
        <w:rPr>
          <w:szCs w:val="28"/>
          <w:lang w:val="en-US"/>
        </w:rPr>
        <w:t xml:space="preserve"> “</w:t>
      </w:r>
      <w:r w:rsidRPr="009C74AD">
        <w:rPr>
          <w:szCs w:val="28"/>
        </w:rPr>
        <w:t>Многое</w:t>
      </w:r>
      <w:r w:rsidRPr="00D51683">
        <w:rPr>
          <w:szCs w:val="28"/>
          <w:lang w:val="en-US"/>
        </w:rPr>
        <w:t xml:space="preserve"> </w:t>
      </w:r>
      <w:r w:rsidRPr="009C74AD">
        <w:rPr>
          <w:szCs w:val="28"/>
        </w:rPr>
        <w:t>ко</w:t>
      </w:r>
      <w:r w:rsidRPr="00D51683">
        <w:rPr>
          <w:szCs w:val="28"/>
          <w:lang w:val="en-US"/>
        </w:rPr>
        <w:t xml:space="preserve"> </w:t>
      </w:r>
      <w:r w:rsidRPr="009C74AD">
        <w:rPr>
          <w:szCs w:val="28"/>
        </w:rPr>
        <w:t>одному</w:t>
      </w:r>
      <w:r w:rsidRPr="00D51683">
        <w:rPr>
          <w:szCs w:val="28"/>
          <w:lang w:val="en-US"/>
        </w:rPr>
        <w:t>” (Many-to-One).</w:t>
      </w:r>
    </w:p>
    <w:p w14:paraId="3007347F" w14:textId="77777777" w:rsidR="00F539E3" w:rsidRPr="009C74AD" w:rsidRDefault="00F539E3" w:rsidP="00043A5E">
      <w:pPr>
        <w:spacing w:after="0"/>
        <w:rPr>
          <w:szCs w:val="28"/>
        </w:rPr>
      </w:pPr>
      <w:r w:rsidRPr="009C74AD">
        <w:rPr>
          <w:szCs w:val="28"/>
        </w:rPr>
        <w:t>Этот тип связи является зеркальным отражением предыдущей и считается ключевой при распределении студентов. Один абитуриент может быть зачислен строго в одну учебную группу. При этом одна учебная группа является коллективной сущностью и может включать в себя множество абитуриентов.</w:t>
      </w:r>
    </w:p>
    <w:p w14:paraId="1F75C2AE" w14:textId="77777777" w:rsidR="00F539E3" w:rsidRPr="00D51683" w:rsidRDefault="00F539E3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proofErr w:type="spellStart"/>
      <w:r w:rsidRPr="00D51683">
        <w:rPr>
          <w:rFonts w:cs="JetBrains Mono"/>
          <w:color w:val="FFA066"/>
          <w:lang w:val="en-US"/>
        </w:rPr>
        <w:lastRenderedPageBreak/>
        <w:t>Group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7E9CD8"/>
          <w:lang w:val="en-US"/>
        </w:rPr>
        <w:t>hasMany</w:t>
      </w:r>
      <w:proofErr w:type="spellEnd"/>
      <w:r w:rsidRPr="00D51683">
        <w:rPr>
          <w:rFonts w:cs="JetBrains Mono"/>
          <w:color w:val="9CABCA"/>
          <w:lang w:val="en-US"/>
        </w:rPr>
        <w:t>(</w:t>
      </w:r>
      <w:r w:rsidRPr="00D51683">
        <w:rPr>
          <w:rFonts w:cs="JetBrains Mono"/>
          <w:color w:val="FFA066"/>
          <w:lang w:val="en-US"/>
        </w:rPr>
        <w:t>Applicant</w:t>
      </w:r>
      <w:r w:rsidRPr="00D51683">
        <w:rPr>
          <w:rFonts w:cs="JetBrains Mono"/>
          <w:color w:val="9CABCA"/>
          <w:lang w:val="en-US"/>
        </w:rPr>
        <w:t>)</w:t>
      </w:r>
    </w:p>
    <w:p w14:paraId="03BA5F30" w14:textId="77777777" w:rsidR="00F539E3" w:rsidRPr="00D51683" w:rsidRDefault="00F539E3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proofErr w:type="spellStart"/>
      <w:r w:rsidRPr="00D51683">
        <w:rPr>
          <w:rFonts w:cs="JetBrains Mono"/>
          <w:color w:val="FFA066"/>
          <w:lang w:val="en-US"/>
        </w:rPr>
        <w:t>Applicant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7E9CD8"/>
          <w:lang w:val="en-US"/>
        </w:rPr>
        <w:t>belongsTo</w:t>
      </w:r>
      <w:proofErr w:type="spellEnd"/>
      <w:r w:rsidRPr="00D51683">
        <w:rPr>
          <w:rFonts w:cs="JetBrains Mono"/>
          <w:color w:val="9CABCA"/>
          <w:lang w:val="en-US"/>
        </w:rPr>
        <w:t>(</w:t>
      </w:r>
      <w:r w:rsidRPr="00D51683">
        <w:rPr>
          <w:rFonts w:cs="JetBrains Mono"/>
          <w:color w:val="FFA066"/>
          <w:lang w:val="en-US"/>
        </w:rPr>
        <w:t>Group</w:t>
      </w:r>
      <w:r w:rsidRPr="00D51683">
        <w:rPr>
          <w:rFonts w:cs="JetBrains Mono"/>
          <w:color w:val="9CABCA"/>
          <w:lang w:val="en-US"/>
        </w:rPr>
        <w:t>)</w:t>
      </w:r>
    </w:p>
    <w:p w14:paraId="1FE25CFA" w14:textId="77777777" w:rsidR="00F539E3" w:rsidRPr="009C74AD" w:rsidRDefault="00F539E3" w:rsidP="00043A5E">
      <w:pPr>
        <w:spacing w:after="0"/>
        <w:rPr>
          <w:szCs w:val="28"/>
        </w:rPr>
      </w:pPr>
      <w:r w:rsidRPr="009C74AD">
        <w:rPr>
          <w:szCs w:val="28"/>
        </w:rPr>
        <w:t>4. Связь “Многие ко многим” (</w:t>
      </w:r>
      <w:proofErr w:type="spellStart"/>
      <w:r w:rsidRPr="009C74AD">
        <w:rPr>
          <w:szCs w:val="28"/>
        </w:rPr>
        <w:t>Many-to-Many</w:t>
      </w:r>
      <w:proofErr w:type="spellEnd"/>
      <w:r w:rsidRPr="009C74AD">
        <w:rPr>
          <w:szCs w:val="28"/>
        </w:rPr>
        <w:t>).</w:t>
      </w:r>
    </w:p>
    <w:p w14:paraId="4A15A090" w14:textId="77777777" w:rsidR="00F539E3" w:rsidRPr="009C74AD" w:rsidRDefault="00F539E3" w:rsidP="00043A5E">
      <w:pPr>
        <w:spacing w:after="0"/>
        <w:rPr>
          <w:szCs w:val="28"/>
        </w:rPr>
      </w:pPr>
      <w:r w:rsidRPr="009C74AD">
        <w:rPr>
          <w:szCs w:val="28"/>
        </w:rPr>
        <w:t>Для реализации гибкой системы учета льгот абитуриентов была использована связь типа “Многие ко многим”. В данной модели один абитуриент может владеть несколькими видами льгот, а одна и та же льгота может быть назначена неограниченному количество абитуриентов. Здесь создается промежуточная таблица “</w:t>
      </w:r>
      <w:proofErr w:type="spellStart"/>
      <w:r w:rsidRPr="009C74AD">
        <w:rPr>
          <w:szCs w:val="28"/>
        </w:rPr>
        <w:t>ApplicantBenefit</w:t>
      </w:r>
      <w:proofErr w:type="spellEnd"/>
      <w:r w:rsidRPr="009C74AD">
        <w:rPr>
          <w:szCs w:val="28"/>
        </w:rPr>
        <w:t>”, для того чтобы просто не перепутались данные.</w:t>
      </w:r>
    </w:p>
    <w:p w14:paraId="3ABD8190" w14:textId="77777777" w:rsidR="00F539E3" w:rsidRPr="00D51683" w:rsidRDefault="00F539E3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proofErr w:type="spellStart"/>
      <w:r w:rsidRPr="00D51683">
        <w:rPr>
          <w:rFonts w:cs="JetBrains Mono"/>
          <w:color w:val="FFA066"/>
          <w:lang w:val="en-US"/>
        </w:rPr>
        <w:t>Applicant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7E9CD8"/>
          <w:lang w:val="en-US"/>
        </w:rPr>
        <w:t>belongsToMany</w:t>
      </w:r>
      <w:proofErr w:type="spellEnd"/>
      <w:r w:rsidRPr="00D51683">
        <w:rPr>
          <w:rFonts w:cs="JetBrains Mono"/>
          <w:color w:val="9CABCA"/>
          <w:lang w:val="en-US"/>
        </w:rPr>
        <w:t>(</w:t>
      </w:r>
      <w:r w:rsidRPr="00D51683">
        <w:rPr>
          <w:rFonts w:cs="JetBrains Mono"/>
          <w:color w:val="FFA066"/>
          <w:lang w:val="en-US"/>
        </w:rPr>
        <w:t>Benefit</w:t>
      </w:r>
      <w:r w:rsidRPr="00D51683">
        <w:rPr>
          <w:rFonts w:cs="JetBrains Mono"/>
          <w:color w:val="9CABCA"/>
          <w:lang w:val="en-US"/>
        </w:rPr>
        <w:t>,</w:t>
      </w:r>
      <w:r w:rsidRPr="00D51683">
        <w:rPr>
          <w:rFonts w:cs="JetBrains Mono"/>
          <w:color w:val="DCD7BA"/>
          <w:lang w:val="en-US"/>
        </w:rPr>
        <w:t xml:space="preserve"> </w:t>
      </w:r>
      <w:proofErr w:type="gramStart"/>
      <w:r w:rsidRPr="00D51683">
        <w:rPr>
          <w:rFonts w:cs="JetBrains Mono"/>
          <w:color w:val="9CABCA"/>
          <w:lang w:val="en-US"/>
        </w:rPr>
        <w:t>{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E6C384"/>
          <w:lang w:val="en-US"/>
        </w:rPr>
        <w:t>through</w:t>
      </w:r>
      <w:proofErr w:type="gramEnd"/>
      <w:r w:rsidRPr="00D51683">
        <w:rPr>
          <w:rFonts w:cs="JetBrains Mono"/>
          <w:color w:val="9CABCA"/>
          <w:lang w:val="en-US"/>
        </w:rPr>
        <w:t>: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98BB6C"/>
          <w:lang w:val="en-US"/>
        </w:rPr>
        <w:t>'</w:t>
      </w:r>
      <w:proofErr w:type="spellStart"/>
      <w:r w:rsidRPr="00D51683">
        <w:rPr>
          <w:rFonts w:cs="JetBrains Mono"/>
          <w:color w:val="98BB6C"/>
          <w:lang w:val="en-US"/>
        </w:rPr>
        <w:t>ApplicantBenefit</w:t>
      </w:r>
      <w:proofErr w:type="spellEnd"/>
      <w:proofErr w:type="gramStart"/>
      <w:r w:rsidRPr="00D51683">
        <w:rPr>
          <w:rFonts w:cs="JetBrains Mono"/>
          <w:color w:val="98BB6C"/>
          <w:lang w:val="en-US"/>
        </w:rPr>
        <w:t>'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9CABCA"/>
          <w:lang w:val="en-US"/>
        </w:rPr>
        <w:t>}</w:t>
      </w:r>
      <w:proofErr w:type="gramEnd"/>
      <w:r w:rsidRPr="00D51683">
        <w:rPr>
          <w:rFonts w:cs="JetBrains Mono"/>
          <w:color w:val="9CABCA"/>
          <w:lang w:val="en-US"/>
        </w:rPr>
        <w:t>)</w:t>
      </w:r>
    </w:p>
    <w:p w14:paraId="13205592" w14:textId="77777777" w:rsidR="00F539E3" w:rsidRPr="00D51683" w:rsidRDefault="00F539E3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proofErr w:type="spellStart"/>
      <w:r w:rsidRPr="00D51683">
        <w:rPr>
          <w:rFonts w:cs="JetBrains Mono"/>
          <w:color w:val="FFA066"/>
          <w:lang w:val="en-US"/>
        </w:rPr>
        <w:t>Benefit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7E9CD8"/>
          <w:lang w:val="en-US"/>
        </w:rPr>
        <w:t>belongsToMany</w:t>
      </w:r>
      <w:proofErr w:type="spellEnd"/>
      <w:r w:rsidRPr="00D51683">
        <w:rPr>
          <w:rFonts w:cs="JetBrains Mono"/>
          <w:color w:val="9CABCA"/>
          <w:lang w:val="en-US"/>
        </w:rPr>
        <w:t>(</w:t>
      </w:r>
      <w:r w:rsidRPr="00D51683">
        <w:rPr>
          <w:rFonts w:cs="JetBrains Mono"/>
          <w:color w:val="FFA066"/>
          <w:lang w:val="en-US"/>
        </w:rPr>
        <w:t>Applicant</w:t>
      </w:r>
      <w:r w:rsidRPr="00D51683">
        <w:rPr>
          <w:rFonts w:cs="JetBrains Mono"/>
          <w:color w:val="9CABCA"/>
          <w:lang w:val="en-US"/>
        </w:rPr>
        <w:t>,</w:t>
      </w:r>
      <w:r w:rsidRPr="00D51683">
        <w:rPr>
          <w:rFonts w:cs="JetBrains Mono"/>
          <w:color w:val="DCD7BA"/>
          <w:lang w:val="en-US"/>
        </w:rPr>
        <w:t xml:space="preserve"> </w:t>
      </w:r>
      <w:proofErr w:type="gramStart"/>
      <w:r w:rsidRPr="00D51683">
        <w:rPr>
          <w:rFonts w:cs="JetBrains Mono"/>
          <w:color w:val="9CABCA"/>
          <w:lang w:val="en-US"/>
        </w:rPr>
        <w:t>{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E6C384"/>
          <w:lang w:val="en-US"/>
        </w:rPr>
        <w:t>through</w:t>
      </w:r>
      <w:proofErr w:type="gramEnd"/>
      <w:r w:rsidRPr="00D51683">
        <w:rPr>
          <w:rFonts w:cs="JetBrains Mono"/>
          <w:color w:val="9CABCA"/>
          <w:lang w:val="en-US"/>
        </w:rPr>
        <w:t>: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98BB6C"/>
          <w:lang w:val="en-US"/>
        </w:rPr>
        <w:t>'</w:t>
      </w:r>
      <w:proofErr w:type="spellStart"/>
      <w:r w:rsidRPr="00D51683">
        <w:rPr>
          <w:rFonts w:cs="JetBrains Mono"/>
          <w:color w:val="98BB6C"/>
          <w:lang w:val="en-US"/>
        </w:rPr>
        <w:t>ApplicantBenefit</w:t>
      </w:r>
      <w:proofErr w:type="spellEnd"/>
      <w:proofErr w:type="gramStart"/>
      <w:r w:rsidRPr="00D51683">
        <w:rPr>
          <w:rFonts w:cs="JetBrains Mono"/>
          <w:color w:val="98BB6C"/>
          <w:lang w:val="en-US"/>
        </w:rPr>
        <w:t>'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9CABCA"/>
          <w:lang w:val="en-US"/>
        </w:rPr>
        <w:t>}</w:t>
      </w:r>
      <w:proofErr w:type="gramEnd"/>
      <w:r w:rsidRPr="00D51683">
        <w:rPr>
          <w:rFonts w:cs="JetBrains Mono"/>
          <w:color w:val="9CABCA"/>
          <w:lang w:val="en-US"/>
        </w:rPr>
        <w:t>)</w:t>
      </w:r>
    </w:p>
    <w:p w14:paraId="79142244" w14:textId="7C662BAC" w:rsidR="007D1096" w:rsidRPr="009C74AD" w:rsidRDefault="00F539E3" w:rsidP="00043A5E">
      <w:pPr>
        <w:spacing w:after="0"/>
        <w:rPr>
          <w:szCs w:val="28"/>
        </w:rPr>
      </w:pPr>
      <w:r w:rsidRPr="009C74AD">
        <w:rPr>
          <w:szCs w:val="28"/>
        </w:rPr>
        <w:t>Также часто встречается {</w:t>
      </w:r>
      <w:proofErr w:type="spellStart"/>
      <w:r w:rsidRPr="009C74AD">
        <w:rPr>
          <w:szCs w:val="28"/>
        </w:rPr>
        <w:t>onDelete</w:t>
      </w:r>
      <w:proofErr w:type="spellEnd"/>
      <w:r w:rsidRPr="009C74AD">
        <w:rPr>
          <w:szCs w:val="28"/>
        </w:rPr>
        <w:t>: “CASCADE”}, они нужны для того, чтобы при удаление основной таблицы (родителя), подтягивалась и удалялась и привязанная (ребенок).</w:t>
      </w:r>
    </w:p>
    <w:p w14:paraId="66647C08" w14:textId="371CF7E3" w:rsidR="001921F5" w:rsidRPr="009C74AD" w:rsidRDefault="001921F5" w:rsidP="00043A5E">
      <w:pPr>
        <w:spacing w:after="0"/>
        <w:rPr>
          <w:b/>
          <w:bCs/>
          <w:i/>
          <w:iCs/>
        </w:rPr>
      </w:pPr>
      <w:r w:rsidRPr="009C74AD">
        <w:rPr>
          <w:b/>
          <w:bCs/>
        </w:rPr>
        <w:t xml:space="preserve">4.1.2 Программная реализация </w:t>
      </w:r>
      <w:r w:rsidR="00A91102" w:rsidRPr="009C74AD">
        <w:rPr>
          <w:b/>
          <w:bCs/>
        </w:rPr>
        <w:t>контроллеров</w:t>
      </w:r>
      <w:r w:rsidR="000F45D4" w:rsidRPr="009C74AD">
        <w:rPr>
          <w:b/>
          <w:bCs/>
        </w:rPr>
        <w:t>.</w:t>
      </w:r>
    </w:p>
    <w:p w14:paraId="02257603" w14:textId="49A6CB50" w:rsidR="007D1096" w:rsidRPr="009C74AD" w:rsidRDefault="000F45D4" w:rsidP="00043A5E">
      <w:pPr>
        <w:spacing w:after="0"/>
      </w:pPr>
      <w:r w:rsidRPr="009C74AD">
        <w:t>Разберем четыре основных запроса по принципу GRUD (</w:t>
      </w:r>
      <w:proofErr w:type="spellStart"/>
      <w:r w:rsidRPr="009C74AD">
        <w:t>create</w:t>
      </w:r>
      <w:proofErr w:type="spellEnd"/>
      <w:r w:rsidRPr="009C74AD">
        <w:t xml:space="preserve">, </w:t>
      </w:r>
      <w:proofErr w:type="spellStart"/>
      <w:r w:rsidRPr="009C74AD">
        <w:t>read</w:t>
      </w:r>
      <w:proofErr w:type="spellEnd"/>
      <w:r w:rsidRPr="009C74AD">
        <w:t xml:space="preserve">, </w:t>
      </w:r>
      <w:proofErr w:type="spellStart"/>
      <w:r w:rsidRPr="009C74AD">
        <w:t>update</w:t>
      </w:r>
      <w:proofErr w:type="spellEnd"/>
      <w:r w:rsidRPr="009C74AD">
        <w:t xml:space="preserve">, </w:t>
      </w:r>
      <w:proofErr w:type="spellStart"/>
      <w:r w:rsidRPr="009C74AD">
        <w:t>delete</w:t>
      </w:r>
      <w:proofErr w:type="spellEnd"/>
      <w:r w:rsidRPr="009C74AD">
        <w:t>)</w:t>
      </w:r>
      <w:r w:rsidR="00AA3535" w:rsidRPr="009C74AD">
        <w:t>.</w:t>
      </w:r>
    </w:p>
    <w:p w14:paraId="23C0E36D" w14:textId="1932FE78" w:rsidR="000F45D4" w:rsidRPr="009C74AD" w:rsidRDefault="000F45D4" w:rsidP="00CE69F5">
      <w:pPr>
        <w:pStyle w:val="af3"/>
        <w:numPr>
          <w:ilvl w:val="0"/>
          <w:numId w:val="30"/>
        </w:numPr>
        <w:spacing w:after="0"/>
        <w:ind w:left="0" w:firstLine="851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Получение данных (</w:t>
      </w:r>
      <w:proofErr w:type="spellStart"/>
      <w:r w:rsidRPr="009C74AD">
        <w:rPr>
          <w:rFonts w:ascii="Times New Roman" w:hAnsi="Times New Roman"/>
          <w:sz w:val="28"/>
          <w:szCs w:val="28"/>
        </w:rPr>
        <w:t>Read</w:t>
      </w:r>
      <w:proofErr w:type="spellEnd"/>
      <w:r w:rsidRPr="009C74AD">
        <w:rPr>
          <w:rFonts w:ascii="Times New Roman" w:hAnsi="Times New Roman"/>
          <w:sz w:val="28"/>
          <w:szCs w:val="28"/>
        </w:rPr>
        <w:t>)</w:t>
      </w:r>
      <w:r w:rsidR="00AA3535" w:rsidRPr="009C74AD">
        <w:rPr>
          <w:rFonts w:ascii="Times New Roman" w:hAnsi="Times New Roman"/>
          <w:sz w:val="28"/>
          <w:szCs w:val="28"/>
        </w:rPr>
        <w:t>:</w:t>
      </w:r>
    </w:p>
    <w:p w14:paraId="0CEC3DFB" w14:textId="4F2CEDA1" w:rsidR="00AA3535" w:rsidRPr="009C74AD" w:rsidRDefault="00AA3535" w:rsidP="00CE69F5">
      <w:pPr>
        <w:pStyle w:val="af3"/>
        <w:spacing w:after="0"/>
        <w:ind w:left="0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Этот запрос отвечает за поиск абитуриента в базе данных по его уникальному номеру, который присваивается ему при создании.</w:t>
      </w:r>
    </w:p>
    <w:p w14:paraId="3DEF797F" w14:textId="44BD383A" w:rsidR="00AA3535" w:rsidRPr="009C74AD" w:rsidRDefault="00092505" w:rsidP="00CE69F5">
      <w:pPr>
        <w:pStyle w:val="af3"/>
        <w:numPr>
          <w:ilvl w:val="0"/>
          <w:numId w:val="30"/>
        </w:numPr>
        <w:spacing w:after="0"/>
        <w:ind w:left="0" w:firstLine="851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Создание записи (</w:t>
      </w:r>
      <w:proofErr w:type="spellStart"/>
      <w:r w:rsidRPr="009C74AD">
        <w:rPr>
          <w:rFonts w:ascii="Times New Roman" w:hAnsi="Times New Roman"/>
          <w:sz w:val="28"/>
          <w:szCs w:val="28"/>
        </w:rPr>
        <w:t>Create</w:t>
      </w:r>
      <w:proofErr w:type="spellEnd"/>
      <w:r w:rsidRPr="009C74AD">
        <w:rPr>
          <w:rFonts w:ascii="Times New Roman" w:hAnsi="Times New Roman"/>
          <w:sz w:val="28"/>
          <w:szCs w:val="28"/>
        </w:rPr>
        <w:t>)</w:t>
      </w:r>
    </w:p>
    <w:p w14:paraId="188189A5" w14:textId="016BCD1F" w:rsidR="00092505" w:rsidRPr="009C74AD" w:rsidRDefault="00092505" w:rsidP="00CE69F5">
      <w:pPr>
        <w:pStyle w:val="af3"/>
        <w:spacing w:after="0"/>
        <w:ind w:left="0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Процесс добавления нового абитуриента. Здесь используется логика разделения данных: основные данные сохраняются в одну таблицу, а выбранные льготы в связующую</w:t>
      </w:r>
      <w:r w:rsidR="00650AD0" w:rsidRPr="009C74AD">
        <w:rPr>
          <w:rFonts w:ascii="Times New Roman" w:hAnsi="Times New Roman"/>
          <w:sz w:val="28"/>
          <w:szCs w:val="28"/>
        </w:rPr>
        <w:t>.</w:t>
      </w:r>
    </w:p>
    <w:p w14:paraId="0CE2EC66" w14:textId="67404FFF" w:rsidR="00092505" w:rsidRPr="009C74AD" w:rsidRDefault="009757B4" w:rsidP="00CE69F5">
      <w:pPr>
        <w:pStyle w:val="af3"/>
        <w:numPr>
          <w:ilvl w:val="0"/>
          <w:numId w:val="30"/>
        </w:numPr>
        <w:spacing w:after="0"/>
        <w:ind w:left="0" w:firstLine="851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Изменение данных (Update)</w:t>
      </w:r>
    </w:p>
    <w:p w14:paraId="13747097" w14:textId="1C645789" w:rsidR="009757B4" w:rsidRPr="009C74AD" w:rsidRDefault="009757B4" w:rsidP="00CE69F5">
      <w:pPr>
        <w:pStyle w:val="af3"/>
        <w:spacing w:after="0"/>
        <w:ind w:left="0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Метод позволяет обновить информацию о существующем абитуриенте.</w:t>
      </w:r>
      <w:r w:rsidR="00430E18" w:rsidRPr="009C74AD">
        <w:rPr>
          <w:rFonts w:ascii="Times New Roman" w:hAnsi="Times New Roman"/>
          <w:sz w:val="28"/>
          <w:szCs w:val="28"/>
        </w:rPr>
        <w:t xml:space="preserve"> Обновление абитуриента происходит по его ID.</w:t>
      </w:r>
    </w:p>
    <w:p w14:paraId="4BE66C98" w14:textId="386216C1" w:rsidR="00ED074A" w:rsidRPr="009C74AD" w:rsidRDefault="00DF1294" w:rsidP="00CE69F5">
      <w:pPr>
        <w:pStyle w:val="af3"/>
        <w:numPr>
          <w:ilvl w:val="0"/>
          <w:numId w:val="30"/>
        </w:numPr>
        <w:spacing w:after="0"/>
        <w:ind w:left="0" w:firstLine="851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Удаление записи (</w:t>
      </w:r>
      <w:proofErr w:type="spellStart"/>
      <w:r w:rsidRPr="009C74AD">
        <w:rPr>
          <w:rFonts w:ascii="Times New Roman" w:hAnsi="Times New Roman"/>
          <w:sz w:val="28"/>
          <w:szCs w:val="28"/>
        </w:rPr>
        <w:t>Delete</w:t>
      </w:r>
      <w:proofErr w:type="spellEnd"/>
      <w:r w:rsidRPr="009C74AD">
        <w:rPr>
          <w:rFonts w:ascii="Times New Roman" w:hAnsi="Times New Roman"/>
          <w:sz w:val="28"/>
          <w:szCs w:val="28"/>
        </w:rPr>
        <w:t>)</w:t>
      </w:r>
    </w:p>
    <w:p w14:paraId="2D78B98F" w14:textId="1946D75D" w:rsidR="00E0026E" w:rsidRPr="004C1BAA" w:rsidRDefault="00DF1294" w:rsidP="00CE69F5">
      <w:pPr>
        <w:pStyle w:val="af3"/>
        <w:spacing w:after="0"/>
        <w:ind w:left="0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Полное удаление информации определенного абитуриента, удаление также проходит по уникальному номеру абитуриента.</w:t>
      </w:r>
    </w:p>
    <w:p w14:paraId="053C0DB2" w14:textId="1165EBF4" w:rsidR="00A91102" w:rsidRPr="009C74AD" w:rsidRDefault="00A91102" w:rsidP="00043A5E">
      <w:pPr>
        <w:spacing w:after="0"/>
        <w:rPr>
          <w:b/>
          <w:bCs/>
          <w:i/>
          <w:iCs/>
        </w:rPr>
      </w:pPr>
      <w:r w:rsidRPr="009C74AD">
        <w:rPr>
          <w:b/>
          <w:bCs/>
        </w:rPr>
        <w:t>4.1.3 Программная реализация роутеров</w:t>
      </w:r>
      <w:r w:rsidR="00C04AEF" w:rsidRPr="009C74AD">
        <w:rPr>
          <w:b/>
          <w:bCs/>
        </w:rPr>
        <w:t>.</w:t>
      </w:r>
    </w:p>
    <w:p w14:paraId="588EF498" w14:textId="66559BDC" w:rsidR="00A91102" w:rsidRPr="009C74AD" w:rsidRDefault="00A91102" w:rsidP="002D36E5">
      <w:pPr>
        <w:pStyle w:val="af3"/>
        <w:numPr>
          <w:ilvl w:val="0"/>
          <w:numId w:val="31"/>
        </w:numPr>
        <w:tabs>
          <w:tab w:val="left" w:pos="851"/>
        </w:tabs>
        <w:spacing w:after="0"/>
        <w:ind w:left="0" w:firstLine="851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Серверная часть (</w:t>
      </w:r>
      <w:proofErr w:type="spellStart"/>
      <w:r w:rsidRPr="009C74AD">
        <w:rPr>
          <w:rFonts w:ascii="Times New Roman" w:hAnsi="Times New Roman"/>
          <w:sz w:val="28"/>
          <w:szCs w:val="28"/>
        </w:rPr>
        <w:t>Backend</w:t>
      </w:r>
      <w:proofErr w:type="spellEnd"/>
      <w:r w:rsidRPr="009C74AD">
        <w:rPr>
          <w:rFonts w:ascii="Times New Roman" w:hAnsi="Times New Roman"/>
          <w:sz w:val="28"/>
          <w:szCs w:val="28"/>
        </w:rPr>
        <w:t>):</w:t>
      </w:r>
    </w:p>
    <w:p w14:paraId="3D7063DB" w14:textId="2404AAA6" w:rsidR="005739F4" w:rsidRPr="009C74AD" w:rsidRDefault="005739F4" w:rsidP="002D36E5">
      <w:pPr>
        <w:pStyle w:val="af3"/>
        <w:tabs>
          <w:tab w:val="left" w:pos="851"/>
        </w:tabs>
        <w:spacing w:after="0"/>
        <w:ind w:left="0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 xml:space="preserve">Маршруты организованны по принципам REST, где каждый </w:t>
      </w:r>
      <w:proofErr w:type="spellStart"/>
      <w:r w:rsidRPr="009C74AD">
        <w:rPr>
          <w:rFonts w:ascii="Times New Roman" w:hAnsi="Times New Roman"/>
          <w:sz w:val="28"/>
          <w:szCs w:val="28"/>
        </w:rPr>
        <w:t>эндпоинт</w:t>
      </w:r>
      <w:proofErr w:type="spellEnd"/>
      <w:r w:rsidR="003D4A70" w:rsidRPr="009C74AD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="003D4A70" w:rsidRPr="009C74AD">
        <w:rPr>
          <w:rFonts w:ascii="Times New Roman" w:hAnsi="Times New Roman"/>
          <w:sz w:val="28"/>
          <w:szCs w:val="28"/>
        </w:rPr>
        <w:t>endpoint</w:t>
      </w:r>
      <w:proofErr w:type="spellEnd"/>
      <w:r w:rsidR="003D4A70" w:rsidRPr="009C74AD">
        <w:rPr>
          <w:rFonts w:ascii="Times New Roman" w:hAnsi="Times New Roman"/>
          <w:sz w:val="28"/>
          <w:szCs w:val="28"/>
        </w:rPr>
        <w:t>)</w:t>
      </w:r>
      <w:r w:rsidRPr="009C74AD">
        <w:rPr>
          <w:rFonts w:ascii="Times New Roman" w:hAnsi="Times New Roman"/>
          <w:sz w:val="28"/>
          <w:szCs w:val="28"/>
        </w:rPr>
        <w:t xml:space="preserve"> соответствует определенной операции над абитуриентом.</w:t>
      </w:r>
    </w:p>
    <w:p w14:paraId="33461530" w14:textId="77777777" w:rsidR="00CA0D03" w:rsidRPr="00D51683" w:rsidRDefault="00CA0D03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r w:rsidRPr="00D51683">
        <w:rPr>
          <w:rFonts w:cs="JetBrains Mono"/>
          <w:color w:val="957FB8"/>
          <w:lang w:val="en-US"/>
        </w:rPr>
        <w:t>const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7E9CD8"/>
          <w:lang w:val="en-US"/>
        </w:rPr>
        <w:t>express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C0A36E"/>
          <w:lang w:val="en-US"/>
        </w:rPr>
        <w:t>=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7E9CD8"/>
          <w:lang w:val="en-US"/>
        </w:rPr>
        <w:t>require</w:t>
      </w:r>
      <w:r w:rsidRPr="00D51683">
        <w:rPr>
          <w:rFonts w:cs="JetBrains Mono"/>
          <w:color w:val="9CABCA"/>
          <w:lang w:val="en-US"/>
        </w:rPr>
        <w:t>(</w:t>
      </w:r>
      <w:r w:rsidRPr="00D51683">
        <w:rPr>
          <w:rFonts w:cs="JetBrains Mono"/>
          <w:color w:val="98BB6C"/>
          <w:lang w:val="en-US"/>
        </w:rPr>
        <w:t>'</w:t>
      </w:r>
      <w:proofErr w:type="spellStart"/>
      <w:r w:rsidRPr="00D51683">
        <w:rPr>
          <w:rFonts w:cs="JetBrains Mono"/>
          <w:color w:val="98BB6C"/>
          <w:lang w:val="en-US"/>
        </w:rPr>
        <w:t>express'</w:t>
      </w:r>
      <w:proofErr w:type="spellEnd"/>
      <w:r w:rsidRPr="00D51683">
        <w:rPr>
          <w:rFonts w:cs="JetBrains Mono"/>
          <w:color w:val="9CABCA"/>
          <w:lang w:val="en-US"/>
        </w:rPr>
        <w:t>)</w:t>
      </w:r>
    </w:p>
    <w:p w14:paraId="22A79B7F" w14:textId="77777777" w:rsidR="00CA0D03" w:rsidRPr="00D51683" w:rsidRDefault="00CA0D03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r w:rsidRPr="00D51683">
        <w:rPr>
          <w:rFonts w:cs="JetBrains Mono"/>
          <w:color w:val="957FB8"/>
          <w:lang w:val="en-US"/>
        </w:rPr>
        <w:t>const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FFA066"/>
          <w:lang w:val="en-US"/>
        </w:rPr>
        <w:t>router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C0A36E"/>
          <w:lang w:val="en-US"/>
        </w:rPr>
        <w:t>=</w:t>
      </w:r>
      <w:r w:rsidRPr="00D51683">
        <w:rPr>
          <w:rFonts w:cs="JetBrains Mono"/>
          <w:color w:val="DCD7BA"/>
          <w:lang w:val="en-US"/>
        </w:rPr>
        <w:t xml:space="preserve"> </w:t>
      </w:r>
      <w:proofErr w:type="spellStart"/>
      <w:proofErr w:type="gramStart"/>
      <w:r w:rsidRPr="00D51683">
        <w:rPr>
          <w:rFonts w:cs="JetBrains Mono"/>
          <w:color w:val="7E9CD8"/>
          <w:lang w:val="en-US"/>
        </w:rPr>
        <w:t>express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7E9CD8"/>
          <w:lang w:val="en-US"/>
        </w:rPr>
        <w:t>Router</w:t>
      </w:r>
      <w:proofErr w:type="spellEnd"/>
      <w:proofErr w:type="gramEnd"/>
      <w:r w:rsidRPr="00D51683">
        <w:rPr>
          <w:rFonts w:cs="JetBrains Mono"/>
          <w:color w:val="9CABCA"/>
          <w:lang w:val="en-US"/>
        </w:rPr>
        <w:t>()</w:t>
      </w:r>
    </w:p>
    <w:p w14:paraId="4407941D" w14:textId="3F15A347" w:rsidR="00CA0D03" w:rsidRPr="00D51683" w:rsidRDefault="00CA0D03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r w:rsidRPr="00D51683">
        <w:rPr>
          <w:rFonts w:cs="JetBrains Mono"/>
          <w:color w:val="957FB8"/>
          <w:lang w:val="en-US"/>
        </w:rPr>
        <w:t>const</w:t>
      </w:r>
      <w:r w:rsidRPr="00D51683">
        <w:rPr>
          <w:rFonts w:cs="JetBrains Mono"/>
          <w:color w:val="DCD7BA"/>
          <w:lang w:val="en-US"/>
        </w:rPr>
        <w:t xml:space="preserve"> </w:t>
      </w:r>
      <w:proofErr w:type="spellStart"/>
      <w:r w:rsidRPr="00D51683">
        <w:rPr>
          <w:rFonts w:cs="JetBrains Mono"/>
          <w:color w:val="DCD7BA"/>
          <w:lang w:val="en-US"/>
        </w:rPr>
        <w:t>applicantsController</w:t>
      </w:r>
      <w:proofErr w:type="spellEnd"/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C0A36E"/>
          <w:lang w:val="en-US"/>
        </w:rPr>
        <w:t>=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7E9CD8"/>
          <w:lang w:val="en-US"/>
        </w:rPr>
        <w:t>require</w:t>
      </w:r>
      <w:r w:rsidRPr="00D51683">
        <w:rPr>
          <w:rFonts w:cs="JetBrains Mono"/>
          <w:color w:val="9CABCA"/>
          <w:lang w:val="en-US"/>
        </w:rPr>
        <w:t>(</w:t>
      </w:r>
      <w:r w:rsidRPr="00D51683">
        <w:rPr>
          <w:rFonts w:cs="JetBrains Mono"/>
          <w:color w:val="98BB6C"/>
          <w:lang w:val="en-US"/>
        </w:rPr>
        <w:t>'../controllers/</w:t>
      </w:r>
      <w:proofErr w:type="spellStart"/>
      <w:r w:rsidRPr="00D51683">
        <w:rPr>
          <w:rFonts w:cs="JetBrains Mono"/>
          <w:color w:val="98BB6C"/>
          <w:lang w:val="en-US"/>
        </w:rPr>
        <w:t>applicants.controller</w:t>
      </w:r>
      <w:proofErr w:type="spellEnd"/>
      <w:r w:rsidRPr="00D51683">
        <w:rPr>
          <w:rFonts w:cs="JetBrains Mono"/>
          <w:color w:val="98BB6C"/>
          <w:lang w:val="en-US"/>
        </w:rPr>
        <w:t>'</w:t>
      </w:r>
      <w:r w:rsidRPr="00D51683">
        <w:rPr>
          <w:rFonts w:cs="JetBrains Mono"/>
          <w:color w:val="9CABCA"/>
          <w:lang w:val="en-US"/>
        </w:rPr>
        <w:t>)</w:t>
      </w:r>
    </w:p>
    <w:p w14:paraId="71C9E391" w14:textId="77777777" w:rsidR="00CA0D03" w:rsidRPr="009C74AD" w:rsidRDefault="00CA0D03" w:rsidP="00043A5E">
      <w:pPr>
        <w:shd w:val="clear" w:color="auto" w:fill="1F1F28"/>
        <w:spacing w:after="0" w:line="345" w:lineRule="atLeast"/>
        <w:rPr>
          <w:rFonts w:cs="JetBrains Mono"/>
          <w:color w:val="DCD7BA"/>
        </w:rPr>
      </w:pPr>
      <w:r w:rsidRPr="009C74AD">
        <w:rPr>
          <w:rFonts w:cs="JetBrains Mono"/>
          <w:color w:val="727169"/>
        </w:rPr>
        <w:t>// Получение детальной информации о конкретном абитуриенте по ID</w:t>
      </w:r>
    </w:p>
    <w:p w14:paraId="692C1301" w14:textId="77777777" w:rsidR="00CA0D03" w:rsidRPr="00D51683" w:rsidRDefault="00CA0D03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proofErr w:type="spellStart"/>
      <w:proofErr w:type="gramStart"/>
      <w:r w:rsidRPr="00D51683">
        <w:rPr>
          <w:rFonts w:cs="JetBrains Mono"/>
          <w:color w:val="FFA066"/>
          <w:lang w:val="en-US"/>
        </w:rPr>
        <w:t>router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7E9CD8"/>
          <w:lang w:val="en-US"/>
        </w:rPr>
        <w:t>get</w:t>
      </w:r>
      <w:proofErr w:type="spellEnd"/>
      <w:r w:rsidRPr="00D51683">
        <w:rPr>
          <w:rFonts w:cs="JetBrains Mono"/>
          <w:color w:val="9CABCA"/>
          <w:lang w:val="en-US"/>
        </w:rPr>
        <w:t>(</w:t>
      </w:r>
      <w:proofErr w:type="gramEnd"/>
      <w:r w:rsidRPr="00D51683">
        <w:rPr>
          <w:rFonts w:cs="JetBrains Mono"/>
          <w:color w:val="98BB6C"/>
          <w:lang w:val="en-US"/>
        </w:rPr>
        <w:t>'/:id'</w:t>
      </w:r>
      <w:r w:rsidRPr="00D51683">
        <w:rPr>
          <w:rFonts w:cs="JetBrains Mono"/>
          <w:color w:val="9CABCA"/>
          <w:lang w:val="en-US"/>
        </w:rPr>
        <w:t>,</w:t>
      </w:r>
      <w:r w:rsidRPr="00D51683">
        <w:rPr>
          <w:rFonts w:cs="JetBrains Mono"/>
          <w:color w:val="DCD7BA"/>
          <w:lang w:val="en-US"/>
        </w:rPr>
        <w:t xml:space="preserve"> </w:t>
      </w:r>
      <w:proofErr w:type="spellStart"/>
      <w:r w:rsidRPr="00D51683">
        <w:rPr>
          <w:rFonts w:cs="JetBrains Mono"/>
          <w:color w:val="DCD7BA"/>
          <w:lang w:val="en-US"/>
        </w:rPr>
        <w:t>applicantsController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E6C384"/>
          <w:lang w:val="en-US"/>
        </w:rPr>
        <w:t>getApplicantById</w:t>
      </w:r>
      <w:proofErr w:type="spellEnd"/>
      <w:r w:rsidRPr="00D51683">
        <w:rPr>
          <w:rFonts w:cs="JetBrains Mono"/>
          <w:color w:val="9CABCA"/>
          <w:lang w:val="en-US"/>
        </w:rPr>
        <w:t>)</w:t>
      </w:r>
    </w:p>
    <w:p w14:paraId="5AE20BC4" w14:textId="13B65B46" w:rsidR="00CA0D03" w:rsidRPr="00D51683" w:rsidRDefault="00CA0D03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r w:rsidRPr="00D51683">
        <w:rPr>
          <w:rFonts w:cs="JetBrains Mono"/>
          <w:color w:val="727169"/>
          <w:lang w:val="en-US"/>
        </w:rPr>
        <w:t xml:space="preserve">// </w:t>
      </w:r>
      <w:r w:rsidR="00C72366" w:rsidRPr="009C74AD">
        <w:rPr>
          <w:rFonts w:cs="JetBrains Mono"/>
          <w:color w:val="727169"/>
        </w:rPr>
        <w:t>С</w:t>
      </w:r>
      <w:r w:rsidRPr="009C74AD">
        <w:rPr>
          <w:rFonts w:cs="JetBrains Mono"/>
          <w:color w:val="727169"/>
        </w:rPr>
        <w:t>оздание</w:t>
      </w:r>
      <w:r w:rsidRPr="00D51683">
        <w:rPr>
          <w:rFonts w:cs="JetBrains Mono"/>
          <w:color w:val="727169"/>
          <w:lang w:val="en-US"/>
        </w:rPr>
        <w:t xml:space="preserve"> </w:t>
      </w:r>
      <w:r w:rsidRPr="009C74AD">
        <w:rPr>
          <w:rFonts w:cs="JetBrains Mono"/>
          <w:color w:val="727169"/>
        </w:rPr>
        <w:t>новой</w:t>
      </w:r>
      <w:r w:rsidRPr="00D51683">
        <w:rPr>
          <w:rFonts w:cs="JetBrains Mono"/>
          <w:color w:val="727169"/>
          <w:lang w:val="en-US"/>
        </w:rPr>
        <w:t xml:space="preserve"> </w:t>
      </w:r>
      <w:r w:rsidRPr="009C74AD">
        <w:rPr>
          <w:rFonts w:cs="JetBrains Mono"/>
          <w:color w:val="727169"/>
        </w:rPr>
        <w:t>анкеты</w:t>
      </w:r>
      <w:r w:rsidRPr="00D51683">
        <w:rPr>
          <w:rFonts w:cs="JetBrains Mono"/>
          <w:color w:val="727169"/>
          <w:lang w:val="en-US"/>
        </w:rPr>
        <w:t xml:space="preserve"> </w:t>
      </w:r>
      <w:r w:rsidRPr="009C74AD">
        <w:rPr>
          <w:rFonts w:cs="JetBrains Mono"/>
          <w:color w:val="727169"/>
        </w:rPr>
        <w:t>абитуриента</w:t>
      </w:r>
    </w:p>
    <w:p w14:paraId="2CEA4874" w14:textId="77777777" w:rsidR="00CA0D03" w:rsidRPr="00D51683" w:rsidRDefault="00CA0D03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proofErr w:type="spellStart"/>
      <w:proofErr w:type="gramStart"/>
      <w:r w:rsidRPr="00D51683">
        <w:rPr>
          <w:rFonts w:cs="JetBrains Mono"/>
          <w:color w:val="FFA066"/>
          <w:lang w:val="en-US"/>
        </w:rPr>
        <w:t>router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7E9CD8"/>
          <w:lang w:val="en-US"/>
        </w:rPr>
        <w:t>post</w:t>
      </w:r>
      <w:proofErr w:type="spellEnd"/>
      <w:r w:rsidRPr="00D51683">
        <w:rPr>
          <w:rFonts w:cs="JetBrains Mono"/>
          <w:color w:val="9CABCA"/>
          <w:lang w:val="en-US"/>
        </w:rPr>
        <w:t>(</w:t>
      </w:r>
      <w:proofErr w:type="gramEnd"/>
      <w:r w:rsidRPr="00D51683">
        <w:rPr>
          <w:rFonts w:cs="JetBrains Mono"/>
          <w:color w:val="98BB6C"/>
          <w:lang w:val="en-US"/>
        </w:rPr>
        <w:t>'/'</w:t>
      </w:r>
      <w:r w:rsidRPr="00D51683">
        <w:rPr>
          <w:rFonts w:cs="JetBrains Mono"/>
          <w:color w:val="9CABCA"/>
          <w:lang w:val="en-US"/>
        </w:rPr>
        <w:t>,</w:t>
      </w:r>
      <w:r w:rsidRPr="00D51683">
        <w:rPr>
          <w:rFonts w:cs="JetBrains Mono"/>
          <w:color w:val="DCD7BA"/>
          <w:lang w:val="en-US"/>
        </w:rPr>
        <w:t xml:space="preserve"> </w:t>
      </w:r>
      <w:proofErr w:type="spellStart"/>
      <w:r w:rsidRPr="00D51683">
        <w:rPr>
          <w:rFonts w:cs="JetBrains Mono"/>
          <w:color w:val="DCD7BA"/>
          <w:lang w:val="en-US"/>
        </w:rPr>
        <w:t>applicantsController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E6C384"/>
          <w:lang w:val="en-US"/>
        </w:rPr>
        <w:t>createApplicant</w:t>
      </w:r>
      <w:proofErr w:type="spellEnd"/>
      <w:r w:rsidRPr="00D51683">
        <w:rPr>
          <w:rFonts w:cs="JetBrains Mono"/>
          <w:color w:val="9CABCA"/>
          <w:lang w:val="en-US"/>
        </w:rPr>
        <w:t>)</w:t>
      </w:r>
    </w:p>
    <w:p w14:paraId="32EA5359" w14:textId="77777777" w:rsidR="00CA0D03" w:rsidRPr="009C74AD" w:rsidRDefault="00CA0D03" w:rsidP="00043A5E">
      <w:pPr>
        <w:shd w:val="clear" w:color="auto" w:fill="1F1F28"/>
        <w:spacing w:after="0" w:line="345" w:lineRule="atLeast"/>
        <w:rPr>
          <w:rFonts w:cs="JetBrains Mono"/>
          <w:color w:val="DCD7BA"/>
        </w:rPr>
      </w:pPr>
      <w:r w:rsidRPr="009C74AD">
        <w:rPr>
          <w:rFonts w:cs="JetBrains Mono"/>
          <w:color w:val="727169"/>
        </w:rPr>
        <w:t>// Обновление основных личных данных абитуриента по ID</w:t>
      </w:r>
    </w:p>
    <w:p w14:paraId="628C4290" w14:textId="77777777" w:rsidR="00CA0D03" w:rsidRPr="00D51683" w:rsidRDefault="00CA0D03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proofErr w:type="spellStart"/>
      <w:proofErr w:type="gramStart"/>
      <w:r w:rsidRPr="00D51683">
        <w:rPr>
          <w:rFonts w:cs="JetBrains Mono"/>
          <w:color w:val="FFA066"/>
          <w:lang w:val="en-US"/>
        </w:rPr>
        <w:lastRenderedPageBreak/>
        <w:t>router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7E9CD8"/>
          <w:lang w:val="en-US"/>
        </w:rPr>
        <w:t>put</w:t>
      </w:r>
      <w:proofErr w:type="spellEnd"/>
      <w:r w:rsidRPr="00D51683">
        <w:rPr>
          <w:rFonts w:cs="JetBrains Mono"/>
          <w:color w:val="9CABCA"/>
          <w:lang w:val="en-US"/>
        </w:rPr>
        <w:t>(</w:t>
      </w:r>
      <w:proofErr w:type="gramEnd"/>
      <w:r w:rsidRPr="00D51683">
        <w:rPr>
          <w:rFonts w:cs="JetBrains Mono"/>
          <w:color w:val="98BB6C"/>
          <w:lang w:val="en-US"/>
        </w:rPr>
        <w:t>'/:id'</w:t>
      </w:r>
      <w:r w:rsidRPr="00D51683">
        <w:rPr>
          <w:rFonts w:cs="JetBrains Mono"/>
          <w:color w:val="9CABCA"/>
          <w:lang w:val="en-US"/>
        </w:rPr>
        <w:t>,</w:t>
      </w:r>
      <w:r w:rsidRPr="00D51683">
        <w:rPr>
          <w:rFonts w:cs="JetBrains Mono"/>
          <w:color w:val="DCD7BA"/>
          <w:lang w:val="en-US"/>
        </w:rPr>
        <w:t xml:space="preserve"> </w:t>
      </w:r>
      <w:proofErr w:type="spellStart"/>
      <w:r w:rsidRPr="00D51683">
        <w:rPr>
          <w:rFonts w:cs="JetBrains Mono"/>
          <w:color w:val="DCD7BA"/>
          <w:lang w:val="en-US"/>
        </w:rPr>
        <w:t>applicantsController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E6C384"/>
          <w:lang w:val="en-US"/>
        </w:rPr>
        <w:t>updateApplicant</w:t>
      </w:r>
      <w:proofErr w:type="spellEnd"/>
      <w:r w:rsidRPr="00D51683">
        <w:rPr>
          <w:rFonts w:cs="JetBrains Mono"/>
          <w:color w:val="9CABCA"/>
          <w:lang w:val="en-US"/>
        </w:rPr>
        <w:t>)</w:t>
      </w:r>
    </w:p>
    <w:p w14:paraId="39E28839" w14:textId="77777777" w:rsidR="00CA0D03" w:rsidRPr="009C74AD" w:rsidRDefault="00CA0D03" w:rsidP="00043A5E">
      <w:pPr>
        <w:shd w:val="clear" w:color="auto" w:fill="1F1F28"/>
        <w:spacing w:after="0" w:line="345" w:lineRule="atLeast"/>
        <w:rPr>
          <w:rFonts w:cs="JetBrains Mono"/>
          <w:color w:val="DCD7BA"/>
        </w:rPr>
      </w:pPr>
      <w:r w:rsidRPr="009C74AD">
        <w:rPr>
          <w:rFonts w:cs="JetBrains Mono"/>
          <w:color w:val="727169"/>
        </w:rPr>
        <w:t>// Удаление записи об абитуриенте и всех связанных с ним данных</w:t>
      </w:r>
    </w:p>
    <w:p w14:paraId="454F27B3" w14:textId="17365410" w:rsidR="00CA0D03" w:rsidRPr="00D51683" w:rsidRDefault="00CA0D03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proofErr w:type="spellStart"/>
      <w:proofErr w:type="gramStart"/>
      <w:r w:rsidRPr="00D51683">
        <w:rPr>
          <w:rFonts w:cs="JetBrains Mono"/>
          <w:color w:val="FFA066"/>
          <w:lang w:val="en-US"/>
        </w:rPr>
        <w:t>router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7E9CD8"/>
          <w:lang w:val="en-US"/>
        </w:rPr>
        <w:t>delete</w:t>
      </w:r>
      <w:proofErr w:type="spellEnd"/>
      <w:proofErr w:type="gramEnd"/>
      <w:r w:rsidRPr="00D51683">
        <w:rPr>
          <w:rFonts w:cs="JetBrains Mono"/>
          <w:color w:val="9CABCA"/>
          <w:lang w:val="en-US"/>
        </w:rPr>
        <w:t>(</w:t>
      </w:r>
      <w:r w:rsidRPr="00D51683">
        <w:rPr>
          <w:rFonts w:cs="JetBrains Mono"/>
          <w:color w:val="98BB6C"/>
          <w:lang w:val="en-US"/>
        </w:rPr>
        <w:t>'/:id'</w:t>
      </w:r>
      <w:r w:rsidRPr="00D51683">
        <w:rPr>
          <w:rFonts w:cs="JetBrains Mono"/>
          <w:color w:val="9CABCA"/>
          <w:lang w:val="en-US"/>
        </w:rPr>
        <w:t>,</w:t>
      </w:r>
      <w:r w:rsidRPr="00D51683">
        <w:rPr>
          <w:rFonts w:cs="JetBrains Mono"/>
          <w:color w:val="DCD7BA"/>
          <w:lang w:val="en-US"/>
        </w:rPr>
        <w:t xml:space="preserve"> </w:t>
      </w:r>
      <w:proofErr w:type="spellStart"/>
      <w:r w:rsidRPr="00D51683">
        <w:rPr>
          <w:rFonts w:cs="JetBrains Mono"/>
          <w:color w:val="DCD7BA"/>
          <w:lang w:val="en-US"/>
        </w:rPr>
        <w:t>applicantsController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E6C384"/>
          <w:lang w:val="en-US"/>
        </w:rPr>
        <w:t>deleteApplicant</w:t>
      </w:r>
      <w:proofErr w:type="spellEnd"/>
      <w:r w:rsidRPr="00D51683">
        <w:rPr>
          <w:rFonts w:cs="JetBrains Mono"/>
          <w:color w:val="9CABCA"/>
          <w:lang w:val="en-US"/>
        </w:rPr>
        <w:t>)</w:t>
      </w:r>
    </w:p>
    <w:p w14:paraId="2883944F" w14:textId="535F5E33" w:rsidR="00A91102" w:rsidRPr="007871CF" w:rsidRDefault="00CA0D03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proofErr w:type="spellStart"/>
      <w:proofErr w:type="gramStart"/>
      <w:r w:rsidRPr="007871CF">
        <w:rPr>
          <w:rFonts w:cs="JetBrains Mono"/>
          <w:color w:val="FFA066"/>
          <w:lang w:val="en-US"/>
        </w:rPr>
        <w:t>module</w:t>
      </w:r>
      <w:r w:rsidRPr="007871CF">
        <w:rPr>
          <w:rFonts w:cs="JetBrains Mono"/>
          <w:color w:val="9CABCA"/>
          <w:lang w:val="en-US"/>
        </w:rPr>
        <w:t>.</w:t>
      </w:r>
      <w:r w:rsidRPr="007871CF">
        <w:rPr>
          <w:rFonts w:cs="JetBrains Mono"/>
          <w:color w:val="FFA066"/>
          <w:lang w:val="en-US"/>
        </w:rPr>
        <w:t>exports</w:t>
      </w:r>
      <w:proofErr w:type="spellEnd"/>
      <w:proofErr w:type="gramEnd"/>
      <w:r w:rsidRPr="007871CF">
        <w:rPr>
          <w:rFonts w:cs="JetBrains Mono"/>
          <w:color w:val="DCD7BA"/>
          <w:lang w:val="en-US"/>
        </w:rPr>
        <w:t xml:space="preserve"> </w:t>
      </w:r>
      <w:r w:rsidRPr="007871CF">
        <w:rPr>
          <w:rFonts w:cs="JetBrains Mono"/>
          <w:color w:val="C0A36E"/>
          <w:lang w:val="en-US"/>
        </w:rPr>
        <w:t>=</w:t>
      </w:r>
      <w:r w:rsidRPr="007871CF">
        <w:rPr>
          <w:rFonts w:cs="JetBrains Mono"/>
          <w:color w:val="DCD7BA"/>
          <w:lang w:val="en-US"/>
        </w:rPr>
        <w:t xml:space="preserve"> </w:t>
      </w:r>
      <w:r w:rsidRPr="007871CF">
        <w:rPr>
          <w:rFonts w:cs="JetBrains Mono"/>
          <w:color w:val="FFA066"/>
          <w:lang w:val="en-US"/>
        </w:rPr>
        <w:t>router</w:t>
      </w:r>
    </w:p>
    <w:p w14:paraId="5CC29FD9" w14:textId="075E7C88" w:rsidR="00A91102" w:rsidRPr="009C74AD" w:rsidRDefault="00CA0D03" w:rsidP="00587BE8">
      <w:pPr>
        <w:pStyle w:val="af3"/>
        <w:numPr>
          <w:ilvl w:val="0"/>
          <w:numId w:val="31"/>
        </w:numPr>
        <w:spacing w:after="0" w:line="240" w:lineRule="auto"/>
        <w:ind w:left="0" w:firstLine="851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Клиентская часть (Frontend)</w:t>
      </w:r>
    </w:p>
    <w:p w14:paraId="37A58A32" w14:textId="5CF977BC" w:rsidR="00AB49F8" w:rsidRPr="009C74AD" w:rsidRDefault="00700136" w:rsidP="00587BE8">
      <w:pPr>
        <w:pStyle w:val="af3"/>
        <w:spacing w:after="0"/>
        <w:ind w:left="0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 xml:space="preserve">На стороне клиента реализован слой на базе библиотеки </w:t>
      </w:r>
      <w:proofErr w:type="spellStart"/>
      <w:r w:rsidRPr="009C74AD">
        <w:rPr>
          <w:rFonts w:ascii="Times New Roman" w:hAnsi="Times New Roman"/>
          <w:sz w:val="28"/>
          <w:szCs w:val="28"/>
        </w:rPr>
        <w:t>Axios</w:t>
      </w:r>
      <w:proofErr w:type="spellEnd"/>
      <w:r w:rsidRPr="009C74AD">
        <w:rPr>
          <w:rFonts w:ascii="Times New Roman" w:hAnsi="Times New Roman"/>
          <w:sz w:val="28"/>
          <w:szCs w:val="28"/>
        </w:rPr>
        <w:t>. Это позволяет абстрагировать логику сетевых запросов от компонентов интерфейса, обеспечивая повторное использование кода.</w:t>
      </w:r>
    </w:p>
    <w:p w14:paraId="18BD9A36" w14:textId="013EB391" w:rsidR="00AB49F8" w:rsidRPr="002A1580" w:rsidRDefault="00AB49F8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r w:rsidRPr="00E2536B">
        <w:rPr>
          <w:rFonts w:cs="JetBrains Mono"/>
          <w:i/>
          <w:iCs/>
          <w:color w:val="FFA066"/>
          <w:lang w:val="en-US"/>
        </w:rPr>
        <w:t>import</w:t>
      </w:r>
      <w:r w:rsidRPr="00E2536B">
        <w:rPr>
          <w:rFonts w:cs="JetBrains Mono"/>
          <w:color w:val="FFA066"/>
          <w:lang w:val="en-US"/>
        </w:rPr>
        <w:t xml:space="preserve"> </w:t>
      </w:r>
      <w:proofErr w:type="spellStart"/>
      <w:r w:rsidRPr="00E2536B">
        <w:rPr>
          <w:rFonts w:cs="JetBrains Mono"/>
          <w:color w:val="DCD7BA"/>
          <w:lang w:val="en-US"/>
        </w:rPr>
        <w:t>axios</w:t>
      </w:r>
      <w:proofErr w:type="spellEnd"/>
      <w:r w:rsidRPr="00E2536B">
        <w:rPr>
          <w:rFonts w:cs="JetBrains Mono"/>
          <w:color w:val="FFA066"/>
          <w:lang w:val="en-US"/>
        </w:rPr>
        <w:t xml:space="preserve"> </w:t>
      </w:r>
      <w:r w:rsidRPr="00E2536B">
        <w:rPr>
          <w:rFonts w:cs="JetBrains Mono"/>
          <w:i/>
          <w:iCs/>
          <w:color w:val="957FB8"/>
          <w:lang w:val="en-US"/>
        </w:rPr>
        <w:t>from</w:t>
      </w:r>
      <w:r w:rsidRPr="00E2536B">
        <w:rPr>
          <w:rFonts w:cs="JetBrains Mono"/>
          <w:color w:val="FFA066"/>
          <w:lang w:val="en-US"/>
        </w:rPr>
        <w:t xml:space="preserve"> </w:t>
      </w:r>
      <w:r w:rsidRPr="00E2536B">
        <w:rPr>
          <w:rFonts w:cs="JetBrains Mono"/>
          <w:color w:val="98BB6C"/>
          <w:lang w:val="en-US"/>
        </w:rPr>
        <w:t>'</w:t>
      </w:r>
      <w:proofErr w:type="spellStart"/>
      <w:r w:rsidRPr="00E2536B">
        <w:rPr>
          <w:rFonts w:cs="JetBrains Mono"/>
          <w:color w:val="98BB6C"/>
          <w:lang w:val="en-US"/>
        </w:rPr>
        <w:t>axios</w:t>
      </w:r>
      <w:proofErr w:type="spellEnd"/>
      <w:r w:rsidRPr="00E2536B">
        <w:rPr>
          <w:rFonts w:cs="JetBrains Mono"/>
          <w:color w:val="98BB6C"/>
          <w:lang w:val="en-US"/>
        </w:rPr>
        <w:t>'</w:t>
      </w:r>
    </w:p>
    <w:p w14:paraId="59E7BE7F" w14:textId="3789A238" w:rsidR="00AB49F8" w:rsidRPr="002A1580" w:rsidRDefault="00AB49F8" w:rsidP="00043A5E">
      <w:pPr>
        <w:shd w:val="clear" w:color="auto" w:fill="1F1F28"/>
        <w:spacing w:after="0" w:line="345" w:lineRule="atLeast"/>
        <w:rPr>
          <w:rFonts w:cs="JetBrains Mono"/>
          <w:color w:val="98BB6C"/>
          <w:lang w:val="en-US"/>
        </w:rPr>
      </w:pPr>
      <w:r w:rsidRPr="00D51683">
        <w:rPr>
          <w:rFonts w:cs="JetBrains Mono"/>
          <w:color w:val="957FB8"/>
          <w:lang w:val="en-US"/>
        </w:rPr>
        <w:t>const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FFA066"/>
          <w:lang w:val="en-US"/>
        </w:rPr>
        <w:t>API_URL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C0A36E"/>
          <w:lang w:val="en-US"/>
        </w:rPr>
        <w:t>=</w:t>
      </w:r>
      <w:r w:rsidRPr="00D51683">
        <w:rPr>
          <w:rFonts w:cs="JetBrains Mono"/>
          <w:color w:val="DCD7BA"/>
          <w:lang w:val="en-US"/>
        </w:rPr>
        <w:t xml:space="preserve"> </w:t>
      </w:r>
      <w:proofErr w:type="spellStart"/>
      <w:proofErr w:type="gramStart"/>
      <w:r w:rsidRPr="00D51683">
        <w:rPr>
          <w:rFonts w:cs="JetBrains Mono"/>
          <w:i/>
          <w:iCs/>
          <w:color w:val="FFA066"/>
          <w:lang w:val="en-US"/>
        </w:rPr>
        <w:t>import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DCD7BA"/>
          <w:lang w:val="en-US"/>
        </w:rPr>
        <w:t>meta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DCD7BA"/>
          <w:lang w:val="en-US"/>
        </w:rPr>
        <w:t>env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DCD7BA"/>
          <w:lang w:val="en-US"/>
        </w:rPr>
        <w:t>VITE</w:t>
      </w:r>
      <w:proofErr w:type="gramEnd"/>
      <w:r w:rsidRPr="00D51683">
        <w:rPr>
          <w:rFonts w:cs="JetBrains Mono"/>
          <w:color w:val="DCD7BA"/>
          <w:lang w:val="en-US"/>
        </w:rPr>
        <w:t>_API_URL</w:t>
      </w:r>
      <w:proofErr w:type="spellEnd"/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C0A36E"/>
          <w:lang w:val="en-US"/>
        </w:rPr>
        <w:t>||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98BB6C"/>
          <w:lang w:val="en-US"/>
        </w:rPr>
        <w:t>'http://localhost:3000'</w:t>
      </w:r>
    </w:p>
    <w:p w14:paraId="63FB6546" w14:textId="744213E7" w:rsidR="000F3008" w:rsidRPr="009C74AD" w:rsidRDefault="000F3008" w:rsidP="00043A5E">
      <w:pPr>
        <w:shd w:val="clear" w:color="auto" w:fill="1F1F28"/>
        <w:spacing w:after="0" w:line="345" w:lineRule="atLeast"/>
        <w:rPr>
          <w:rFonts w:cs="JetBrains Mono"/>
          <w:color w:val="DCD7BA"/>
        </w:rPr>
      </w:pPr>
      <w:r w:rsidRPr="009C74AD">
        <w:rPr>
          <w:rFonts w:cs="JetBrains Mono"/>
          <w:color w:val="727169"/>
        </w:rPr>
        <w:t xml:space="preserve">// Создание запроса с использованием </w:t>
      </w:r>
      <w:proofErr w:type="spellStart"/>
      <w:r w:rsidRPr="009C74AD">
        <w:rPr>
          <w:rFonts w:cs="JetBrains Mono"/>
          <w:color w:val="727169"/>
        </w:rPr>
        <w:t>axios</w:t>
      </w:r>
      <w:proofErr w:type="spellEnd"/>
      <w:r w:rsidR="00714529" w:rsidRPr="009C74AD">
        <w:rPr>
          <w:rFonts w:cs="JetBrains Mono"/>
          <w:color w:val="727169"/>
        </w:rPr>
        <w:t>.</w:t>
      </w:r>
    </w:p>
    <w:p w14:paraId="2A83EA00" w14:textId="77777777" w:rsidR="00AB49F8" w:rsidRPr="00D51683" w:rsidRDefault="00AB49F8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r w:rsidRPr="00D51683">
        <w:rPr>
          <w:rFonts w:cs="JetBrains Mono"/>
          <w:color w:val="957FB8"/>
          <w:lang w:val="en-US"/>
        </w:rPr>
        <w:t>const</w:t>
      </w:r>
      <w:r w:rsidRPr="00D51683">
        <w:rPr>
          <w:rFonts w:cs="JetBrains Mono"/>
          <w:color w:val="DCD7BA"/>
          <w:lang w:val="en-US"/>
        </w:rPr>
        <w:t xml:space="preserve"> </w:t>
      </w:r>
      <w:proofErr w:type="spellStart"/>
      <w:r w:rsidRPr="00D51683">
        <w:rPr>
          <w:rFonts w:cs="JetBrains Mono"/>
          <w:color w:val="FFA066"/>
          <w:lang w:val="en-US"/>
        </w:rPr>
        <w:t>apiClient</w:t>
      </w:r>
      <w:proofErr w:type="spellEnd"/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C0A36E"/>
          <w:lang w:val="en-US"/>
        </w:rPr>
        <w:t>=</w:t>
      </w:r>
      <w:r w:rsidRPr="00D51683">
        <w:rPr>
          <w:rFonts w:cs="JetBrains Mono"/>
          <w:color w:val="DCD7BA"/>
          <w:lang w:val="en-US"/>
        </w:rPr>
        <w:t xml:space="preserve"> </w:t>
      </w:r>
      <w:proofErr w:type="spellStart"/>
      <w:proofErr w:type="gramStart"/>
      <w:r w:rsidRPr="00D51683">
        <w:rPr>
          <w:rFonts w:cs="JetBrains Mono"/>
          <w:color w:val="FFA066"/>
          <w:lang w:val="en-US"/>
        </w:rPr>
        <w:t>axios</w:t>
      </w:r>
      <w:r w:rsidRPr="00D51683">
        <w:rPr>
          <w:rFonts w:cs="JetBrains Mono"/>
          <w:color w:val="9CABCA"/>
          <w:lang w:val="en-US"/>
        </w:rPr>
        <w:t>.</w:t>
      </w:r>
      <w:r w:rsidRPr="00D51683">
        <w:rPr>
          <w:rFonts w:cs="JetBrains Mono"/>
          <w:color w:val="7E9CD8"/>
          <w:lang w:val="en-US"/>
        </w:rPr>
        <w:t>create</w:t>
      </w:r>
      <w:proofErr w:type="spellEnd"/>
      <w:proofErr w:type="gramEnd"/>
      <w:r w:rsidRPr="00D51683">
        <w:rPr>
          <w:rFonts w:cs="JetBrains Mono"/>
          <w:color w:val="9CABCA"/>
          <w:lang w:val="en-US"/>
        </w:rPr>
        <w:t>({</w:t>
      </w:r>
    </w:p>
    <w:p w14:paraId="21B4D001" w14:textId="77777777" w:rsidR="00AB49F8" w:rsidRPr="00D51683" w:rsidRDefault="00AB49F8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r w:rsidRPr="00D51683">
        <w:rPr>
          <w:rFonts w:cs="JetBrains Mono"/>
          <w:color w:val="DCD7BA"/>
          <w:lang w:val="en-US"/>
        </w:rPr>
        <w:t xml:space="preserve">  </w:t>
      </w:r>
      <w:proofErr w:type="spellStart"/>
      <w:r w:rsidRPr="00D51683">
        <w:rPr>
          <w:rFonts w:cs="JetBrains Mono"/>
          <w:color w:val="E6C384"/>
          <w:lang w:val="en-US"/>
        </w:rPr>
        <w:t>baseURL</w:t>
      </w:r>
      <w:proofErr w:type="spellEnd"/>
      <w:r w:rsidRPr="00D51683">
        <w:rPr>
          <w:rFonts w:cs="JetBrains Mono"/>
          <w:color w:val="9CABCA"/>
          <w:lang w:val="en-US"/>
        </w:rPr>
        <w:t>: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FFA066"/>
          <w:lang w:val="en-US"/>
        </w:rPr>
        <w:t>API_URL</w:t>
      </w:r>
      <w:r w:rsidRPr="00D51683">
        <w:rPr>
          <w:rFonts w:cs="JetBrains Mono"/>
          <w:color w:val="9CABCA"/>
          <w:lang w:val="en-US"/>
        </w:rPr>
        <w:t>,</w:t>
      </w:r>
    </w:p>
    <w:p w14:paraId="309C6D36" w14:textId="77777777" w:rsidR="00AB49F8" w:rsidRPr="00D51683" w:rsidRDefault="00AB49F8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r w:rsidRPr="00D51683">
        <w:rPr>
          <w:rFonts w:cs="JetBrains Mono"/>
          <w:color w:val="DCD7BA"/>
          <w:lang w:val="en-US"/>
        </w:rPr>
        <w:t xml:space="preserve">  </w:t>
      </w:r>
      <w:r w:rsidRPr="00D51683">
        <w:rPr>
          <w:rFonts w:cs="JetBrains Mono"/>
          <w:color w:val="E6C384"/>
          <w:lang w:val="en-US"/>
        </w:rPr>
        <w:t>headers</w:t>
      </w:r>
      <w:r w:rsidRPr="00D51683">
        <w:rPr>
          <w:rFonts w:cs="JetBrains Mono"/>
          <w:color w:val="9CABCA"/>
          <w:lang w:val="en-US"/>
        </w:rPr>
        <w:t>:</w:t>
      </w:r>
      <w:r w:rsidRPr="00D51683">
        <w:rPr>
          <w:rFonts w:cs="JetBrains Mono"/>
          <w:color w:val="DCD7BA"/>
          <w:lang w:val="en-US"/>
        </w:rPr>
        <w:t xml:space="preserve"> </w:t>
      </w:r>
      <w:proofErr w:type="gramStart"/>
      <w:r w:rsidRPr="00D51683">
        <w:rPr>
          <w:rFonts w:cs="JetBrains Mono"/>
          <w:color w:val="9CABCA"/>
          <w:lang w:val="en-US"/>
        </w:rPr>
        <w:t>{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98BB6C"/>
          <w:lang w:val="en-US"/>
        </w:rPr>
        <w:t>'</w:t>
      </w:r>
      <w:proofErr w:type="gramEnd"/>
      <w:r w:rsidRPr="00D51683">
        <w:rPr>
          <w:rFonts w:cs="JetBrains Mono"/>
          <w:color w:val="98BB6C"/>
          <w:lang w:val="en-US"/>
        </w:rPr>
        <w:t>Content-Type'</w:t>
      </w:r>
      <w:r w:rsidRPr="00D51683">
        <w:rPr>
          <w:rFonts w:cs="JetBrains Mono"/>
          <w:color w:val="9CABCA"/>
          <w:lang w:val="en-US"/>
        </w:rPr>
        <w:t>: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98BB6C"/>
          <w:lang w:val="en-US"/>
        </w:rPr>
        <w:t>'application/json</w:t>
      </w:r>
      <w:proofErr w:type="gramStart"/>
      <w:r w:rsidRPr="00D51683">
        <w:rPr>
          <w:rFonts w:cs="JetBrains Mono"/>
          <w:color w:val="98BB6C"/>
          <w:lang w:val="en-US"/>
        </w:rPr>
        <w:t>'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color w:val="9CABCA"/>
          <w:lang w:val="en-US"/>
        </w:rPr>
        <w:t>}</w:t>
      </w:r>
      <w:proofErr w:type="gramEnd"/>
      <w:r w:rsidRPr="00D51683">
        <w:rPr>
          <w:rFonts w:cs="JetBrains Mono"/>
          <w:color w:val="9CABCA"/>
          <w:lang w:val="en-US"/>
        </w:rPr>
        <w:t>,</w:t>
      </w:r>
    </w:p>
    <w:p w14:paraId="7C1688F4" w14:textId="77777777" w:rsidR="00AB49F8" w:rsidRPr="004C1BAA" w:rsidRDefault="00AB49F8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r w:rsidRPr="00D51683">
        <w:rPr>
          <w:rFonts w:cs="JetBrains Mono"/>
          <w:color w:val="DCD7BA"/>
          <w:lang w:val="en-US"/>
        </w:rPr>
        <w:t xml:space="preserve">  </w:t>
      </w:r>
      <w:proofErr w:type="spellStart"/>
      <w:r w:rsidRPr="004C1BAA">
        <w:rPr>
          <w:rFonts w:cs="JetBrains Mono"/>
          <w:color w:val="E6C384"/>
          <w:lang w:val="en-US"/>
        </w:rPr>
        <w:t>withCredentials</w:t>
      </w:r>
      <w:proofErr w:type="spellEnd"/>
      <w:r w:rsidRPr="004C1BAA">
        <w:rPr>
          <w:rFonts w:cs="JetBrains Mono"/>
          <w:color w:val="9CABCA"/>
          <w:lang w:val="en-US"/>
        </w:rPr>
        <w:t>:</w:t>
      </w:r>
      <w:r w:rsidRPr="004C1BAA">
        <w:rPr>
          <w:rFonts w:cs="JetBrains Mono"/>
          <w:color w:val="DCD7BA"/>
          <w:lang w:val="en-US"/>
        </w:rPr>
        <w:t xml:space="preserve"> </w:t>
      </w:r>
      <w:r w:rsidRPr="004C1BAA">
        <w:rPr>
          <w:rFonts w:cs="JetBrains Mono"/>
          <w:i/>
          <w:iCs/>
          <w:color w:val="FFA066"/>
          <w:lang w:val="en-US"/>
        </w:rPr>
        <w:t>true</w:t>
      </w:r>
    </w:p>
    <w:p w14:paraId="608A5E12" w14:textId="73D1E18E" w:rsidR="00AB49F8" w:rsidRPr="002A1580" w:rsidRDefault="00AB49F8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r w:rsidRPr="004C1BAA">
        <w:rPr>
          <w:rFonts w:cs="JetBrains Mono"/>
          <w:color w:val="9CABCA"/>
          <w:lang w:val="en-US"/>
        </w:rPr>
        <w:t>})</w:t>
      </w:r>
    </w:p>
    <w:p w14:paraId="0A90856B" w14:textId="550D4C60" w:rsidR="008A0B09" w:rsidRPr="002A1580" w:rsidRDefault="00AB49F8" w:rsidP="00043A5E">
      <w:pPr>
        <w:shd w:val="clear" w:color="auto" w:fill="1F1F28"/>
        <w:spacing w:after="0" w:line="345" w:lineRule="atLeast"/>
        <w:rPr>
          <w:rFonts w:cs="JetBrains Mono"/>
          <w:color w:val="DCD7BA"/>
          <w:lang w:val="en-US"/>
        </w:rPr>
      </w:pPr>
      <w:r w:rsidRPr="00D51683">
        <w:rPr>
          <w:rFonts w:cs="JetBrains Mono"/>
          <w:i/>
          <w:iCs/>
          <w:color w:val="957FB8"/>
          <w:lang w:val="en-US"/>
        </w:rPr>
        <w:t>export</w:t>
      </w:r>
      <w:r w:rsidRPr="00D51683">
        <w:rPr>
          <w:rFonts w:cs="JetBrains Mono"/>
          <w:color w:val="DCD7BA"/>
          <w:lang w:val="en-US"/>
        </w:rPr>
        <w:t xml:space="preserve"> </w:t>
      </w:r>
      <w:r w:rsidRPr="00D51683">
        <w:rPr>
          <w:rFonts w:cs="JetBrains Mono"/>
          <w:i/>
          <w:iCs/>
          <w:color w:val="957FB8"/>
          <w:lang w:val="en-US"/>
        </w:rPr>
        <w:t>default</w:t>
      </w:r>
      <w:r w:rsidRPr="00D51683">
        <w:rPr>
          <w:rFonts w:cs="JetBrains Mono"/>
          <w:color w:val="DCD7BA"/>
          <w:lang w:val="en-US"/>
        </w:rPr>
        <w:t xml:space="preserve"> </w:t>
      </w:r>
      <w:proofErr w:type="spellStart"/>
      <w:r w:rsidRPr="00D51683">
        <w:rPr>
          <w:rFonts w:cs="JetBrains Mono"/>
          <w:color w:val="FFA066"/>
          <w:lang w:val="en-US"/>
        </w:rPr>
        <w:t>apiClient</w:t>
      </w:r>
      <w:proofErr w:type="spellEnd"/>
    </w:p>
    <w:p w14:paraId="6F25616A" w14:textId="78FFB89C" w:rsidR="00CA0D03" w:rsidRPr="00D51683" w:rsidRDefault="00DE70F5" w:rsidP="00043A5E">
      <w:pPr>
        <w:spacing w:after="0"/>
        <w:rPr>
          <w:b/>
          <w:bCs/>
          <w:i/>
          <w:iCs/>
          <w:lang w:val="en-US"/>
        </w:rPr>
      </w:pPr>
      <w:r w:rsidRPr="00D51683">
        <w:rPr>
          <w:b/>
          <w:bCs/>
          <w:lang w:val="en-US"/>
        </w:rPr>
        <w:t xml:space="preserve">4.1.4 </w:t>
      </w:r>
      <w:r w:rsidRPr="009C74AD">
        <w:rPr>
          <w:b/>
          <w:bCs/>
        </w:rPr>
        <w:t>Программная</w:t>
      </w:r>
      <w:r w:rsidRPr="00D51683">
        <w:rPr>
          <w:b/>
          <w:bCs/>
          <w:lang w:val="en-US"/>
        </w:rPr>
        <w:t xml:space="preserve"> </w:t>
      </w:r>
      <w:r w:rsidRPr="009C74AD">
        <w:rPr>
          <w:b/>
          <w:bCs/>
        </w:rPr>
        <w:t>реализация</w:t>
      </w:r>
      <w:r w:rsidRPr="00D51683">
        <w:rPr>
          <w:b/>
          <w:bCs/>
          <w:lang w:val="en-US"/>
        </w:rPr>
        <w:t xml:space="preserve"> </w:t>
      </w:r>
      <w:r w:rsidR="00670A81" w:rsidRPr="00D51683">
        <w:rPr>
          <w:b/>
          <w:bCs/>
          <w:lang w:val="en-US"/>
        </w:rPr>
        <w:t>M</w:t>
      </w:r>
      <w:r w:rsidR="00A8709A" w:rsidRPr="00D51683">
        <w:rPr>
          <w:b/>
          <w:bCs/>
          <w:lang w:val="en-US"/>
        </w:rPr>
        <w:t>iddleware.</w:t>
      </w:r>
    </w:p>
    <w:p w14:paraId="6A0F6EC0" w14:textId="5870A687" w:rsidR="00A8709A" w:rsidRPr="009C74AD" w:rsidRDefault="00670A81" w:rsidP="00043A5E">
      <w:pPr>
        <w:spacing w:after="0"/>
        <w:rPr>
          <w:lang w:eastAsia="x-none"/>
        </w:rPr>
      </w:pPr>
      <w:r w:rsidRPr="009C74AD">
        <w:rPr>
          <w:lang w:eastAsia="x-none"/>
        </w:rPr>
        <w:t xml:space="preserve">В архитектуре разрабатываемого веб-приложения важную роль играет слой </w:t>
      </w:r>
      <w:proofErr w:type="spellStart"/>
      <w:r w:rsidRPr="009C74AD">
        <w:rPr>
          <w:lang w:eastAsia="x-none"/>
        </w:rPr>
        <w:t>Middleware</w:t>
      </w:r>
      <w:proofErr w:type="spellEnd"/>
      <w:r w:rsidRPr="009C74AD">
        <w:rPr>
          <w:lang w:eastAsia="x-none"/>
        </w:rPr>
        <w:t>, это промежуточный слой, который функционирует между входящим HTTP-запросом и конечным контроллером логики. Применение данного подхода позволяет реализовать сквозную функциональность, не загромождая основной код модулей.</w:t>
      </w:r>
    </w:p>
    <w:p w14:paraId="57D73F7C" w14:textId="6610B149" w:rsidR="00670A81" w:rsidRPr="009C74AD" w:rsidRDefault="00670A81" w:rsidP="00043A5E">
      <w:pPr>
        <w:spacing w:after="0"/>
        <w:rPr>
          <w:lang w:eastAsia="x-none"/>
        </w:rPr>
      </w:pPr>
      <w:r w:rsidRPr="009C74AD">
        <w:rPr>
          <w:lang w:eastAsia="x-none"/>
        </w:rPr>
        <w:t xml:space="preserve">В рамках системы реализованы три ключевых компонента </w:t>
      </w:r>
      <w:proofErr w:type="spellStart"/>
      <w:r w:rsidRPr="009C74AD">
        <w:rPr>
          <w:lang w:eastAsia="x-none"/>
        </w:rPr>
        <w:t>Middleware</w:t>
      </w:r>
      <w:proofErr w:type="spellEnd"/>
      <w:r w:rsidRPr="009C74AD">
        <w:rPr>
          <w:lang w:eastAsia="x-none"/>
        </w:rPr>
        <w:t xml:space="preserve"> обеспечивающие безопасность, стабильность и корректность обработки данных.</w:t>
      </w:r>
    </w:p>
    <w:p w14:paraId="7DD63E7A" w14:textId="27DCADCA" w:rsidR="00830454" w:rsidRPr="009C74AD" w:rsidRDefault="00A6713A" w:rsidP="00307AEE">
      <w:pPr>
        <w:pStyle w:val="af3"/>
        <w:numPr>
          <w:ilvl w:val="0"/>
          <w:numId w:val="32"/>
        </w:numPr>
        <w:spacing w:after="0"/>
        <w:ind w:left="0" w:firstLine="851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Реализация модуля загрузки файлов.</w:t>
      </w:r>
    </w:p>
    <w:p w14:paraId="2620B063" w14:textId="08CC85C4" w:rsidR="00A6713A" w:rsidRPr="009C74AD" w:rsidRDefault="00A6713A" w:rsidP="00307AEE">
      <w:pPr>
        <w:pStyle w:val="af3"/>
        <w:spacing w:after="0"/>
        <w:ind w:left="0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Программная реализация загрузки документов в системе для приемной комиссии построена на базе библиотеки 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Multer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>. Данный модуль выполняет роль фильтра, который предотвращает попадание некорректных или потенциально опасных данных на сервер.</w:t>
      </w:r>
    </w:p>
    <w:p w14:paraId="58D587E9" w14:textId="2D1171A2" w:rsidR="00A6713A" w:rsidRPr="009C74AD" w:rsidRDefault="00A6713A" w:rsidP="0024098A">
      <w:pPr>
        <w:pStyle w:val="af3"/>
        <w:spacing w:after="0"/>
        <w:ind w:left="0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Основные технические решения:</w:t>
      </w:r>
    </w:p>
    <w:p w14:paraId="07DCA684" w14:textId="2CD5A56F" w:rsidR="00A6713A" w:rsidRPr="009C74AD" w:rsidRDefault="00A6713A" w:rsidP="00DF7F2D">
      <w:pPr>
        <w:pStyle w:val="af3"/>
        <w:numPr>
          <w:ilvl w:val="0"/>
          <w:numId w:val="50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Строгая типизация контента: через константу ALLOWED_MIME_TYPES задан белый список разрешенных форматов. В него включены как графические форматы для сканов, так и офисные документы. Это критично для обеспечения целостности базы данных абитуриентов.</w:t>
      </w:r>
    </w:p>
    <w:p w14:paraId="5D95C361" w14:textId="72E4A608" w:rsidR="00A6713A" w:rsidRPr="009C74AD" w:rsidRDefault="00A6713A" w:rsidP="00DF7F2D">
      <w:pPr>
        <w:pStyle w:val="af3"/>
        <w:numPr>
          <w:ilvl w:val="0"/>
          <w:numId w:val="50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Динамическая генерация имен</w:t>
      </w:r>
      <w:r w:rsidR="00A161A6" w:rsidRPr="009C74AD">
        <w:rPr>
          <w:rFonts w:ascii="Times New Roman" w:hAnsi="Times New Roman"/>
          <w:sz w:val="28"/>
          <w:szCs w:val="28"/>
          <w:lang w:eastAsia="x-none"/>
        </w:rPr>
        <w:t>: для</w:t>
      </w:r>
      <w:r w:rsidRPr="009C74AD">
        <w:rPr>
          <w:rFonts w:ascii="Times New Roman" w:hAnsi="Times New Roman"/>
          <w:sz w:val="28"/>
          <w:szCs w:val="28"/>
          <w:lang w:eastAsia="x-none"/>
        </w:rPr>
        <w:t xml:space="preserve"> исключения конфликтов </w:t>
      </w:r>
      <w:r w:rsidR="002407CD" w:rsidRPr="009C74AD">
        <w:rPr>
          <w:rFonts w:ascii="Times New Roman" w:hAnsi="Times New Roman"/>
          <w:sz w:val="28"/>
          <w:szCs w:val="28"/>
          <w:lang w:eastAsia="x-none"/>
        </w:rPr>
        <w:t>при одновременной загрузке</w:t>
      </w:r>
      <w:r w:rsidRPr="009C74AD">
        <w:rPr>
          <w:rFonts w:ascii="Times New Roman" w:hAnsi="Times New Roman"/>
          <w:sz w:val="28"/>
          <w:szCs w:val="28"/>
          <w:lang w:eastAsia="x-none"/>
        </w:rPr>
        <w:t xml:space="preserve"> файлов разными пользователями, реализован алгоритм формирования уникального имени файла на основе временной метки (</w:t>
      </w:r>
      <w:proofErr w:type="spellStart"/>
      <w:proofErr w:type="gramStart"/>
      <w:r w:rsidR="002407CD" w:rsidRPr="009C74AD">
        <w:rPr>
          <w:rFonts w:ascii="Times New Roman" w:hAnsi="Times New Roman"/>
          <w:sz w:val="28"/>
          <w:szCs w:val="28"/>
          <w:lang w:eastAsia="x-none"/>
        </w:rPr>
        <w:t>Date.now</w:t>
      </w:r>
      <w:proofErr w:type="spellEnd"/>
      <w:r w:rsidR="002407CD" w:rsidRPr="009C74AD">
        <w:rPr>
          <w:rFonts w:ascii="Times New Roman" w:hAnsi="Times New Roman"/>
          <w:sz w:val="28"/>
          <w:szCs w:val="28"/>
          <w:lang w:eastAsia="x-none"/>
        </w:rPr>
        <w:t>(</w:t>
      </w:r>
      <w:proofErr w:type="gramEnd"/>
      <w:r w:rsidRPr="009C74AD">
        <w:rPr>
          <w:rFonts w:ascii="Times New Roman" w:hAnsi="Times New Roman"/>
          <w:sz w:val="28"/>
          <w:szCs w:val="28"/>
          <w:lang w:eastAsia="x-none"/>
        </w:rPr>
        <w:t>)) и рандомного числа (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Math.random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>()).</w:t>
      </w:r>
    </w:p>
    <w:p w14:paraId="465FEFB6" w14:textId="6F46AC90" w:rsidR="00B3442E" w:rsidRPr="004C6E6B" w:rsidRDefault="00CA6361" w:rsidP="00DF7F2D">
      <w:pPr>
        <w:pStyle w:val="af3"/>
        <w:numPr>
          <w:ilvl w:val="0"/>
          <w:numId w:val="50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Лимит размеров: установлено четкое ограничение на размер (5 МБ), что позволяет защищать сервер от 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DoS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 xml:space="preserve">-атак, связанных с переполнением </w:t>
      </w:r>
      <w:r w:rsidR="000A04D9" w:rsidRPr="009C74AD">
        <w:rPr>
          <w:rFonts w:ascii="Times New Roman" w:hAnsi="Times New Roman"/>
          <w:sz w:val="28"/>
          <w:szCs w:val="28"/>
          <w:lang w:eastAsia="x-none"/>
        </w:rPr>
        <w:t>диска</w:t>
      </w:r>
      <w:r w:rsidRPr="009C74AD">
        <w:rPr>
          <w:rFonts w:ascii="Times New Roman" w:hAnsi="Times New Roman"/>
          <w:sz w:val="28"/>
          <w:szCs w:val="28"/>
          <w:lang w:eastAsia="x-none"/>
        </w:rPr>
        <w:t>.</w:t>
      </w:r>
    </w:p>
    <w:p w14:paraId="310C5C10" w14:textId="77777777" w:rsidR="004C6E6B" w:rsidRPr="00B3442E" w:rsidRDefault="004C6E6B" w:rsidP="00043A5E">
      <w:pPr>
        <w:pStyle w:val="af3"/>
        <w:spacing w:after="0"/>
        <w:ind w:left="2782" w:firstLine="0"/>
        <w:rPr>
          <w:rFonts w:ascii="Times New Roman" w:hAnsi="Times New Roman"/>
          <w:sz w:val="28"/>
          <w:szCs w:val="28"/>
          <w:lang w:eastAsia="x-none"/>
        </w:rPr>
      </w:pPr>
    </w:p>
    <w:p w14:paraId="45045656" w14:textId="10A599B0" w:rsidR="00A6713A" w:rsidRPr="009C74AD" w:rsidRDefault="00AD364B" w:rsidP="009B431F">
      <w:pPr>
        <w:pStyle w:val="af3"/>
        <w:numPr>
          <w:ilvl w:val="0"/>
          <w:numId w:val="32"/>
        </w:numPr>
        <w:spacing w:after="0"/>
        <w:ind w:left="0" w:firstLine="851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Централизованный обработчик ошибок.</w:t>
      </w:r>
    </w:p>
    <w:p w14:paraId="4042A745" w14:textId="4CB6D641" w:rsidR="00AD364B" w:rsidRPr="009C74AD" w:rsidRDefault="00AD364B" w:rsidP="009B431F">
      <w:pPr>
        <w:pStyle w:val="af3"/>
        <w:spacing w:after="0"/>
        <w:ind w:left="0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Для обеспечения </w:t>
      </w:r>
      <w:r w:rsidR="00480742" w:rsidRPr="009C74AD">
        <w:rPr>
          <w:rFonts w:ascii="Times New Roman" w:hAnsi="Times New Roman"/>
          <w:sz w:val="28"/>
          <w:szCs w:val="28"/>
          <w:lang w:eastAsia="x-none"/>
        </w:rPr>
        <w:t>устойчивости системы реализован обработчик ошибок. В отличии от стандартных средств Node.js, данный компонент унифицирует формат ответа сервера.</w:t>
      </w:r>
    </w:p>
    <w:p w14:paraId="2C606ACD" w14:textId="0F57CDD9" w:rsidR="00480742" w:rsidRPr="009C74AD" w:rsidRDefault="00480742" w:rsidP="00F95649">
      <w:pPr>
        <w:pStyle w:val="af3"/>
        <w:spacing w:after="0"/>
        <w:ind w:left="0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Ключевые особенности:</w:t>
      </w:r>
    </w:p>
    <w:p w14:paraId="010DE1A9" w14:textId="636D2C74" w:rsidR="00480742" w:rsidRPr="009C74AD" w:rsidRDefault="00480742" w:rsidP="006B4909">
      <w:pPr>
        <w:pStyle w:val="af3"/>
        <w:numPr>
          <w:ilvl w:val="0"/>
          <w:numId w:val="51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Инкапсуляция статусов: модуль автоматически определят код состояния HTTP. Если статус не задан, система автоматически присвоит ему статус 500.</w:t>
      </w:r>
    </w:p>
    <w:p w14:paraId="6461BEC2" w14:textId="71FBEE09" w:rsidR="00435084" w:rsidRDefault="00480742" w:rsidP="006B4909">
      <w:pPr>
        <w:pStyle w:val="af3"/>
        <w:numPr>
          <w:ilvl w:val="0"/>
          <w:numId w:val="51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Поддержка CORS в экстренных ситуациях: в обработчик принудительно устанавливаются заголовки Access-Control-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Allow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>-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Origin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 xml:space="preserve"> и 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Credentials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>. Это гарантирует</w:t>
      </w:r>
      <w:r w:rsidR="00FA568B" w:rsidRPr="009C74AD">
        <w:rPr>
          <w:rFonts w:ascii="Times New Roman" w:hAnsi="Times New Roman"/>
          <w:sz w:val="28"/>
          <w:szCs w:val="28"/>
          <w:lang w:eastAsia="x-none"/>
        </w:rPr>
        <w:t>, что при возникновении критического сбоя системы, приложение сможет корректно прочитать текст ошибки и вывести его пользователю.</w:t>
      </w:r>
    </w:p>
    <w:p w14:paraId="734C6019" w14:textId="2C867791" w:rsidR="004202FA" w:rsidRPr="004202FA" w:rsidRDefault="004202FA" w:rsidP="004202FA">
      <w:pPr>
        <w:spacing w:after="0"/>
        <w:ind w:left="1931" w:firstLine="0"/>
        <w:rPr>
          <w:szCs w:val="28"/>
          <w:lang w:eastAsia="x-none"/>
        </w:rPr>
      </w:pPr>
      <w:r>
        <w:rPr>
          <w:szCs w:val="28"/>
          <w:lang w:eastAsia="x-none"/>
        </w:rPr>
        <w:t xml:space="preserve">Таблица 4.2 – </w:t>
      </w:r>
      <w:r w:rsidR="005727B1">
        <w:rPr>
          <w:szCs w:val="28"/>
          <w:lang w:eastAsia="x-none"/>
        </w:rPr>
        <w:t>Статусы выполнения запросов к</w:t>
      </w:r>
      <w:r w:rsidR="005727B1" w:rsidRPr="00042A32">
        <w:rPr>
          <w:szCs w:val="28"/>
          <w:lang w:eastAsia="x-none"/>
        </w:rPr>
        <w:t xml:space="preserve"> </w:t>
      </w:r>
      <w:r w:rsidR="005727B1">
        <w:rPr>
          <w:szCs w:val="28"/>
          <w:lang w:val="en-US" w:eastAsia="x-none"/>
        </w:rPr>
        <w:t>API</w:t>
      </w:r>
      <w:r>
        <w:rPr>
          <w:szCs w:val="28"/>
          <w:lang w:eastAsia="x-none"/>
        </w:rPr>
        <w:t xml:space="preserve"> 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3351"/>
        <w:gridCol w:w="3350"/>
        <w:gridCol w:w="3352"/>
      </w:tblGrid>
      <w:tr w:rsidR="00052729" w:rsidRPr="009C74AD" w14:paraId="5A7A2ABC" w14:textId="77777777" w:rsidTr="008C52AB">
        <w:tc>
          <w:tcPr>
            <w:tcW w:w="1666" w:type="pct"/>
          </w:tcPr>
          <w:p w14:paraId="46AF5862" w14:textId="4BAB91B9" w:rsidR="00052729" w:rsidRPr="009C74AD" w:rsidRDefault="00052729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Код</w:t>
            </w:r>
          </w:p>
        </w:tc>
        <w:tc>
          <w:tcPr>
            <w:tcW w:w="1666" w:type="pct"/>
          </w:tcPr>
          <w:p w14:paraId="4FDE7DEB" w14:textId="5CD481F5" w:rsidR="00052729" w:rsidRPr="009C74AD" w:rsidRDefault="00052729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Статус</w:t>
            </w:r>
          </w:p>
        </w:tc>
        <w:tc>
          <w:tcPr>
            <w:tcW w:w="1667" w:type="pct"/>
          </w:tcPr>
          <w:p w14:paraId="259183CE" w14:textId="5AADB965" w:rsidR="00052729" w:rsidRPr="009C74AD" w:rsidRDefault="00052729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Техническая причина</w:t>
            </w:r>
          </w:p>
        </w:tc>
      </w:tr>
      <w:tr w:rsidR="00052729" w:rsidRPr="009C74AD" w14:paraId="749F3505" w14:textId="77777777" w:rsidTr="008C52AB">
        <w:tc>
          <w:tcPr>
            <w:tcW w:w="1666" w:type="pct"/>
          </w:tcPr>
          <w:p w14:paraId="1BC65148" w14:textId="0964E5FF" w:rsidR="00052729" w:rsidRPr="009C74AD" w:rsidRDefault="003C7C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200</w:t>
            </w:r>
          </w:p>
        </w:tc>
        <w:tc>
          <w:tcPr>
            <w:tcW w:w="1666" w:type="pct"/>
          </w:tcPr>
          <w:p w14:paraId="2228E89C" w14:textId="2D714035" w:rsidR="00052729" w:rsidRPr="009C74AD" w:rsidRDefault="003C7C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OK</w:t>
            </w:r>
          </w:p>
        </w:tc>
        <w:tc>
          <w:tcPr>
            <w:tcW w:w="1667" w:type="pct"/>
          </w:tcPr>
          <w:p w14:paraId="16707E05" w14:textId="4F0E02A4" w:rsidR="00052729" w:rsidRPr="009C74AD" w:rsidRDefault="003C7C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Успешное выполнение операции.</w:t>
            </w:r>
          </w:p>
        </w:tc>
      </w:tr>
      <w:tr w:rsidR="00052729" w:rsidRPr="009C74AD" w14:paraId="31B5B7CA" w14:textId="77777777" w:rsidTr="008C52AB">
        <w:tc>
          <w:tcPr>
            <w:tcW w:w="1666" w:type="pct"/>
          </w:tcPr>
          <w:p w14:paraId="1AC1EB4B" w14:textId="7BDF8EDC" w:rsidR="00052729" w:rsidRPr="009C74AD" w:rsidRDefault="003C7C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401</w:t>
            </w:r>
          </w:p>
        </w:tc>
        <w:tc>
          <w:tcPr>
            <w:tcW w:w="1666" w:type="pct"/>
          </w:tcPr>
          <w:p w14:paraId="1C6C5412" w14:textId="26D0EA8E" w:rsidR="00052729" w:rsidRPr="009C74AD" w:rsidRDefault="003C7C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Unauthorized</w:t>
            </w:r>
            <w:proofErr w:type="spellEnd"/>
          </w:p>
        </w:tc>
        <w:tc>
          <w:tcPr>
            <w:tcW w:w="1667" w:type="pct"/>
          </w:tcPr>
          <w:p w14:paraId="02E1F662" w14:textId="33718030" w:rsidR="00052729" w:rsidRPr="009C74AD" w:rsidRDefault="003C7C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Попытка доступа к данным без авторизации.</w:t>
            </w:r>
          </w:p>
        </w:tc>
      </w:tr>
      <w:tr w:rsidR="00052729" w:rsidRPr="009C74AD" w14:paraId="6B6EA6B4" w14:textId="77777777" w:rsidTr="008C52AB">
        <w:tc>
          <w:tcPr>
            <w:tcW w:w="1666" w:type="pct"/>
          </w:tcPr>
          <w:p w14:paraId="23587DFA" w14:textId="4BBE51AB" w:rsidR="00052729" w:rsidRPr="009C74AD" w:rsidRDefault="003C7C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404</w:t>
            </w:r>
          </w:p>
        </w:tc>
        <w:tc>
          <w:tcPr>
            <w:tcW w:w="1666" w:type="pct"/>
          </w:tcPr>
          <w:p w14:paraId="14E5B624" w14:textId="491D5A8C" w:rsidR="00052729" w:rsidRPr="009C74AD" w:rsidRDefault="003C7C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Not</w:t>
            </w:r>
            <w:proofErr w:type="spellEnd"/>
            <w:r w:rsidRPr="009C74AD">
              <w:rPr>
                <w:rFonts w:ascii="Times New Roman" w:hAnsi="Times New Roman"/>
                <w:szCs w:val="28"/>
                <w:lang w:eastAsia="x-none"/>
              </w:rPr>
              <w:t xml:space="preserve"> </w:t>
            </w: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found</w:t>
            </w:r>
            <w:proofErr w:type="spellEnd"/>
          </w:p>
        </w:tc>
        <w:tc>
          <w:tcPr>
            <w:tcW w:w="1667" w:type="pct"/>
          </w:tcPr>
          <w:p w14:paraId="4B894025" w14:textId="35B0277D" w:rsidR="00052729" w:rsidRPr="009C74AD" w:rsidRDefault="003C7C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Обращение к несуществующему ресурсу.</w:t>
            </w:r>
          </w:p>
        </w:tc>
      </w:tr>
      <w:tr w:rsidR="00052729" w:rsidRPr="009C74AD" w14:paraId="535F9C61" w14:textId="77777777" w:rsidTr="008C52AB">
        <w:tc>
          <w:tcPr>
            <w:tcW w:w="1666" w:type="pct"/>
          </w:tcPr>
          <w:p w14:paraId="0EFE2A60" w14:textId="3111229E" w:rsidR="00052729" w:rsidRPr="009C74AD" w:rsidRDefault="003C7C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415</w:t>
            </w:r>
          </w:p>
        </w:tc>
        <w:tc>
          <w:tcPr>
            <w:tcW w:w="1666" w:type="pct"/>
          </w:tcPr>
          <w:p w14:paraId="47AC5667" w14:textId="6059D0AB" w:rsidR="00052729" w:rsidRPr="009C74AD" w:rsidRDefault="003C7C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Unsupported</w:t>
            </w:r>
            <w:proofErr w:type="spellEnd"/>
            <w:r w:rsidRPr="009C74AD">
              <w:rPr>
                <w:rFonts w:ascii="Times New Roman" w:hAnsi="Times New Roman"/>
                <w:szCs w:val="28"/>
                <w:lang w:eastAsia="x-none"/>
              </w:rPr>
              <w:t xml:space="preserve"> Media Type</w:t>
            </w:r>
          </w:p>
        </w:tc>
        <w:tc>
          <w:tcPr>
            <w:tcW w:w="1667" w:type="pct"/>
          </w:tcPr>
          <w:p w14:paraId="397B89BB" w14:textId="3C83B795" w:rsidR="00052729" w:rsidRPr="009C74AD" w:rsidRDefault="003C7C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 xml:space="preserve">Загрузка файла, тип которого не </w:t>
            </w: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разршен</w:t>
            </w:r>
            <w:proofErr w:type="spellEnd"/>
            <w:r w:rsidRPr="009C74AD">
              <w:rPr>
                <w:rFonts w:ascii="Times New Roman" w:hAnsi="Times New Roman"/>
                <w:szCs w:val="28"/>
                <w:lang w:eastAsia="x-none"/>
              </w:rPr>
              <w:t>.</w:t>
            </w:r>
          </w:p>
        </w:tc>
      </w:tr>
      <w:tr w:rsidR="00052729" w:rsidRPr="009C74AD" w14:paraId="34CDFF11" w14:textId="77777777" w:rsidTr="008C52AB">
        <w:tc>
          <w:tcPr>
            <w:tcW w:w="1666" w:type="pct"/>
          </w:tcPr>
          <w:p w14:paraId="61E08E0B" w14:textId="527814B4" w:rsidR="00052729" w:rsidRPr="009C74AD" w:rsidRDefault="003C7C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500</w:t>
            </w:r>
          </w:p>
        </w:tc>
        <w:tc>
          <w:tcPr>
            <w:tcW w:w="1666" w:type="pct"/>
          </w:tcPr>
          <w:p w14:paraId="7EB63766" w14:textId="2EBCEA97" w:rsidR="00052729" w:rsidRPr="009C74AD" w:rsidRDefault="003C7C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Internal</w:t>
            </w:r>
            <w:proofErr w:type="spellEnd"/>
            <w:r w:rsidRPr="009C74AD">
              <w:rPr>
                <w:rFonts w:ascii="Times New Roman" w:hAnsi="Times New Roman"/>
                <w:szCs w:val="28"/>
                <w:lang w:eastAsia="x-none"/>
              </w:rPr>
              <w:t xml:space="preserve"> Server </w:t>
            </w: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Error</w:t>
            </w:r>
            <w:proofErr w:type="spellEnd"/>
          </w:p>
        </w:tc>
        <w:tc>
          <w:tcPr>
            <w:tcW w:w="1667" w:type="pct"/>
          </w:tcPr>
          <w:p w14:paraId="2F784A7A" w14:textId="227C4151" w:rsidR="00052729" w:rsidRPr="009C74AD" w:rsidRDefault="003C7C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Критическая ошибка на стороне сервера.</w:t>
            </w:r>
          </w:p>
        </w:tc>
      </w:tr>
    </w:tbl>
    <w:p w14:paraId="2E1074BB" w14:textId="735DBCC3" w:rsidR="00C7226C" w:rsidRPr="009C74AD" w:rsidRDefault="00C7226C" w:rsidP="00043A5E">
      <w:pPr>
        <w:pStyle w:val="2"/>
        <w:spacing w:before="0" w:after="0"/>
        <w:rPr>
          <w:rFonts w:ascii="Times New Roman" w:hAnsi="Times New Roman"/>
          <w:i w:val="0"/>
          <w:iCs w:val="0"/>
          <w:lang w:val="ru-RU"/>
        </w:rPr>
      </w:pPr>
      <w:bookmarkStart w:id="31" w:name="_Toc227332824"/>
      <w:bookmarkStart w:id="32" w:name="_Toc228829590"/>
      <w:r w:rsidRPr="009C74AD">
        <w:rPr>
          <w:rFonts w:ascii="Times New Roman" w:hAnsi="Times New Roman"/>
          <w:i w:val="0"/>
          <w:iCs w:val="0"/>
          <w:lang w:val="ru-RU"/>
        </w:rPr>
        <w:t>4.2 Проектирование пользовательского интерфейса</w:t>
      </w:r>
      <w:bookmarkEnd w:id="31"/>
      <w:bookmarkEnd w:id="32"/>
    </w:p>
    <w:p w14:paraId="2EBF7EAD" w14:textId="288EFFC3" w:rsidR="00C7226C" w:rsidRPr="009C74AD" w:rsidRDefault="00C7226C" w:rsidP="00043A5E">
      <w:pPr>
        <w:spacing w:after="0"/>
        <w:rPr>
          <w:szCs w:val="28"/>
        </w:rPr>
      </w:pPr>
      <w:r w:rsidRPr="009C74AD">
        <w:rPr>
          <w:szCs w:val="28"/>
        </w:rPr>
        <w:t>Визуальный интерфейс веб-приложения системы разработан с целью максимально упростить ввод и обработку данных абитуриентов. Основной упор сделан на удобство пользования и скорость доступа к основным функциям. Интерфейс сделан по модулям, что соответствует архитектуре FSD, описанной ранее.</w:t>
      </w:r>
      <w:r w:rsidR="00B40A34" w:rsidRPr="009C74AD">
        <w:rPr>
          <w:szCs w:val="28"/>
        </w:rPr>
        <w:t xml:space="preserve"> Также в целях разнообразия и вкусов, была добавлена светлая тема.</w:t>
      </w:r>
    </w:p>
    <w:p w14:paraId="317DA65E" w14:textId="102EA533" w:rsidR="00977457" w:rsidRPr="009C74AD" w:rsidRDefault="00C7226C" w:rsidP="00043A5E">
      <w:pPr>
        <w:spacing w:after="0"/>
        <w:rPr>
          <w:b/>
          <w:bCs/>
          <w:i/>
          <w:iCs/>
        </w:rPr>
      </w:pPr>
      <w:bookmarkStart w:id="33" w:name="_Toc227332566"/>
      <w:bookmarkStart w:id="34" w:name="_Toc227332825"/>
      <w:r w:rsidRPr="009C74AD">
        <w:rPr>
          <w:b/>
          <w:bCs/>
        </w:rPr>
        <w:t>4.2.1 Страница авторизации и безопасность.</w:t>
      </w:r>
      <w:bookmarkEnd w:id="33"/>
      <w:bookmarkEnd w:id="34"/>
    </w:p>
    <w:p w14:paraId="7D372EC2" w14:textId="77777777" w:rsidR="00C7226C" w:rsidRPr="009C74AD" w:rsidRDefault="00C7226C" w:rsidP="00043A5E">
      <w:pPr>
        <w:spacing w:after="0"/>
        <w:rPr>
          <w:szCs w:val="28"/>
        </w:rPr>
      </w:pPr>
      <w:r w:rsidRPr="009C74AD">
        <w:rPr>
          <w:szCs w:val="28"/>
        </w:rPr>
        <w:t>Работа с веб-приложением начинается с экрана авторизации. Для защиты персональных данных абитуриентов доступ к системе разрешен только авторизованным сотрудникам учебного заведения.</w:t>
      </w:r>
    </w:p>
    <w:p w14:paraId="4909D4BE" w14:textId="77777777" w:rsidR="00C7226C" w:rsidRPr="009C74AD" w:rsidRDefault="00C7226C" w:rsidP="00043A5E">
      <w:pPr>
        <w:spacing w:after="0"/>
        <w:rPr>
          <w:szCs w:val="28"/>
        </w:rPr>
      </w:pPr>
      <w:r w:rsidRPr="009C74AD">
        <w:rPr>
          <w:szCs w:val="28"/>
        </w:rPr>
        <w:t>Процесс авторизации разделен на несколько этапов:</w:t>
      </w:r>
    </w:p>
    <w:p w14:paraId="19335810" w14:textId="77777777" w:rsidR="00C7226C" w:rsidRPr="009C74AD" w:rsidRDefault="00C7226C" w:rsidP="00884E3B">
      <w:pPr>
        <w:pStyle w:val="af3"/>
        <w:numPr>
          <w:ilvl w:val="0"/>
          <w:numId w:val="16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 xml:space="preserve">Запрос на получение доступа: вместо стандартных полей “логин-пароль”, которая уязвима для взлома, пользователю необходимо ввести свой персональный </w:t>
      </w:r>
      <w:proofErr w:type="spellStart"/>
      <w:r w:rsidRPr="009C74AD">
        <w:rPr>
          <w:rFonts w:ascii="Times New Roman" w:hAnsi="Times New Roman"/>
          <w:sz w:val="28"/>
          <w:szCs w:val="28"/>
        </w:rPr>
        <w:t>TelegramID</w:t>
      </w:r>
      <w:proofErr w:type="spellEnd"/>
      <w:r w:rsidRPr="009C74AD">
        <w:rPr>
          <w:rFonts w:ascii="Times New Roman" w:hAnsi="Times New Roman"/>
          <w:sz w:val="28"/>
          <w:szCs w:val="28"/>
        </w:rPr>
        <w:t>.</w:t>
      </w:r>
    </w:p>
    <w:p w14:paraId="61C62BE3" w14:textId="77777777" w:rsidR="00C7226C" w:rsidRPr="009C74AD" w:rsidRDefault="00C7226C" w:rsidP="00884E3B">
      <w:pPr>
        <w:pStyle w:val="af3"/>
        <w:numPr>
          <w:ilvl w:val="0"/>
          <w:numId w:val="16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Проверка “Белых списков”: система проверяет введенный ID по базе данных. Доступ разрешается только в том случае, если ID сотрудника заранее внесен программистом в специальный список разрешенных пользователей.</w:t>
      </w:r>
    </w:p>
    <w:p w14:paraId="0A8E87A6" w14:textId="77777777" w:rsidR="00C7226C" w:rsidRPr="009C74AD" w:rsidRDefault="00C7226C" w:rsidP="00884E3B">
      <w:pPr>
        <w:pStyle w:val="af3"/>
        <w:numPr>
          <w:ilvl w:val="0"/>
          <w:numId w:val="16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lastRenderedPageBreak/>
        <w:t xml:space="preserve">Генерация и отправка кода: если проверка пройдена успешно, сервер генерирует уникальный временный код подтверждения и отправляет его пользователю через специальный </w:t>
      </w:r>
      <w:proofErr w:type="spellStart"/>
      <w:r w:rsidRPr="009C74AD">
        <w:rPr>
          <w:rFonts w:ascii="Times New Roman" w:hAnsi="Times New Roman"/>
          <w:sz w:val="28"/>
          <w:szCs w:val="28"/>
        </w:rPr>
        <w:t>Telegram</w:t>
      </w:r>
      <w:proofErr w:type="spellEnd"/>
      <w:r w:rsidRPr="009C74AD">
        <w:rPr>
          <w:rFonts w:ascii="Times New Roman" w:hAnsi="Times New Roman"/>
          <w:sz w:val="28"/>
          <w:szCs w:val="28"/>
        </w:rPr>
        <w:t>-бот.</w:t>
      </w:r>
    </w:p>
    <w:p w14:paraId="18F6992A" w14:textId="77777777" w:rsidR="00C7226C" w:rsidRPr="009C74AD" w:rsidRDefault="00C7226C" w:rsidP="00884E3B">
      <w:pPr>
        <w:pStyle w:val="af3"/>
        <w:numPr>
          <w:ilvl w:val="0"/>
          <w:numId w:val="16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Ввод кода подтверждения: на странице авторизации появляется дополнительные поле ввода полученного кода. Только после успешного сравнения кода от сервера и кода от клиента, пользователь получает доступ к главной панели управления.</w:t>
      </w:r>
    </w:p>
    <w:p w14:paraId="369B1568" w14:textId="2CA4B606" w:rsidR="00C7226C" w:rsidRDefault="00C7226C" w:rsidP="00FE7148">
      <w:pPr>
        <w:spacing w:after="0"/>
        <w:jc w:val="center"/>
        <w:rPr>
          <w:lang w:val="en-US" w:eastAsia="x-none"/>
        </w:rPr>
      </w:pPr>
      <w:r w:rsidRPr="009C74AD">
        <w:rPr>
          <w:noProof/>
          <w:szCs w:val="28"/>
        </w:rPr>
        <w:drawing>
          <wp:inline distT="0" distB="0" distL="0" distR="0" wp14:anchorId="45E7CFDB" wp14:editId="0191A0FF">
            <wp:extent cx="2756764" cy="3934047"/>
            <wp:effectExtent l="0" t="0" r="5715" b="0"/>
            <wp:docPr id="145642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2023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788505" cy="3979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789CD" w14:textId="735760DD" w:rsidR="005652A0" w:rsidRDefault="005652A0" w:rsidP="00FE7148">
      <w:pPr>
        <w:spacing w:after="0"/>
        <w:jc w:val="center"/>
        <w:rPr>
          <w:lang w:eastAsia="x-none"/>
        </w:rPr>
      </w:pPr>
      <w:r>
        <w:rPr>
          <w:lang w:eastAsia="x-none"/>
        </w:rPr>
        <w:t>Рисунок 4.</w:t>
      </w:r>
      <w:r w:rsidR="00A535DB">
        <w:rPr>
          <w:lang w:eastAsia="x-none"/>
        </w:rPr>
        <w:t>3</w:t>
      </w:r>
      <w:r>
        <w:rPr>
          <w:lang w:eastAsia="x-none"/>
        </w:rPr>
        <w:t xml:space="preserve"> – Страница авторизации</w:t>
      </w:r>
    </w:p>
    <w:p w14:paraId="7E293253" w14:textId="77777777" w:rsidR="00FE7148" w:rsidRPr="005652A0" w:rsidRDefault="00FE7148" w:rsidP="00FE7148">
      <w:pPr>
        <w:spacing w:after="0"/>
        <w:jc w:val="center"/>
        <w:rPr>
          <w:lang w:eastAsia="x-none"/>
        </w:rPr>
      </w:pPr>
    </w:p>
    <w:p w14:paraId="19D7A1A5" w14:textId="5599330E" w:rsidR="00C7226C" w:rsidRPr="009C74AD" w:rsidRDefault="00C7226C" w:rsidP="00043A5E">
      <w:pPr>
        <w:spacing w:after="0"/>
        <w:rPr>
          <w:b/>
          <w:bCs/>
          <w:i/>
          <w:iCs/>
        </w:rPr>
      </w:pPr>
      <w:bookmarkStart w:id="35" w:name="_Toc227332567"/>
      <w:bookmarkStart w:id="36" w:name="_Toc227332826"/>
      <w:r w:rsidRPr="009C74AD">
        <w:rPr>
          <w:b/>
          <w:bCs/>
        </w:rPr>
        <w:t>4.2.2 Страница с таблицей всех абитуриентов</w:t>
      </w:r>
      <w:bookmarkEnd w:id="35"/>
      <w:bookmarkEnd w:id="36"/>
      <w:r w:rsidR="003552F9" w:rsidRPr="009C74AD">
        <w:rPr>
          <w:b/>
          <w:bCs/>
        </w:rPr>
        <w:t>.</w:t>
      </w:r>
    </w:p>
    <w:p w14:paraId="27BE1F2D" w14:textId="26983DE0" w:rsidR="001C30B8" w:rsidRPr="009C74AD" w:rsidRDefault="001C30B8" w:rsidP="00043A5E">
      <w:pPr>
        <w:spacing w:after="0"/>
        <w:rPr>
          <w:szCs w:val="28"/>
        </w:rPr>
      </w:pPr>
      <w:r w:rsidRPr="009C74AD">
        <w:rPr>
          <w:szCs w:val="28"/>
        </w:rPr>
        <w:t xml:space="preserve">После </w:t>
      </w:r>
      <w:r w:rsidR="00A55787" w:rsidRPr="009C74AD">
        <w:rPr>
          <w:szCs w:val="28"/>
        </w:rPr>
        <w:t xml:space="preserve">успешной двухфакторная аутентификации </w:t>
      </w:r>
      <w:r w:rsidRPr="009C74AD">
        <w:rPr>
          <w:szCs w:val="28"/>
        </w:rPr>
        <w:t xml:space="preserve">пользователь сайта направляется на страницу с основной таблицей абитуриентов. </w:t>
      </w:r>
      <w:r w:rsidR="00A55787" w:rsidRPr="009C74AD">
        <w:rPr>
          <w:szCs w:val="28"/>
        </w:rPr>
        <w:t>Данный интерфейс</w:t>
      </w:r>
      <w:r w:rsidRPr="009C74AD">
        <w:rPr>
          <w:szCs w:val="28"/>
        </w:rPr>
        <w:t xml:space="preserve"> спроектирован с целью обеспечить </w:t>
      </w:r>
      <w:r w:rsidR="00A55787" w:rsidRPr="009C74AD">
        <w:rPr>
          <w:szCs w:val="28"/>
        </w:rPr>
        <w:t>высокую скорость обработки данных в периоды пиковой нагрузки</w:t>
      </w:r>
      <w:r w:rsidRPr="009C74AD">
        <w:rPr>
          <w:szCs w:val="28"/>
        </w:rPr>
        <w:t xml:space="preserve"> </w:t>
      </w:r>
      <w:r w:rsidR="00A55787" w:rsidRPr="009C74AD">
        <w:rPr>
          <w:szCs w:val="28"/>
        </w:rPr>
        <w:t>приемной комиссии</w:t>
      </w:r>
      <w:r w:rsidRPr="009C74AD">
        <w:rPr>
          <w:szCs w:val="28"/>
        </w:rPr>
        <w:t>.</w:t>
      </w:r>
    </w:p>
    <w:p w14:paraId="43BEBBDE" w14:textId="2D647D41" w:rsidR="001C30B8" w:rsidRPr="009C74AD" w:rsidRDefault="001C30B8" w:rsidP="00043A5E">
      <w:pPr>
        <w:spacing w:after="0"/>
        <w:rPr>
          <w:szCs w:val="28"/>
        </w:rPr>
      </w:pPr>
      <w:r w:rsidRPr="009C74AD">
        <w:rPr>
          <w:szCs w:val="28"/>
        </w:rPr>
        <w:t xml:space="preserve">Структура </w:t>
      </w:r>
      <w:r w:rsidR="00ED6848" w:rsidRPr="009C74AD">
        <w:rPr>
          <w:szCs w:val="28"/>
        </w:rPr>
        <w:t xml:space="preserve">и функциональные зоны </w:t>
      </w:r>
      <w:r w:rsidRPr="009C74AD">
        <w:rPr>
          <w:szCs w:val="28"/>
        </w:rPr>
        <w:t>интерфейса:</w:t>
      </w:r>
    </w:p>
    <w:p w14:paraId="073A082C" w14:textId="77777777" w:rsidR="001C30B8" w:rsidRPr="009C74AD" w:rsidRDefault="001C30B8" w:rsidP="00A6026A">
      <w:pPr>
        <w:pStyle w:val="af3"/>
        <w:numPr>
          <w:ilvl w:val="0"/>
          <w:numId w:val="17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Навигационная панель (Слева):</w:t>
      </w:r>
    </w:p>
    <w:p w14:paraId="58582F43" w14:textId="18B18A48" w:rsidR="001C30B8" w:rsidRPr="009C74AD" w:rsidRDefault="001C30B8" w:rsidP="00A6026A">
      <w:pPr>
        <w:pStyle w:val="af3"/>
        <w:spacing w:after="0"/>
        <w:ind w:left="0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Вертикальное меню</w:t>
      </w:r>
      <w:r w:rsidR="00ED6848" w:rsidRPr="009C74AD">
        <w:rPr>
          <w:rFonts w:ascii="Times New Roman" w:hAnsi="Times New Roman"/>
          <w:sz w:val="28"/>
          <w:szCs w:val="28"/>
        </w:rPr>
        <w:t>,</w:t>
      </w:r>
      <w:r w:rsidRPr="009C74AD">
        <w:rPr>
          <w:rFonts w:ascii="Times New Roman" w:hAnsi="Times New Roman"/>
          <w:sz w:val="28"/>
          <w:szCs w:val="28"/>
        </w:rPr>
        <w:t xml:space="preserve"> </w:t>
      </w:r>
      <w:r w:rsidR="00ED6848" w:rsidRPr="009C74AD">
        <w:rPr>
          <w:rFonts w:ascii="Times New Roman" w:hAnsi="Times New Roman"/>
          <w:sz w:val="28"/>
          <w:szCs w:val="28"/>
        </w:rPr>
        <w:t xml:space="preserve">расположенное в левой части, </w:t>
      </w:r>
      <w:r w:rsidRPr="009C74AD">
        <w:rPr>
          <w:rFonts w:ascii="Times New Roman" w:hAnsi="Times New Roman"/>
          <w:sz w:val="28"/>
          <w:szCs w:val="28"/>
        </w:rPr>
        <w:t>обеспечивает быстрое переключение между ключевыми страницами сайта: “Специальности”, “Квалификации”, “Группы”, “Льготы”</w:t>
      </w:r>
      <w:r w:rsidR="00ED6848" w:rsidRPr="009C74AD">
        <w:rPr>
          <w:rFonts w:ascii="Times New Roman" w:hAnsi="Times New Roman"/>
          <w:sz w:val="28"/>
          <w:szCs w:val="28"/>
        </w:rPr>
        <w:t>. Также предусмотрен раздел “Статистика” для оперативного мониторинга хода приемной комиссии. Использование бокового меню позволяет разгрузить центральную часть экрана и оставить ее для работы с таблицами.</w:t>
      </w:r>
    </w:p>
    <w:p w14:paraId="4A1A0EC8" w14:textId="49BA6774" w:rsidR="001C30B8" w:rsidRPr="009C74AD" w:rsidRDefault="001C30B8" w:rsidP="00A6026A">
      <w:pPr>
        <w:pStyle w:val="af3"/>
        <w:numPr>
          <w:ilvl w:val="0"/>
          <w:numId w:val="17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Модуль фильтрации (Центр):</w:t>
      </w:r>
    </w:p>
    <w:p w14:paraId="64B5E8A5" w14:textId="4A79736F" w:rsidR="001C30B8" w:rsidRPr="009C74AD" w:rsidRDefault="001C30B8" w:rsidP="00A6026A">
      <w:pPr>
        <w:pStyle w:val="af3"/>
        <w:spacing w:after="0"/>
        <w:ind w:left="0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Расположен в верхней части страницы</w:t>
      </w:r>
      <w:r w:rsidR="000D1E1E" w:rsidRPr="009C74AD">
        <w:rPr>
          <w:rFonts w:ascii="Times New Roman" w:hAnsi="Times New Roman"/>
          <w:sz w:val="28"/>
          <w:szCs w:val="28"/>
        </w:rPr>
        <w:t>. Модуль</w:t>
      </w:r>
      <w:r w:rsidRPr="009C74AD">
        <w:rPr>
          <w:rFonts w:ascii="Times New Roman" w:hAnsi="Times New Roman"/>
          <w:sz w:val="28"/>
          <w:szCs w:val="28"/>
        </w:rPr>
        <w:t xml:space="preserve"> позволяет мгновенно </w:t>
      </w:r>
      <w:r w:rsidR="000D1E1E" w:rsidRPr="009C74AD">
        <w:rPr>
          <w:rFonts w:ascii="Times New Roman" w:hAnsi="Times New Roman"/>
          <w:sz w:val="28"/>
          <w:szCs w:val="28"/>
        </w:rPr>
        <w:t>осуществлять поиск</w:t>
      </w:r>
      <w:r w:rsidRPr="009C74AD">
        <w:rPr>
          <w:rFonts w:ascii="Times New Roman" w:hAnsi="Times New Roman"/>
          <w:sz w:val="28"/>
          <w:szCs w:val="28"/>
        </w:rPr>
        <w:t xml:space="preserve"> нужн</w:t>
      </w:r>
      <w:r w:rsidR="000D1E1E" w:rsidRPr="009C74AD">
        <w:rPr>
          <w:rFonts w:ascii="Times New Roman" w:hAnsi="Times New Roman"/>
          <w:sz w:val="28"/>
          <w:szCs w:val="28"/>
        </w:rPr>
        <w:t>ой</w:t>
      </w:r>
      <w:r w:rsidRPr="009C74AD">
        <w:rPr>
          <w:rFonts w:ascii="Times New Roman" w:hAnsi="Times New Roman"/>
          <w:sz w:val="28"/>
          <w:szCs w:val="28"/>
        </w:rPr>
        <w:t xml:space="preserve"> информаци</w:t>
      </w:r>
      <w:r w:rsidR="000D1E1E" w:rsidRPr="009C74AD">
        <w:rPr>
          <w:rFonts w:ascii="Times New Roman" w:hAnsi="Times New Roman"/>
          <w:sz w:val="28"/>
          <w:szCs w:val="28"/>
        </w:rPr>
        <w:t>и</w:t>
      </w:r>
      <w:r w:rsidRPr="009C74AD">
        <w:rPr>
          <w:rFonts w:ascii="Times New Roman" w:hAnsi="Times New Roman"/>
          <w:sz w:val="28"/>
          <w:szCs w:val="28"/>
        </w:rPr>
        <w:t xml:space="preserve"> среди большого массива данных. </w:t>
      </w:r>
      <w:r w:rsidR="000D1E1E" w:rsidRPr="009C74AD">
        <w:rPr>
          <w:rFonts w:ascii="Times New Roman" w:hAnsi="Times New Roman"/>
          <w:sz w:val="28"/>
          <w:szCs w:val="28"/>
        </w:rPr>
        <w:t xml:space="preserve">Сотрудник </w:t>
      </w:r>
      <w:r w:rsidR="000D1E1E" w:rsidRPr="009C74AD">
        <w:rPr>
          <w:rFonts w:ascii="Times New Roman" w:hAnsi="Times New Roman"/>
          <w:sz w:val="28"/>
          <w:szCs w:val="28"/>
        </w:rPr>
        <w:lastRenderedPageBreak/>
        <w:t>может фильтровать данные по: ФИО, ИИН, текущему статусу заявки или наличию льгот. Это очень важно при работе с большим количеством данных, где объем превышает несколько сотен записей.</w:t>
      </w:r>
    </w:p>
    <w:p w14:paraId="31AAE18D" w14:textId="77777777" w:rsidR="001C30B8" w:rsidRPr="009C74AD" w:rsidRDefault="001C30B8" w:rsidP="00A6026A">
      <w:pPr>
        <w:pStyle w:val="af3"/>
        <w:numPr>
          <w:ilvl w:val="0"/>
          <w:numId w:val="17"/>
        </w:numPr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Инструменты управления абитуриентами (Сверху):</w:t>
      </w:r>
    </w:p>
    <w:p w14:paraId="039BAF60" w14:textId="1E9EA7D8" w:rsidR="001C30B8" w:rsidRPr="009C74AD" w:rsidRDefault="001C30B8" w:rsidP="00A6026A">
      <w:pPr>
        <w:pStyle w:val="af3"/>
        <w:spacing w:after="0"/>
        <w:ind w:left="0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 xml:space="preserve">Над </w:t>
      </w:r>
      <w:r w:rsidR="000535DC" w:rsidRPr="009C74AD">
        <w:rPr>
          <w:rFonts w:ascii="Times New Roman" w:hAnsi="Times New Roman"/>
          <w:sz w:val="28"/>
          <w:szCs w:val="28"/>
        </w:rPr>
        <w:t xml:space="preserve">основной </w:t>
      </w:r>
      <w:r w:rsidRPr="009C74AD">
        <w:rPr>
          <w:rFonts w:ascii="Times New Roman" w:hAnsi="Times New Roman"/>
          <w:sz w:val="28"/>
          <w:szCs w:val="28"/>
        </w:rPr>
        <w:t>таблицей расположены кнопки для быстрой работы</w:t>
      </w:r>
      <w:r w:rsidR="000535DC" w:rsidRPr="009C74AD">
        <w:rPr>
          <w:rFonts w:ascii="Times New Roman" w:hAnsi="Times New Roman"/>
          <w:sz w:val="28"/>
          <w:szCs w:val="28"/>
        </w:rPr>
        <w:t>, автоматизирующие такое задачи как</w:t>
      </w:r>
      <w:r w:rsidRPr="009C74AD">
        <w:rPr>
          <w:rFonts w:ascii="Times New Roman" w:hAnsi="Times New Roman"/>
          <w:sz w:val="28"/>
          <w:szCs w:val="28"/>
        </w:rPr>
        <w:t>: принять всех</w:t>
      </w:r>
      <w:r w:rsidR="00B50D5C" w:rsidRPr="009C74AD">
        <w:rPr>
          <w:rFonts w:ascii="Times New Roman" w:hAnsi="Times New Roman"/>
          <w:sz w:val="28"/>
          <w:szCs w:val="28"/>
        </w:rPr>
        <w:t xml:space="preserve"> (массовое изменение статуса для абсолютно всех студентов)</w:t>
      </w:r>
      <w:r w:rsidRPr="009C74AD">
        <w:rPr>
          <w:rFonts w:ascii="Times New Roman" w:hAnsi="Times New Roman"/>
          <w:sz w:val="28"/>
          <w:szCs w:val="28"/>
        </w:rPr>
        <w:t>, скачать таблицу</w:t>
      </w:r>
      <w:r w:rsidR="00B50D5C" w:rsidRPr="009C74AD">
        <w:rPr>
          <w:rFonts w:ascii="Times New Roman" w:hAnsi="Times New Roman"/>
          <w:sz w:val="28"/>
          <w:szCs w:val="28"/>
        </w:rPr>
        <w:t xml:space="preserve"> (экспорт текущего представления данных в формате Excel для формирования бумажных отчетов)</w:t>
      </w:r>
      <w:r w:rsidRPr="009C74AD">
        <w:rPr>
          <w:rFonts w:ascii="Times New Roman" w:hAnsi="Times New Roman"/>
          <w:sz w:val="28"/>
          <w:szCs w:val="28"/>
        </w:rPr>
        <w:t>, создать абитуриента</w:t>
      </w:r>
      <w:r w:rsidR="00B50D5C" w:rsidRPr="009C74AD">
        <w:rPr>
          <w:rFonts w:ascii="Times New Roman" w:hAnsi="Times New Roman"/>
          <w:sz w:val="28"/>
          <w:szCs w:val="28"/>
        </w:rPr>
        <w:t xml:space="preserve"> (переход на страницу, для создания новой модели абитуриента)</w:t>
      </w:r>
      <w:r w:rsidRPr="009C74AD">
        <w:rPr>
          <w:rFonts w:ascii="Times New Roman" w:hAnsi="Times New Roman"/>
          <w:sz w:val="28"/>
          <w:szCs w:val="28"/>
        </w:rPr>
        <w:t>.</w:t>
      </w:r>
    </w:p>
    <w:p w14:paraId="3D3315F3" w14:textId="75CCE7CA" w:rsidR="009F68A4" w:rsidRPr="009C74AD" w:rsidRDefault="009F68A4" w:rsidP="00043A5E">
      <w:pPr>
        <w:spacing w:after="0"/>
        <w:rPr>
          <w:szCs w:val="28"/>
        </w:rPr>
      </w:pPr>
      <w:r>
        <w:rPr>
          <w:szCs w:val="28"/>
        </w:rPr>
        <w:t>Таблица 4.3 – Описание ключевых полей таблицы абитуриентов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3255"/>
        <w:gridCol w:w="6798"/>
      </w:tblGrid>
      <w:tr w:rsidR="001C30B8" w:rsidRPr="009C74AD" w14:paraId="42A26CF5" w14:textId="77777777" w:rsidTr="003057EA">
        <w:tc>
          <w:tcPr>
            <w:tcW w:w="1619" w:type="pct"/>
          </w:tcPr>
          <w:p w14:paraId="4E03E61E" w14:textId="77777777" w:rsidR="001C30B8" w:rsidRPr="009C74AD" w:rsidRDefault="001C30B8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Параметр</w:t>
            </w:r>
          </w:p>
        </w:tc>
        <w:tc>
          <w:tcPr>
            <w:tcW w:w="3381" w:type="pct"/>
          </w:tcPr>
          <w:p w14:paraId="069FFC65" w14:textId="77777777" w:rsidR="001C30B8" w:rsidRPr="009C74AD" w:rsidRDefault="001C30B8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Функциональное значение</w:t>
            </w:r>
          </w:p>
        </w:tc>
      </w:tr>
      <w:tr w:rsidR="001C30B8" w:rsidRPr="009C74AD" w14:paraId="4868DBB7" w14:textId="77777777" w:rsidTr="003057EA">
        <w:tc>
          <w:tcPr>
            <w:tcW w:w="1619" w:type="pct"/>
          </w:tcPr>
          <w:p w14:paraId="6C3ACAAB" w14:textId="534AFAE8" w:rsidR="001C30B8" w:rsidRPr="00240F99" w:rsidRDefault="001C30B8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ФИО</w:t>
            </w:r>
            <w:r w:rsidR="00240F99">
              <w:rPr>
                <w:rFonts w:ascii="Times New Roman" w:hAnsi="Times New Roman"/>
                <w:szCs w:val="28"/>
                <w:lang w:val="en-US"/>
              </w:rPr>
              <w:t>,</w:t>
            </w:r>
            <w:r w:rsidRPr="009C74AD">
              <w:rPr>
                <w:rFonts w:ascii="Times New Roman" w:hAnsi="Times New Roman"/>
                <w:szCs w:val="28"/>
              </w:rPr>
              <w:t xml:space="preserve"> ИИН</w:t>
            </w:r>
            <w:r w:rsidR="00240F99">
              <w:rPr>
                <w:rFonts w:ascii="Times New Roman" w:hAnsi="Times New Roman"/>
                <w:szCs w:val="28"/>
                <w:lang w:val="en-US"/>
              </w:rPr>
              <w:t>,</w:t>
            </w:r>
            <w:r w:rsidR="00240F99">
              <w:rPr>
                <w:rFonts w:ascii="Times New Roman" w:hAnsi="Times New Roman"/>
                <w:szCs w:val="28"/>
              </w:rPr>
              <w:t xml:space="preserve"> Дата рождения</w:t>
            </w:r>
          </w:p>
        </w:tc>
        <w:tc>
          <w:tcPr>
            <w:tcW w:w="3381" w:type="pct"/>
          </w:tcPr>
          <w:p w14:paraId="267DEFE5" w14:textId="77777777" w:rsidR="001C30B8" w:rsidRPr="009C74AD" w:rsidRDefault="001C30B8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Основные данные, позволяют быстро идентифицировать абитуриента</w:t>
            </w:r>
          </w:p>
        </w:tc>
      </w:tr>
      <w:tr w:rsidR="001C30B8" w:rsidRPr="009C74AD" w14:paraId="20C0F4F7" w14:textId="77777777" w:rsidTr="003057EA">
        <w:tc>
          <w:tcPr>
            <w:tcW w:w="1619" w:type="pct"/>
          </w:tcPr>
          <w:p w14:paraId="79C1C5CE" w14:textId="77777777" w:rsidR="001C30B8" w:rsidRPr="009C74AD" w:rsidRDefault="001C30B8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Специальность</w:t>
            </w:r>
          </w:p>
        </w:tc>
        <w:tc>
          <w:tcPr>
            <w:tcW w:w="3381" w:type="pct"/>
          </w:tcPr>
          <w:p w14:paraId="19CE773C" w14:textId="77777777" w:rsidR="001C30B8" w:rsidRPr="009C74AD" w:rsidRDefault="001C30B8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Показывает, на какое направление поступает абитуриент.</w:t>
            </w:r>
          </w:p>
        </w:tc>
      </w:tr>
      <w:tr w:rsidR="001C30B8" w:rsidRPr="009C74AD" w14:paraId="36CEE07D" w14:textId="77777777" w:rsidTr="003057EA">
        <w:tc>
          <w:tcPr>
            <w:tcW w:w="1619" w:type="pct"/>
          </w:tcPr>
          <w:p w14:paraId="25827C1A" w14:textId="77777777" w:rsidR="001C30B8" w:rsidRPr="009C74AD" w:rsidRDefault="001C30B8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Статус</w:t>
            </w:r>
          </w:p>
        </w:tc>
        <w:tc>
          <w:tcPr>
            <w:tcW w:w="3381" w:type="pct"/>
          </w:tcPr>
          <w:p w14:paraId="19DFB928" w14:textId="77777777" w:rsidR="001C30B8" w:rsidRPr="009C74AD" w:rsidRDefault="001C30B8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Индикатор проверки, помогают отследить поступил или нет.</w:t>
            </w:r>
          </w:p>
        </w:tc>
      </w:tr>
      <w:tr w:rsidR="001C30B8" w:rsidRPr="009C74AD" w14:paraId="6C680CFF" w14:textId="77777777" w:rsidTr="003057EA">
        <w:tc>
          <w:tcPr>
            <w:tcW w:w="1619" w:type="pct"/>
          </w:tcPr>
          <w:p w14:paraId="3986F4A7" w14:textId="77777777" w:rsidR="001C30B8" w:rsidRPr="009C74AD" w:rsidRDefault="001C30B8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Действия</w:t>
            </w:r>
          </w:p>
        </w:tc>
        <w:tc>
          <w:tcPr>
            <w:tcW w:w="3381" w:type="pct"/>
          </w:tcPr>
          <w:p w14:paraId="09646AF6" w14:textId="77777777" w:rsidR="001C30B8" w:rsidRPr="009C74AD" w:rsidRDefault="001C30B8" w:rsidP="00043A5E">
            <w:pPr>
              <w:keepNext/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Кнопки для управления, здесь можно сменить статус заявки, отредактировать данные или удалить абитуриента.</w:t>
            </w:r>
          </w:p>
        </w:tc>
      </w:tr>
    </w:tbl>
    <w:p w14:paraId="77AD1FA8" w14:textId="40D73B63" w:rsidR="00C93435" w:rsidRDefault="001C30B8" w:rsidP="00FE7148">
      <w:pPr>
        <w:spacing w:after="0"/>
        <w:jc w:val="center"/>
        <w:rPr>
          <w:rFonts w:cs="JetBrains Mono"/>
          <w:color w:val="DCD7BA"/>
        </w:rPr>
      </w:pPr>
      <w:r w:rsidRPr="009C74AD">
        <w:rPr>
          <w:b/>
          <w:bCs/>
          <w:noProof/>
          <w:szCs w:val="28"/>
        </w:rPr>
        <w:drawing>
          <wp:inline distT="0" distB="0" distL="0" distR="0" wp14:anchorId="23EE4445" wp14:editId="07F24799">
            <wp:extent cx="5549940" cy="2620645"/>
            <wp:effectExtent l="0" t="0" r="0" b="8255"/>
            <wp:docPr id="988766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66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2426" cy="262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5808" w14:textId="05B4C8D1" w:rsidR="00C93435" w:rsidRDefault="00C93435" w:rsidP="00FE7148">
      <w:pPr>
        <w:spacing w:after="0"/>
        <w:jc w:val="center"/>
        <w:rPr>
          <w:szCs w:val="28"/>
        </w:rPr>
      </w:pPr>
      <w:r>
        <w:rPr>
          <w:szCs w:val="28"/>
        </w:rPr>
        <w:t>Рисунок 4.</w:t>
      </w:r>
      <w:r w:rsidR="00A535DB">
        <w:rPr>
          <w:szCs w:val="28"/>
        </w:rPr>
        <w:t>4</w:t>
      </w:r>
      <w:r>
        <w:rPr>
          <w:szCs w:val="28"/>
        </w:rPr>
        <w:t xml:space="preserve"> – Основная таблица абитуриентов</w:t>
      </w:r>
    </w:p>
    <w:p w14:paraId="480B809B" w14:textId="77777777" w:rsidR="00C93435" w:rsidRPr="009C74AD" w:rsidRDefault="00C93435" w:rsidP="00043A5E">
      <w:pPr>
        <w:spacing w:after="0"/>
        <w:rPr>
          <w:rFonts w:cs="JetBrains Mono"/>
          <w:color w:val="DCD7BA"/>
        </w:rPr>
      </w:pPr>
    </w:p>
    <w:p w14:paraId="1B56A5B9" w14:textId="66F86135" w:rsidR="00977457" w:rsidRPr="009C74AD" w:rsidRDefault="00CC417D" w:rsidP="00043A5E">
      <w:pPr>
        <w:spacing w:after="0"/>
        <w:rPr>
          <w:b/>
          <w:bCs/>
          <w:i/>
          <w:iCs/>
        </w:rPr>
      </w:pPr>
      <w:r w:rsidRPr="009C74AD">
        <w:rPr>
          <w:b/>
          <w:bCs/>
        </w:rPr>
        <w:t xml:space="preserve">4.2.3 </w:t>
      </w:r>
      <w:r w:rsidR="00DA12C0" w:rsidRPr="009C74AD">
        <w:rPr>
          <w:b/>
          <w:bCs/>
        </w:rPr>
        <w:t>Интерфейс создания и расширенного редактирования данных</w:t>
      </w:r>
    </w:p>
    <w:p w14:paraId="5BED83A7" w14:textId="41E08BE3" w:rsidR="00F46E28" w:rsidRPr="009C74AD" w:rsidRDefault="004C607B" w:rsidP="00F46E28">
      <w:pPr>
        <w:spacing w:after="0"/>
        <w:rPr>
          <w:lang w:eastAsia="x-none"/>
        </w:rPr>
      </w:pPr>
      <w:r w:rsidRPr="009C74AD">
        <w:rPr>
          <w:lang w:eastAsia="x-none"/>
        </w:rPr>
        <w:t xml:space="preserve">Для обеспечения гибкости ввода информации в системе реализован двухэтапный процесс регистрации абитуриента. Это позволяет сначала </w:t>
      </w:r>
      <w:r w:rsidR="00BD3AB1" w:rsidRPr="009C74AD">
        <w:rPr>
          <w:lang w:eastAsia="x-none"/>
        </w:rPr>
        <w:t>зафиксировать</w:t>
      </w:r>
      <w:r w:rsidRPr="009C74AD">
        <w:rPr>
          <w:lang w:eastAsia="x-none"/>
        </w:rPr>
        <w:t xml:space="preserve"> базовые сведенья, а затем заполнить </w:t>
      </w:r>
      <w:r w:rsidR="00BD3AB1" w:rsidRPr="009C74AD">
        <w:rPr>
          <w:lang w:eastAsia="x-none"/>
        </w:rPr>
        <w:t>специфические</w:t>
      </w:r>
      <w:r w:rsidRPr="009C74AD">
        <w:rPr>
          <w:lang w:eastAsia="x-none"/>
        </w:rPr>
        <w:t xml:space="preserve"> данные</w:t>
      </w:r>
      <w:r w:rsidR="00BD3AB1" w:rsidRPr="009C74AD">
        <w:rPr>
          <w:lang w:eastAsia="x-none"/>
        </w:rPr>
        <w:t xml:space="preserve"> (оценки, документы, льготы)</w:t>
      </w:r>
      <w:r w:rsidRPr="009C74AD">
        <w:rPr>
          <w:lang w:eastAsia="x-none"/>
        </w:rPr>
        <w:t>.</w:t>
      </w:r>
    </w:p>
    <w:p w14:paraId="57CC59B2" w14:textId="77777777" w:rsidR="00F46E28" w:rsidRDefault="00F46E28" w:rsidP="00043A5E">
      <w:pPr>
        <w:spacing w:after="0"/>
        <w:rPr>
          <w:lang w:eastAsia="x-none"/>
        </w:rPr>
      </w:pPr>
    </w:p>
    <w:p w14:paraId="0989C0EB" w14:textId="77777777" w:rsidR="00F46E28" w:rsidRDefault="00F46E28" w:rsidP="00043A5E">
      <w:pPr>
        <w:spacing w:after="0"/>
        <w:rPr>
          <w:lang w:eastAsia="x-none"/>
        </w:rPr>
      </w:pPr>
    </w:p>
    <w:p w14:paraId="0AC2BB48" w14:textId="77777777" w:rsidR="00F46E28" w:rsidRDefault="00F46E28" w:rsidP="00043A5E">
      <w:pPr>
        <w:spacing w:after="0"/>
        <w:rPr>
          <w:lang w:eastAsia="x-none"/>
        </w:rPr>
      </w:pPr>
    </w:p>
    <w:p w14:paraId="25F806D8" w14:textId="04BABBC9" w:rsidR="006E0A8F" w:rsidRPr="009C74AD" w:rsidRDefault="006E0A8F" w:rsidP="00043A5E">
      <w:pPr>
        <w:spacing w:after="0"/>
        <w:rPr>
          <w:lang w:eastAsia="x-none"/>
        </w:rPr>
      </w:pPr>
      <w:r w:rsidRPr="009C74AD">
        <w:rPr>
          <w:lang w:eastAsia="x-none"/>
        </w:rPr>
        <w:lastRenderedPageBreak/>
        <w:t>Ф</w:t>
      </w:r>
      <w:r w:rsidR="00DB117C" w:rsidRPr="009C74AD">
        <w:rPr>
          <w:lang w:eastAsia="x-none"/>
        </w:rPr>
        <w:t xml:space="preserve">ункциональные </w:t>
      </w:r>
      <w:r w:rsidR="009563B6" w:rsidRPr="009C74AD">
        <w:rPr>
          <w:lang w:eastAsia="x-none"/>
        </w:rPr>
        <w:t>особенности формы:</w:t>
      </w:r>
    </w:p>
    <w:p w14:paraId="6579DD22" w14:textId="2170E54A" w:rsidR="009563B6" w:rsidRPr="009C74AD" w:rsidRDefault="009563B6" w:rsidP="00F46E28">
      <w:pPr>
        <w:pStyle w:val="af3"/>
        <w:numPr>
          <w:ilvl w:val="0"/>
          <w:numId w:val="17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Обязательные поля: на данном этапе заполняются персональные данные абитуриента (ФИО, ИИН, дата рождения, контактные данные абитуриента и его родителей), а также данные об его образовании.</w:t>
      </w:r>
    </w:p>
    <w:p w14:paraId="75916EFD" w14:textId="31AE93FA" w:rsidR="009563B6" w:rsidRPr="009C74AD" w:rsidRDefault="009563B6" w:rsidP="00F46E28">
      <w:pPr>
        <w:pStyle w:val="af3"/>
        <w:numPr>
          <w:ilvl w:val="0"/>
          <w:numId w:val="17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Система валидации: приложение осуществляет проверку введенных данных в реальном времени. Если поля критически важные поля пропущены, то абитуриент просто не будет создан, а также ошибка будет выведена и показана пользователю. Это гарантирует, что в базу данных попадут только корректные записи.</w:t>
      </w:r>
    </w:p>
    <w:p w14:paraId="02C2B800" w14:textId="77777777" w:rsidR="00C93435" w:rsidRDefault="003274B0" w:rsidP="00FE7148">
      <w:pPr>
        <w:spacing w:after="0"/>
        <w:jc w:val="center"/>
        <w:rPr>
          <w:lang w:eastAsia="x-none"/>
        </w:rPr>
      </w:pPr>
      <w:r w:rsidRPr="009C74AD">
        <w:rPr>
          <w:noProof/>
          <w:lang w:eastAsia="x-none"/>
        </w:rPr>
        <w:drawing>
          <wp:inline distT="0" distB="0" distL="0" distR="0" wp14:anchorId="793F9740" wp14:editId="462E9101">
            <wp:extent cx="5567237" cy="2623614"/>
            <wp:effectExtent l="0" t="0" r="0" b="5715"/>
            <wp:docPr id="1733234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34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700" cy="26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B213" w14:textId="2B043607" w:rsidR="00C93435" w:rsidRDefault="00C93435" w:rsidP="00FE7148">
      <w:pPr>
        <w:spacing w:after="0"/>
        <w:jc w:val="center"/>
        <w:rPr>
          <w:szCs w:val="28"/>
        </w:rPr>
      </w:pPr>
      <w:r>
        <w:rPr>
          <w:szCs w:val="28"/>
        </w:rPr>
        <w:t>Рисунок 4.</w:t>
      </w:r>
      <w:r w:rsidR="00A535DB">
        <w:rPr>
          <w:szCs w:val="28"/>
        </w:rPr>
        <w:t>5</w:t>
      </w:r>
      <w:r>
        <w:rPr>
          <w:szCs w:val="28"/>
        </w:rPr>
        <w:t xml:space="preserve"> – </w:t>
      </w:r>
      <w:r>
        <w:rPr>
          <w:szCs w:val="28"/>
        </w:rPr>
        <w:t>Страница с созданием абитуриента</w:t>
      </w:r>
    </w:p>
    <w:p w14:paraId="0C7394EC" w14:textId="77777777" w:rsidR="00C93435" w:rsidRPr="00C93435" w:rsidRDefault="00C93435" w:rsidP="00C93435">
      <w:pPr>
        <w:spacing w:after="0"/>
        <w:rPr>
          <w:szCs w:val="28"/>
        </w:rPr>
      </w:pPr>
    </w:p>
    <w:p w14:paraId="73A82F8F" w14:textId="038BFB0C" w:rsidR="00D37FF9" w:rsidRPr="009C74AD" w:rsidRDefault="00FA5AB8" w:rsidP="00043A5E">
      <w:pPr>
        <w:spacing w:after="0"/>
        <w:rPr>
          <w:lang w:eastAsia="x-none"/>
        </w:rPr>
      </w:pPr>
      <w:r w:rsidRPr="009C74AD">
        <w:rPr>
          <w:lang w:eastAsia="x-none"/>
        </w:rPr>
        <w:t>Этап детального редактирования</w:t>
      </w:r>
      <w:r w:rsidR="007D2CF0" w:rsidRPr="009C74AD">
        <w:rPr>
          <w:lang w:eastAsia="x-none"/>
        </w:rPr>
        <w:t>.</w:t>
      </w:r>
    </w:p>
    <w:p w14:paraId="662736EB" w14:textId="0A0A5B76" w:rsidR="00FA5AB8" w:rsidRPr="009C74AD" w:rsidRDefault="00FA5AB8" w:rsidP="00043A5E">
      <w:pPr>
        <w:spacing w:after="0"/>
        <w:rPr>
          <w:lang w:eastAsia="x-none"/>
        </w:rPr>
      </w:pPr>
      <w:r w:rsidRPr="009C74AD">
        <w:rPr>
          <w:lang w:eastAsia="x-none"/>
        </w:rPr>
        <w:t>После успешного сохранения базовой анкеты и создания записи в базу данных, происходит автоматическое перенаправление на страницу расширенного редактирования. Здесь сотрудник проемной комиссии может внести дополнительные сведения, которые распределены по блокам:</w:t>
      </w:r>
    </w:p>
    <w:p w14:paraId="61A189ED" w14:textId="65255F2F" w:rsidR="00FA5AB8" w:rsidRPr="009C74AD" w:rsidRDefault="00FA5AB8" w:rsidP="00401943">
      <w:pPr>
        <w:pStyle w:val="af3"/>
        <w:numPr>
          <w:ilvl w:val="0"/>
          <w:numId w:val="18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Образовательный блок: выбор квалификации или группы.</w:t>
      </w:r>
    </w:p>
    <w:p w14:paraId="4C48794D" w14:textId="32954453" w:rsidR="00FA5AB8" w:rsidRPr="009C74AD" w:rsidRDefault="00FA5AB8" w:rsidP="00401943">
      <w:pPr>
        <w:pStyle w:val="af3"/>
        <w:numPr>
          <w:ilvl w:val="0"/>
          <w:numId w:val="18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Академический блок: ввод оценок из аттестата.</w:t>
      </w:r>
    </w:p>
    <w:p w14:paraId="5B6AE1C3" w14:textId="4BDD2011" w:rsidR="00FA5AB8" w:rsidRPr="009C74AD" w:rsidRDefault="00FA5AB8" w:rsidP="00401943">
      <w:pPr>
        <w:pStyle w:val="af3"/>
        <w:numPr>
          <w:ilvl w:val="0"/>
          <w:numId w:val="18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Документальный блок: прикрепляются все возможные документы абитуриента.</w:t>
      </w:r>
    </w:p>
    <w:p w14:paraId="4C9BB526" w14:textId="6A42C7E6" w:rsidR="00BB0933" w:rsidRDefault="00FA5AB8" w:rsidP="00401943">
      <w:pPr>
        <w:pStyle w:val="af3"/>
        <w:numPr>
          <w:ilvl w:val="0"/>
          <w:numId w:val="18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Социальный блок: </w:t>
      </w:r>
      <w:r w:rsidR="00650B99">
        <w:rPr>
          <w:rFonts w:ascii="Times New Roman" w:hAnsi="Times New Roman"/>
          <w:sz w:val="28"/>
          <w:szCs w:val="28"/>
          <w:lang w:eastAsia="x-none"/>
        </w:rPr>
        <w:t>позволяет отметить наличие</w:t>
      </w:r>
      <w:r w:rsidRPr="009C74AD">
        <w:rPr>
          <w:rFonts w:ascii="Times New Roman" w:hAnsi="Times New Roman"/>
          <w:sz w:val="28"/>
          <w:szCs w:val="28"/>
          <w:lang w:eastAsia="x-none"/>
        </w:rPr>
        <w:t xml:space="preserve"> льгот при наличии подтверждающих документов</w:t>
      </w:r>
      <w:r w:rsidR="00650B99">
        <w:rPr>
          <w:rFonts w:ascii="Times New Roman" w:hAnsi="Times New Roman"/>
          <w:sz w:val="28"/>
          <w:szCs w:val="28"/>
          <w:lang w:eastAsia="x-none"/>
        </w:rPr>
        <w:t>.</w:t>
      </w:r>
    </w:p>
    <w:p w14:paraId="0CDAE338" w14:textId="2A1AA883" w:rsidR="00464464" w:rsidRPr="00464464" w:rsidRDefault="00464464" w:rsidP="007B2B68">
      <w:pPr>
        <w:spacing w:after="0"/>
        <w:rPr>
          <w:szCs w:val="28"/>
          <w:lang w:eastAsia="x-none"/>
        </w:rPr>
      </w:pPr>
      <w:r>
        <w:rPr>
          <w:szCs w:val="28"/>
          <w:lang w:eastAsia="x-none"/>
        </w:rPr>
        <w:t>Подобная модульная структура страницы редактирования делает интерфейс интуитивно понятным, снижает нагрузку на зрение сотрудника и сводит к минимуму вероятность пропуска важных данных при заполнении анкеты.</w:t>
      </w:r>
      <w:r w:rsidR="00E4772F">
        <w:rPr>
          <w:szCs w:val="28"/>
          <w:lang w:eastAsia="x-none"/>
        </w:rPr>
        <w:t xml:space="preserve"> Разделение информации на секции позволяет сотруднику сосредоточиться на данных абитуриента, не отвлекаясь на лишние поля.</w:t>
      </w:r>
    </w:p>
    <w:p w14:paraId="595C0492" w14:textId="77777777" w:rsidR="003274B0" w:rsidRDefault="003274B0" w:rsidP="00FE7148">
      <w:pPr>
        <w:spacing w:after="0"/>
        <w:jc w:val="center"/>
      </w:pPr>
      <w:r w:rsidRPr="009C74AD">
        <w:rPr>
          <w:noProof/>
          <w:lang w:eastAsia="x-none"/>
        </w:rPr>
        <w:lastRenderedPageBreak/>
        <w:drawing>
          <wp:inline distT="0" distB="0" distL="0" distR="0" wp14:anchorId="490D1DD8" wp14:editId="2514F75B">
            <wp:extent cx="5550915" cy="2609012"/>
            <wp:effectExtent l="0" t="0" r="0" b="1270"/>
            <wp:docPr id="1059608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08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370" cy="262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D978" w14:textId="26D26AD1" w:rsidR="00C93435" w:rsidRPr="009C74AD" w:rsidRDefault="00C93435" w:rsidP="00FE7148">
      <w:pPr>
        <w:spacing w:after="0"/>
        <w:jc w:val="center"/>
      </w:pPr>
      <w:r>
        <w:rPr>
          <w:szCs w:val="28"/>
        </w:rPr>
        <w:t>Рисунок 4.</w:t>
      </w:r>
      <w:r w:rsidR="00A535DB">
        <w:rPr>
          <w:szCs w:val="28"/>
        </w:rPr>
        <w:t>6</w:t>
      </w:r>
      <w:r>
        <w:rPr>
          <w:szCs w:val="28"/>
        </w:rPr>
        <w:t xml:space="preserve"> – Страница с </w:t>
      </w:r>
      <w:r>
        <w:rPr>
          <w:szCs w:val="28"/>
        </w:rPr>
        <w:t>редактированием</w:t>
      </w:r>
      <w:r>
        <w:rPr>
          <w:szCs w:val="28"/>
        </w:rPr>
        <w:t xml:space="preserve"> абитуриента</w:t>
      </w:r>
    </w:p>
    <w:p w14:paraId="73CA3D08" w14:textId="77777777" w:rsidR="007C6D48" w:rsidRPr="009C74AD" w:rsidRDefault="007C6D48" w:rsidP="00043A5E">
      <w:pPr>
        <w:spacing w:after="0"/>
      </w:pPr>
    </w:p>
    <w:p w14:paraId="187FC2E4" w14:textId="30945B6F" w:rsidR="003274B0" w:rsidRPr="009C74AD" w:rsidRDefault="007A76EB" w:rsidP="00043A5E">
      <w:pPr>
        <w:spacing w:after="0"/>
        <w:rPr>
          <w:b/>
          <w:bCs/>
          <w:i/>
          <w:iCs/>
        </w:rPr>
      </w:pPr>
      <w:r w:rsidRPr="009C74AD">
        <w:rPr>
          <w:b/>
          <w:bCs/>
        </w:rPr>
        <w:t xml:space="preserve">4.2.4 Страница с редактированием/созданием </w:t>
      </w:r>
      <w:r w:rsidR="00AC72D5" w:rsidRPr="009C74AD">
        <w:rPr>
          <w:b/>
          <w:bCs/>
        </w:rPr>
        <w:t>специальностей</w:t>
      </w:r>
      <w:r w:rsidRPr="009C74AD">
        <w:rPr>
          <w:b/>
          <w:bCs/>
        </w:rPr>
        <w:t>.</w:t>
      </w:r>
    </w:p>
    <w:p w14:paraId="07388D45" w14:textId="77777777" w:rsidR="00725E1B" w:rsidRPr="009C74AD" w:rsidRDefault="0007145F" w:rsidP="00043A5E">
      <w:pPr>
        <w:spacing w:after="0"/>
      </w:pPr>
      <w:r w:rsidRPr="009C74AD">
        <w:t xml:space="preserve">Для </w:t>
      </w:r>
      <w:r w:rsidR="00BE1133" w:rsidRPr="009C74AD">
        <w:t>упрощения</w:t>
      </w:r>
      <w:r w:rsidRPr="009C74AD">
        <w:t xml:space="preserve"> работы приемной комиссии страницы управления данными созданы по одному шаблону. Это обеспечивает интуитивно понятный опыт: научившись работать с одним разделом, у сотрудника не возникнет проблем в другом.</w:t>
      </w:r>
    </w:p>
    <w:p w14:paraId="67793291" w14:textId="3161925B" w:rsidR="00D837C2" w:rsidRPr="009C74AD" w:rsidRDefault="00D837C2" w:rsidP="00043A5E">
      <w:pPr>
        <w:spacing w:after="0"/>
      </w:pPr>
      <w:r w:rsidRPr="009C74AD">
        <w:t>Функциональные особенности страниц:</w:t>
      </w:r>
    </w:p>
    <w:p w14:paraId="21EF7791" w14:textId="767CFA69" w:rsidR="00D837C2" w:rsidRPr="009C74AD" w:rsidRDefault="00D837C2" w:rsidP="00E65085">
      <w:pPr>
        <w:pStyle w:val="af3"/>
        <w:numPr>
          <w:ilvl w:val="0"/>
          <w:numId w:val="19"/>
        </w:numPr>
        <w:spacing w:after="0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Принцип единообразия: все страницы этого типа содержат информационную таблицу с перечнем существующих записей и кнопку добавления нового элемента ввернем углу.</w:t>
      </w:r>
    </w:p>
    <w:p w14:paraId="5D9312EC" w14:textId="1CC4A239" w:rsidR="00556700" w:rsidRPr="009C74AD" w:rsidRDefault="00D837C2" w:rsidP="00E65085">
      <w:pPr>
        <w:pStyle w:val="af3"/>
        <w:numPr>
          <w:ilvl w:val="0"/>
          <w:numId w:val="19"/>
        </w:numPr>
        <w:spacing w:after="0"/>
        <w:ind w:left="0" w:firstLine="567"/>
        <w:rPr>
          <w:rFonts w:ascii="Times New Roman" w:hAnsi="Times New Roman"/>
          <w:sz w:val="28"/>
          <w:szCs w:val="28"/>
        </w:rPr>
      </w:pPr>
      <w:r w:rsidRPr="009C74AD">
        <w:rPr>
          <w:rFonts w:ascii="Times New Roman" w:hAnsi="Times New Roman"/>
          <w:sz w:val="28"/>
          <w:szCs w:val="28"/>
        </w:rPr>
        <w:t>Интерфейс создания специальности: при переходе к созданию открывается форма, минимизирующая риск ввода некорректных данных. В случает со специальностями реализовано два обязательных поля. Название специальности и код специальности, первое, это текстовое поле для ввода полного наименования специальности, а второе, это поле для ввода официального шифра.</w:t>
      </w:r>
    </w:p>
    <w:p w14:paraId="2C4520A1" w14:textId="228D3FDF" w:rsidR="00101B3D" w:rsidRDefault="00101B3D" w:rsidP="00FE7148">
      <w:pPr>
        <w:spacing w:after="0"/>
        <w:jc w:val="center"/>
        <w:rPr>
          <w:szCs w:val="28"/>
        </w:rPr>
      </w:pPr>
      <w:r w:rsidRPr="009C74AD">
        <w:rPr>
          <w:noProof/>
          <w:szCs w:val="28"/>
        </w:rPr>
        <w:drawing>
          <wp:inline distT="0" distB="0" distL="0" distR="0" wp14:anchorId="663BB6C8" wp14:editId="74210136">
            <wp:extent cx="5508784" cy="2608521"/>
            <wp:effectExtent l="0" t="0" r="0" b="1905"/>
            <wp:docPr id="593991147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889" cy="2611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04DEC" w14:textId="6EF5AD91" w:rsidR="00E80F8C" w:rsidRPr="009C74AD" w:rsidRDefault="00E80F8C" w:rsidP="00FE7148">
      <w:pPr>
        <w:spacing w:after="0"/>
        <w:jc w:val="center"/>
        <w:rPr>
          <w:szCs w:val="28"/>
        </w:rPr>
      </w:pPr>
      <w:r>
        <w:rPr>
          <w:szCs w:val="28"/>
        </w:rPr>
        <w:t>Рисунок 4.</w:t>
      </w:r>
      <w:r w:rsidR="00A535DB">
        <w:rPr>
          <w:szCs w:val="28"/>
        </w:rPr>
        <w:t>7</w:t>
      </w:r>
      <w:r>
        <w:rPr>
          <w:szCs w:val="28"/>
        </w:rPr>
        <w:t xml:space="preserve"> – Страница с </w:t>
      </w:r>
      <w:r>
        <w:rPr>
          <w:szCs w:val="28"/>
        </w:rPr>
        <w:t>созданием специальностей</w:t>
      </w:r>
    </w:p>
    <w:p w14:paraId="3EAC53D7" w14:textId="77777777" w:rsidR="00101B3D" w:rsidRDefault="00101B3D" w:rsidP="00043A5E">
      <w:pPr>
        <w:spacing w:after="0"/>
        <w:rPr>
          <w:szCs w:val="28"/>
        </w:rPr>
      </w:pPr>
    </w:p>
    <w:p w14:paraId="077C7314" w14:textId="77777777" w:rsidR="0004044E" w:rsidRDefault="0004044E" w:rsidP="00043A5E">
      <w:pPr>
        <w:spacing w:after="0"/>
        <w:rPr>
          <w:szCs w:val="28"/>
        </w:rPr>
      </w:pPr>
    </w:p>
    <w:p w14:paraId="023D7AA3" w14:textId="5865C084" w:rsidR="00E80F8C" w:rsidRPr="00E80F8C" w:rsidRDefault="00E80F8C" w:rsidP="00043A5E">
      <w:pPr>
        <w:spacing w:after="0"/>
        <w:rPr>
          <w:szCs w:val="28"/>
        </w:rPr>
      </w:pPr>
      <w:r>
        <w:rPr>
          <w:szCs w:val="28"/>
        </w:rPr>
        <w:lastRenderedPageBreak/>
        <w:t>Таблица 4.4 – Описание элементов формы добавления специальности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53B76" w:rsidRPr="009C74AD" w14:paraId="0A5E4829" w14:textId="77777777" w:rsidTr="00653B76">
        <w:tc>
          <w:tcPr>
            <w:tcW w:w="3209" w:type="dxa"/>
          </w:tcPr>
          <w:p w14:paraId="298DDA09" w14:textId="56D438F0" w:rsidR="00653B76" w:rsidRPr="009C74AD" w:rsidRDefault="00653B76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Элемент интерфейса</w:t>
            </w:r>
          </w:p>
        </w:tc>
        <w:tc>
          <w:tcPr>
            <w:tcW w:w="3209" w:type="dxa"/>
          </w:tcPr>
          <w:p w14:paraId="41F24C3C" w14:textId="3EF8E447" w:rsidR="00653B76" w:rsidRPr="009C74AD" w:rsidRDefault="00653B76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Тип</w:t>
            </w:r>
          </w:p>
        </w:tc>
        <w:tc>
          <w:tcPr>
            <w:tcW w:w="3210" w:type="dxa"/>
          </w:tcPr>
          <w:p w14:paraId="07635FC9" w14:textId="48AB3FA3" w:rsidR="00653B76" w:rsidRPr="009C74AD" w:rsidRDefault="00653B76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Назначение</w:t>
            </w:r>
          </w:p>
        </w:tc>
      </w:tr>
      <w:tr w:rsidR="00653B76" w:rsidRPr="009C74AD" w14:paraId="474874B3" w14:textId="77777777" w:rsidTr="00653B76">
        <w:tc>
          <w:tcPr>
            <w:tcW w:w="3209" w:type="dxa"/>
          </w:tcPr>
          <w:p w14:paraId="5E0311D4" w14:textId="028565CC" w:rsidR="00653B76" w:rsidRPr="009C74AD" w:rsidRDefault="00653B76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Поле “Название”</w:t>
            </w:r>
          </w:p>
        </w:tc>
        <w:tc>
          <w:tcPr>
            <w:tcW w:w="3209" w:type="dxa"/>
          </w:tcPr>
          <w:p w14:paraId="36CFD00D" w14:textId="60E835CA" w:rsidR="00653B76" w:rsidRPr="009C74AD" w:rsidRDefault="00653B76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</w:rPr>
              <w:t>Input</w:t>
            </w:r>
            <w:proofErr w:type="spellEnd"/>
            <w:r w:rsidRPr="009C74AD">
              <w:rPr>
                <w:rFonts w:ascii="Times New Roman" w:hAnsi="Times New Roman"/>
                <w:szCs w:val="28"/>
              </w:rPr>
              <w:t xml:space="preserve"> (Text)</w:t>
            </w:r>
          </w:p>
        </w:tc>
        <w:tc>
          <w:tcPr>
            <w:tcW w:w="3210" w:type="dxa"/>
          </w:tcPr>
          <w:p w14:paraId="5D6D5AFD" w14:textId="34FA9A2B" w:rsidR="00653B76" w:rsidRPr="009C74AD" w:rsidRDefault="00653B76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Ввод полного наименования</w:t>
            </w:r>
          </w:p>
        </w:tc>
      </w:tr>
      <w:tr w:rsidR="00653B76" w:rsidRPr="009C74AD" w14:paraId="3510E948" w14:textId="77777777" w:rsidTr="00653B76">
        <w:tc>
          <w:tcPr>
            <w:tcW w:w="3209" w:type="dxa"/>
          </w:tcPr>
          <w:p w14:paraId="41B1DA3C" w14:textId="168D8D26" w:rsidR="00653B76" w:rsidRPr="009C74AD" w:rsidRDefault="00653B76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Поле “Код”</w:t>
            </w:r>
          </w:p>
        </w:tc>
        <w:tc>
          <w:tcPr>
            <w:tcW w:w="3209" w:type="dxa"/>
          </w:tcPr>
          <w:p w14:paraId="5F0DF627" w14:textId="06DC4E8C" w:rsidR="00653B76" w:rsidRPr="009C74AD" w:rsidRDefault="00653B76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</w:rPr>
              <w:t>Input</w:t>
            </w:r>
            <w:proofErr w:type="spellEnd"/>
            <w:r w:rsidRPr="009C74AD">
              <w:rPr>
                <w:rFonts w:ascii="Times New Roman" w:hAnsi="Times New Roman"/>
                <w:szCs w:val="28"/>
              </w:rPr>
              <w:t xml:space="preserve"> (Text)</w:t>
            </w:r>
          </w:p>
        </w:tc>
        <w:tc>
          <w:tcPr>
            <w:tcW w:w="3210" w:type="dxa"/>
          </w:tcPr>
          <w:p w14:paraId="35A92583" w14:textId="22B26A05" w:rsidR="00653B76" w:rsidRPr="009C74AD" w:rsidRDefault="00653B76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Ввод классификатора специальности</w:t>
            </w:r>
          </w:p>
        </w:tc>
      </w:tr>
      <w:tr w:rsidR="00653B76" w:rsidRPr="009C74AD" w14:paraId="40A24128" w14:textId="77777777" w:rsidTr="00653B76">
        <w:tc>
          <w:tcPr>
            <w:tcW w:w="3209" w:type="dxa"/>
          </w:tcPr>
          <w:p w14:paraId="64D24F10" w14:textId="2BCBA5F4" w:rsidR="00653B76" w:rsidRPr="009C74AD" w:rsidRDefault="00653B76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Кнопка “Создать”</w:t>
            </w:r>
          </w:p>
        </w:tc>
        <w:tc>
          <w:tcPr>
            <w:tcW w:w="3209" w:type="dxa"/>
          </w:tcPr>
          <w:p w14:paraId="733005D5" w14:textId="7A900169" w:rsidR="00653B76" w:rsidRPr="009C74AD" w:rsidRDefault="00653B76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</w:rPr>
              <w:t>Button</w:t>
            </w:r>
            <w:proofErr w:type="spellEnd"/>
            <w:r w:rsidRPr="009C74AD">
              <w:rPr>
                <w:rFonts w:ascii="Times New Roman" w:hAnsi="Times New Roman"/>
                <w:szCs w:val="28"/>
              </w:rPr>
              <w:t xml:space="preserve"> (</w:t>
            </w:r>
            <w:proofErr w:type="spellStart"/>
            <w:r w:rsidRPr="009C74AD">
              <w:rPr>
                <w:rFonts w:ascii="Times New Roman" w:hAnsi="Times New Roman"/>
                <w:szCs w:val="28"/>
              </w:rPr>
              <w:t>Primary</w:t>
            </w:r>
            <w:proofErr w:type="spellEnd"/>
            <w:r w:rsidRPr="009C74AD">
              <w:rPr>
                <w:rFonts w:ascii="Times New Roman" w:hAnsi="Times New Roman"/>
                <w:szCs w:val="28"/>
              </w:rPr>
              <w:t>)</w:t>
            </w:r>
          </w:p>
        </w:tc>
        <w:tc>
          <w:tcPr>
            <w:tcW w:w="3210" w:type="dxa"/>
          </w:tcPr>
          <w:p w14:paraId="145CA13C" w14:textId="6DA80EA2" w:rsidR="00653B76" w:rsidRPr="009C74AD" w:rsidRDefault="00653B76" w:rsidP="00043A5E">
            <w:pPr>
              <w:spacing w:after="0"/>
              <w:ind w:firstLine="0"/>
              <w:rPr>
                <w:rFonts w:ascii="Times New Roman" w:hAnsi="Times New Roman"/>
                <w:szCs w:val="28"/>
              </w:rPr>
            </w:pPr>
            <w:r w:rsidRPr="009C74AD">
              <w:rPr>
                <w:rFonts w:ascii="Times New Roman" w:hAnsi="Times New Roman"/>
                <w:szCs w:val="28"/>
              </w:rPr>
              <w:t>Сохранение новой записи в базе данных</w:t>
            </w:r>
          </w:p>
        </w:tc>
      </w:tr>
    </w:tbl>
    <w:p w14:paraId="15B3F4D7" w14:textId="77777777" w:rsidR="00532AF8" w:rsidRPr="009C74AD" w:rsidRDefault="00532AF8" w:rsidP="00043A5E">
      <w:pPr>
        <w:spacing w:after="0"/>
        <w:rPr>
          <w:b/>
          <w:bCs/>
        </w:rPr>
      </w:pPr>
    </w:p>
    <w:p w14:paraId="68C45E35" w14:textId="2A44350D" w:rsidR="008D611F" w:rsidRPr="009C74AD" w:rsidRDefault="00101B3D" w:rsidP="00043A5E">
      <w:pPr>
        <w:spacing w:after="0"/>
        <w:rPr>
          <w:b/>
          <w:bCs/>
          <w:i/>
          <w:iCs/>
        </w:rPr>
      </w:pPr>
      <w:r w:rsidRPr="009C74AD">
        <w:rPr>
          <w:b/>
          <w:bCs/>
        </w:rPr>
        <w:t xml:space="preserve">4.2.5 Страница </w:t>
      </w:r>
      <w:r w:rsidR="009B35E5" w:rsidRPr="009C74AD">
        <w:rPr>
          <w:b/>
          <w:bCs/>
        </w:rPr>
        <w:t xml:space="preserve">общей </w:t>
      </w:r>
      <w:r w:rsidRPr="009C74AD">
        <w:rPr>
          <w:b/>
          <w:bCs/>
        </w:rPr>
        <w:t>статистики.</w:t>
      </w:r>
    </w:p>
    <w:p w14:paraId="263111A6" w14:textId="19AE2250" w:rsidR="00101B3D" w:rsidRPr="009C74AD" w:rsidRDefault="007A434B" w:rsidP="00043A5E">
      <w:pPr>
        <w:spacing w:after="0"/>
        <w:rPr>
          <w:lang w:eastAsia="x-none"/>
        </w:rPr>
      </w:pPr>
      <w:r w:rsidRPr="009C74AD">
        <w:rPr>
          <w:lang w:eastAsia="x-none"/>
        </w:rPr>
        <w:t>Для оперативного мониторинга работы приемной комиссии, в системе реализован модуль “Статистики”. Эта страница позволяет сотрудникам в реальном времени получать данные без необходимости подсчета анкет абитуриентов.</w:t>
      </w:r>
    </w:p>
    <w:p w14:paraId="79C6D4F5" w14:textId="097A173F" w:rsidR="007A434B" w:rsidRPr="009C74AD" w:rsidRDefault="007A434B" w:rsidP="00043A5E">
      <w:pPr>
        <w:spacing w:after="0"/>
        <w:rPr>
          <w:szCs w:val="28"/>
          <w:lang w:eastAsia="x-none"/>
        </w:rPr>
      </w:pPr>
      <w:r w:rsidRPr="009C74AD">
        <w:rPr>
          <w:szCs w:val="28"/>
          <w:lang w:eastAsia="x-none"/>
        </w:rPr>
        <w:t xml:space="preserve">Функциональные </w:t>
      </w:r>
      <w:r w:rsidR="00D3289F" w:rsidRPr="009C74AD">
        <w:rPr>
          <w:szCs w:val="28"/>
          <w:lang w:eastAsia="x-none"/>
        </w:rPr>
        <w:t>блоки страницы статистики:</w:t>
      </w:r>
    </w:p>
    <w:p w14:paraId="7954B8F2" w14:textId="13D75FE7" w:rsidR="00D3289F" w:rsidRPr="009C74AD" w:rsidRDefault="00D3289F" w:rsidP="001A00FE">
      <w:pPr>
        <w:pStyle w:val="af3"/>
        <w:numPr>
          <w:ilvl w:val="0"/>
          <w:numId w:val="19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Распределение по отделениям: система автоматически подсчитывает количество поданных заявлений в разрезе языковых отделений. Это позволяет администрации своевременно корректировать нагрузку и планировать количество учебных групп.</w:t>
      </w:r>
    </w:p>
    <w:p w14:paraId="29E681FB" w14:textId="179A2975" w:rsidR="00D3289F" w:rsidRPr="009C74AD" w:rsidRDefault="00D3289F" w:rsidP="001A00FE">
      <w:pPr>
        <w:pStyle w:val="af3"/>
        <w:numPr>
          <w:ilvl w:val="0"/>
          <w:numId w:val="19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Мониторинг статусов заявок: визуально показывается состояние всех абитуриентов. Статистика разделена на три категории: В </w:t>
      </w:r>
      <w:r w:rsidR="00D51683" w:rsidRPr="009C74AD">
        <w:rPr>
          <w:rFonts w:ascii="Times New Roman" w:hAnsi="Times New Roman"/>
          <w:sz w:val="28"/>
          <w:szCs w:val="28"/>
          <w:lang w:eastAsia="x-none"/>
        </w:rPr>
        <w:t>процессе</w:t>
      </w:r>
      <w:r w:rsidRPr="009C74AD">
        <w:rPr>
          <w:rFonts w:ascii="Times New Roman" w:hAnsi="Times New Roman"/>
          <w:sz w:val="28"/>
          <w:szCs w:val="28"/>
          <w:lang w:eastAsia="x-none"/>
        </w:rPr>
        <w:t xml:space="preserve"> (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pending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>): количество заявок, ожидающих проверки документов. Принято (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accepted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>): число абитуриентов, успешно прошедших конкурс и рекомендованных к зачислению. Отклонено (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rejected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>): количество анкет, не прошедших по формальным признакам или отозванных</w:t>
      </w:r>
      <w:r w:rsidR="001A4766" w:rsidRPr="009C74AD">
        <w:rPr>
          <w:rFonts w:ascii="Times New Roman" w:hAnsi="Times New Roman"/>
          <w:sz w:val="28"/>
          <w:szCs w:val="28"/>
          <w:lang w:eastAsia="x-none"/>
        </w:rPr>
        <w:t>.</w:t>
      </w:r>
    </w:p>
    <w:p w14:paraId="576753B2" w14:textId="2CCCD7E6" w:rsidR="00D3289F" w:rsidRPr="009C74AD" w:rsidRDefault="00B80894" w:rsidP="001A00FE">
      <w:pPr>
        <w:pStyle w:val="af3"/>
        <w:numPr>
          <w:ilvl w:val="0"/>
          <w:numId w:val="19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Аналитика по специальностям: модуль отображает количество абитуриентов, выбравших то или иное направление </w:t>
      </w:r>
      <w:r w:rsidR="00575D49" w:rsidRPr="009C74AD">
        <w:rPr>
          <w:rFonts w:ascii="Times New Roman" w:hAnsi="Times New Roman"/>
          <w:sz w:val="28"/>
          <w:szCs w:val="28"/>
          <w:lang w:eastAsia="x-none"/>
        </w:rPr>
        <w:t>обучения.</w:t>
      </w:r>
      <w:r w:rsidRPr="009C74AD">
        <w:rPr>
          <w:rFonts w:ascii="Times New Roman" w:hAnsi="Times New Roman"/>
          <w:sz w:val="28"/>
          <w:szCs w:val="28"/>
          <w:lang w:eastAsia="x-none"/>
        </w:rPr>
        <w:t xml:space="preserve"> Это помогает понять наиболее востребованные специальности текущего года и оценить конкурс на</w:t>
      </w:r>
      <w:r w:rsidR="00575D49" w:rsidRPr="009C74AD"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Pr="009C74AD">
        <w:rPr>
          <w:rFonts w:ascii="Times New Roman" w:hAnsi="Times New Roman"/>
          <w:sz w:val="28"/>
          <w:szCs w:val="28"/>
          <w:lang w:eastAsia="x-none"/>
        </w:rPr>
        <w:t>учебное место.</w:t>
      </w:r>
    </w:p>
    <w:p w14:paraId="7D568BDF" w14:textId="0D9E7D0E" w:rsidR="00575D49" w:rsidRDefault="00575D49" w:rsidP="00FE7148">
      <w:pPr>
        <w:spacing w:after="0"/>
        <w:ind w:left="360"/>
        <w:jc w:val="center"/>
        <w:rPr>
          <w:szCs w:val="28"/>
          <w:lang w:eastAsia="x-none"/>
        </w:rPr>
      </w:pPr>
      <w:r w:rsidRPr="009C74AD">
        <w:rPr>
          <w:noProof/>
          <w:szCs w:val="28"/>
          <w:lang w:eastAsia="x-none"/>
        </w:rPr>
        <w:drawing>
          <wp:inline distT="0" distB="0" distL="0" distR="0" wp14:anchorId="7C8CA7E7" wp14:editId="67138D4F">
            <wp:extent cx="5285164" cy="2486167"/>
            <wp:effectExtent l="0" t="0" r="0" b="9525"/>
            <wp:docPr id="646039929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323" cy="249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3C2AC" w14:textId="2EF50848" w:rsidR="001F3333" w:rsidRDefault="001F3333" w:rsidP="00FE7148">
      <w:pPr>
        <w:spacing w:after="0"/>
        <w:jc w:val="center"/>
        <w:rPr>
          <w:szCs w:val="28"/>
        </w:rPr>
      </w:pPr>
      <w:r>
        <w:rPr>
          <w:szCs w:val="28"/>
        </w:rPr>
        <w:t>Рисунок 4.</w:t>
      </w:r>
      <w:r w:rsidR="00A535DB">
        <w:rPr>
          <w:szCs w:val="28"/>
        </w:rPr>
        <w:t>8</w:t>
      </w:r>
      <w:r w:rsidR="00841ADB">
        <w:rPr>
          <w:szCs w:val="28"/>
        </w:rPr>
        <w:t xml:space="preserve"> </w:t>
      </w:r>
      <w:r>
        <w:rPr>
          <w:szCs w:val="28"/>
        </w:rPr>
        <w:t xml:space="preserve">– Страница </w:t>
      </w:r>
      <w:r>
        <w:rPr>
          <w:szCs w:val="28"/>
        </w:rPr>
        <w:t>общей статистики</w:t>
      </w:r>
    </w:p>
    <w:p w14:paraId="37BBC367" w14:textId="77777777" w:rsidR="001F3333" w:rsidRPr="009C74AD" w:rsidRDefault="001F3333" w:rsidP="00043A5E">
      <w:pPr>
        <w:spacing w:after="0"/>
        <w:ind w:left="360"/>
        <w:rPr>
          <w:szCs w:val="28"/>
          <w:lang w:eastAsia="x-none"/>
        </w:rPr>
      </w:pPr>
    </w:p>
    <w:p w14:paraId="2E3AACFD" w14:textId="77777777" w:rsidR="00AE2794" w:rsidRDefault="00AE2794" w:rsidP="00043A5E">
      <w:pPr>
        <w:spacing w:after="0"/>
        <w:rPr>
          <w:b/>
          <w:bCs/>
        </w:rPr>
      </w:pPr>
    </w:p>
    <w:p w14:paraId="0CF5CE4B" w14:textId="0EA36A88" w:rsidR="002F60BA" w:rsidRPr="009C74AD" w:rsidRDefault="002F60BA" w:rsidP="00043A5E">
      <w:pPr>
        <w:spacing w:after="0"/>
        <w:rPr>
          <w:b/>
          <w:bCs/>
          <w:i/>
          <w:iCs/>
        </w:rPr>
      </w:pPr>
      <w:r w:rsidRPr="009C74AD">
        <w:rPr>
          <w:b/>
          <w:bCs/>
        </w:rPr>
        <w:lastRenderedPageBreak/>
        <w:t xml:space="preserve">4.2.6 </w:t>
      </w:r>
      <w:r w:rsidR="00292930" w:rsidRPr="009C74AD">
        <w:rPr>
          <w:b/>
          <w:bCs/>
        </w:rPr>
        <w:t>Разработк</w:t>
      </w:r>
      <w:r w:rsidR="008B1201" w:rsidRPr="009C74AD">
        <w:rPr>
          <w:b/>
          <w:bCs/>
        </w:rPr>
        <w:t>а</w:t>
      </w:r>
      <w:r w:rsidR="00292930" w:rsidRPr="009C74AD">
        <w:rPr>
          <w:b/>
          <w:bCs/>
        </w:rPr>
        <w:t xml:space="preserve"> кастомных компонентов интерфейса.</w:t>
      </w:r>
    </w:p>
    <w:p w14:paraId="628F3DAF" w14:textId="77777777" w:rsidR="00072783" w:rsidRPr="009C74AD" w:rsidRDefault="00292930" w:rsidP="00043A5E">
      <w:pPr>
        <w:spacing w:after="0"/>
        <w:rPr>
          <w:lang w:eastAsia="x-none"/>
        </w:rPr>
      </w:pPr>
      <w:r w:rsidRPr="009C74AD">
        <w:rPr>
          <w:lang w:eastAsia="x-none"/>
        </w:rPr>
        <w:t>В процессе реализации фронтенд-части был применен модульный подход к проектированию интерфейса. Вместо использования стандартных HTML-элементов был разработаны кастомные React-компоненты (</w:t>
      </w:r>
      <w:proofErr w:type="spellStart"/>
      <w:r w:rsidRPr="009C74AD">
        <w:rPr>
          <w:lang w:eastAsia="x-none"/>
        </w:rPr>
        <w:t>CustomButton</w:t>
      </w:r>
      <w:proofErr w:type="spellEnd"/>
      <w:r w:rsidRPr="009C74AD">
        <w:rPr>
          <w:lang w:eastAsia="x-none"/>
        </w:rPr>
        <w:t xml:space="preserve">, </w:t>
      </w:r>
      <w:proofErr w:type="spellStart"/>
      <w:r w:rsidRPr="009C74AD">
        <w:rPr>
          <w:lang w:eastAsia="x-none"/>
        </w:rPr>
        <w:t>CustomInput</w:t>
      </w:r>
      <w:proofErr w:type="spellEnd"/>
      <w:r w:rsidRPr="009C74AD">
        <w:rPr>
          <w:lang w:eastAsia="x-none"/>
        </w:rPr>
        <w:t xml:space="preserve">, </w:t>
      </w:r>
      <w:proofErr w:type="spellStart"/>
      <w:r w:rsidRPr="009C74AD">
        <w:rPr>
          <w:lang w:eastAsia="x-none"/>
        </w:rPr>
        <w:t>CustomSelect</w:t>
      </w:r>
      <w:proofErr w:type="spellEnd"/>
      <w:r w:rsidRPr="009C74AD">
        <w:rPr>
          <w:lang w:eastAsia="x-none"/>
        </w:rPr>
        <w:t xml:space="preserve">). Это решение было крайне необходимо </w:t>
      </w:r>
      <w:r w:rsidR="00072783" w:rsidRPr="009C74AD">
        <w:rPr>
          <w:lang w:eastAsia="x-none"/>
        </w:rPr>
        <w:t>для обеспечения</w:t>
      </w:r>
      <w:r w:rsidRPr="009C74AD">
        <w:rPr>
          <w:lang w:eastAsia="x-none"/>
        </w:rPr>
        <w:t xml:space="preserve"> визуального единообразия системы и сокращение дублирующего кода.</w:t>
      </w:r>
    </w:p>
    <w:p w14:paraId="7FADC369" w14:textId="3D6EE68B" w:rsidR="00072783" w:rsidRPr="009C74AD" w:rsidRDefault="00072783" w:rsidP="00043A5E">
      <w:pPr>
        <w:spacing w:after="0"/>
        <w:rPr>
          <w:lang w:eastAsia="x-none"/>
        </w:rPr>
      </w:pPr>
      <w:r w:rsidRPr="009C74AD">
        <w:rPr>
          <w:lang w:eastAsia="x-none"/>
        </w:rPr>
        <w:t xml:space="preserve">Программная реализация компонента </w:t>
      </w:r>
      <w:proofErr w:type="spellStart"/>
      <w:r w:rsidRPr="009C74AD">
        <w:rPr>
          <w:lang w:eastAsia="x-none"/>
        </w:rPr>
        <w:t>CustomButton</w:t>
      </w:r>
      <w:proofErr w:type="spellEnd"/>
    </w:p>
    <w:p w14:paraId="40A1B134" w14:textId="070970EE" w:rsidR="00C30909" w:rsidRPr="009C74AD" w:rsidRDefault="00072783" w:rsidP="00043A5E">
      <w:pPr>
        <w:spacing w:after="0"/>
        <w:rPr>
          <w:lang w:eastAsia="x-none"/>
        </w:rPr>
      </w:pPr>
      <w:r w:rsidRPr="009C74AD">
        <w:rPr>
          <w:lang w:eastAsia="x-none"/>
        </w:rPr>
        <w:t xml:space="preserve">Центральным элементов взаимодействия пользователя с системой является компонент </w:t>
      </w:r>
      <w:proofErr w:type="spellStart"/>
      <w:r w:rsidRPr="009C74AD">
        <w:rPr>
          <w:lang w:eastAsia="x-none"/>
        </w:rPr>
        <w:t>CustomButton</w:t>
      </w:r>
      <w:proofErr w:type="spellEnd"/>
      <w:r w:rsidRPr="009C74AD">
        <w:rPr>
          <w:lang w:eastAsia="x-none"/>
        </w:rPr>
        <w:t>. Он спроектирован как универсальная кнопка, расширенная за счет системы пропсов и динамической стилизации.</w:t>
      </w:r>
    </w:p>
    <w:p w14:paraId="38543F31" w14:textId="5063F74B" w:rsidR="00292930" w:rsidRPr="009C74AD" w:rsidRDefault="00725E1B" w:rsidP="00043A5E">
      <w:pPr>
        <w:spacing w:after="0"/>
        <w:rPr>
          <w:lang w:eastAsia="x-none"/>
        </w:rPr>
      </w:pPr>
      <w:r w:rsidRPr="009C74AD">
        <w:rPr>
          <w:lang w:eastAsia="x-none"/>
        </w:rPr>
        <w:t>Технические особенности реализации:</w:t>
      </w:r>
    </w:p>
    <w:p w14:paraId="3B462556" w14:textId="39EF9801" w:rsidR="0008318E" w:rsidRPr="009C74AD" w:rsidRDefault="0008318E" w:rsidP="000873F2">
      <w:pPr>
        <w:pStyle w:val="af3"/>
        <w:numPr>
          <w:ilvl w:val="0"/>
          <w:numId w:val="35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Гибкая параметризация: компонент принимает широкий спектр аргументов, включая текст, цвет, размер и выбор иконки. Это позволяет использовать один и тот же модуль как для основных кнопок, так и для компактных навигационных элементов.</w:t>
      </w:r>
    </w:p>
    <w:p w14:paraId="22B430A1" w14:textId="4F8AF3CF" w:rsidR="0008318E" w:rsidRPr="009C74AD" w:rsidRDefault="0008318E" w:rsidP="000873F2">
      <w:pPr>
        <w:pStyle w:val="af3"/>
        <w:numPr>
          <w:ilvl w:val="0"/>
          <w:numId w:val="35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Адаптивная стилизация через 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Tailwind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 xml:space="preserve"> CSS: 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Tailwind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 xml:space="preserve"> – это конструктор для стилизации сайтов, который работает внутри HTML-разметки.</w:t>
      </w:r>
      <w:r w:rsidR="003C140D" w:rsidRPr="009C74AD">
        <w:rPr>
          <w:rFonts w:ascii="Times New Roman" w:hAnsi="Times New Roman"/>
          <w:sz w:val="28"/>
          <w:szCs w:val="28"/>
          <w:lang w:eastAsia="x-none"/>
        </w:rPr>
        <w:t xml:space="preserve"> Вместо того, чтобы придумывать названия для классов и описывать из в отдельном файле, мы используем готовые классы. Использование базового набора классов в проекте, гарантирует стандартной поведение всех кнопок в проекте.</w:t>
      </w:r>
    </w:p>
    <w:p w14:paraId="51A9B58C" w14:textId="23EADAB1" w:rsidR="003C140D" w:rsidRDefault="003C140D" w:rsidP="000873F2">
      <w:pPr>
        <w:pStyle w:val="af3"/>
        <w:numPr>
          <w:ilvl w:val="0"/>
          <w:numId w:val="35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Синтаксис деструктуризации и значения по умолчанию: для </w:t>
      </w:r>
      <w:r w:rsidR="00B9005C" w:rsidRPr="009C74AD">
        <w:rPr>
          <w:rFonts w:ascii="Times New Roman" w:hAnsi="Times New Roman"/>
          <w:sz w:val="28"/>
          <w:szCs w:val="28"/>
          <w:lang w:eastAsia="x-none"/>
        </w:rPr>
        <w:t>повышения</w:t>
      </w:r>
      <w:r w:rsidRPr="009C74AD">
        <w:rPr>
          <w:rFonts w:ascii="Times New Roman" w:hAnsi="Times New Roman"/>
          <w:sz w:val="28"/>
          <w:szCs w:val="28"/>
          <w:lang w:eastAsia="x-none"/>
        </w:rPr>
        <w:t xml:space="preserve"> стабильности приложения применены значения по умолчанию. Это гарантирует корректный рендеринг элемента, даже если разработчик забыл передать часть параметров.</w:t>
      </w:r>
    </w:p>
    <w:p w14:paraId="3D465ECE" w14:textId="77777777" w:rsidR="00EE55D3" w:rsidRDefault="00EE55D3" w:rsidP="0040777B">
      <w:pPr>
        <w:spacing w:after="0"/>
        <w:ind w:firstLine="0"/>
        <w:rPr>
          <w:szCs w:val="28"/>
          <w:lang w:eastAsia="x-none"/>
        </w:rPr>
      </w:pPr>
    </w:p>
    <w:p w14:paraId="2A93B249" w14:textId="56EC626E" w:rsidR="00EE55D3" w:rsidRPr="00EE55D3" w:rsidRDefault="00EE55D3" w:rsidP="00EE55D3">
      <w:pPr>
        <w:spacing w:after="0"/>
        <w:rPr>
          <w:szCs w:val="28"/>
        </w:rPr>
      </w:pPr>
      <w:r>
        <w:rPr>
          <w:szCs w:val="28"/>
        </w:rPr>
        <w:t>Таблица 4.</w:t>
      </w:r>
      <w:r>
        <w:rPr>
          <w:szCs w:val="28"/>
        </w:rPr>
        <w:t>5</w:t>
      </w:r>
      <w:r>
        <w:rPr>
          <w:szCs w:val="28"/>
        </w:rPr>
        <w:t xml:space="preserve"> – Описание </w:t>
      </w:r>
      <w:r w:rsidR="008F3FD6">
        <w:rPr>
          <w:szCs w:val="28"/>
        </w:rPr>
        <w:t>интерфейса взаимодействия компонента кнопки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A64F84" w:rsidRPr="009C74AD" w14:paraId="79DADDEC" w14:textId="77777777" w:rsidTr="00A64F84">
        <w:tc>
          <w:tcPr>
            <w:tcW w:w="3209" w:type="dxa"/>
          </w:tcPr>
          <w:p w14:paraId="423A15F7" w14:textId="1EF1992D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Параметр</w:t>
            </w:r>
          </w:p>
        </w:tc>
        <w:tc>
          <w:tcPr>
            <w:tcW w:w="3209" w:type="dxa"/>
          </w:tcPr>
          <w:p w14:paraId="496978CD" w14:textId="03F3D735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Тип данных</w:t>
            </w:r>
          </w:p>
        </w:tc>
        <w:tc>
          <w:tcPr>
            <w:tcW w:w="3210" w:type="dxa"/>
          </w:tcPr>
          <w:p w14:paraId="6E4C22AB" w14:textId="6FF6201F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Описание назначения</w:t>
            </w:r>
          </w:p>
        </w:tc>
      </w:tr>
      <w:tr w:rsidR="00A64F84" w:rsidRPr="009C74AD" w14:paraId="10D9A281" w14:textId="77777777" w:rsidTr="00A64F84">
        <w:tc>
          <w:tcPr>
            <w:tcW w:w="3209" w:type="dxa"/>
          </w:tcPr>
          <w:p w14:paraId="5C80A4D6" w14:textId="5C3FFFC7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text</w:t>
            </w:r>
            <w:proofErr w:type="spellEnd"/>
          </w:p>
        </w:tc>
        <w:tc>
          <w:tcPr>
            <w:tcW w:w="3209" w:type="dxa"/>
          </w:tcPr>
          <w:p w14:paraId="4E409A8E" w14:textId="2425AE20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1F761A3F" w14:textId="13739827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Текст, который отображается на кнопке.</w:t>
            </w:r>
          </w:p>
        </w:tc>
      </w:tr>
      <w:tr w:rsidR="00A64F84" w:rsidRPr="009C74AD" w14:paraId="515FC58D" w14:textId="77777777" w:rsidTr="00A64F84">
        <w:tc>
          <w:tcPr>
            <w:tcW w:w="3209" w:type="dxa"/>
          </w:tcPr>
          <w:p w14:paraId="083BEA83" w14:textId="32F9A7C2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color</w:t>
            </w:r>
            <w:proofErr w:type="spellEnd"/>
          </w:p>
        </w:tc>
        <w:tc>
          <w:tcPr>
            <w:tcW w:w="3209" w:type="dxa"/>
          </w:tcPr>
          <w:p w14:paraId="7DA0472D" w14:textId="70C3A334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08D79445" w14:textId="7B9472F8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Фоновый цвет элемента.</w:t>
            </w:r>
          </w:p>
        </w:tc>
      </w:tr>
      <w:tr w:rsidR="00A64F84" w:rsidRPr="009C74AD" w14:paraId="1F20E6E7" w14:textId="77777777" w:rsidTr="00A64F84">
        <w:tc>
          <w:tcPr>
            <w:tcW w:w="3209" w:type="dxa"/>
          </w:tcPr>
          <w:p w14:paraId="622A8BAF" w14:textId="72B11C4C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icon</w:t>
            </w:r>
            <w:proofErr w:type="spellEnd"/>
          </w:p>
        </w:tc>
        <w:tc>
          <w:tcPr>
            <w:tcW w:w="3209" w:type="dxa"/>
          </w:tcPr>
          <w:p w14:paraId="153DB422" w14:textId="046CD87D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Component</w:t>
            </w:r>
            <w:proofErr w:type="spellEnd"/>
          </w:p>
        </w:tc>
        <w:tc>
          <w:tcPr>
            <w:tcW w:w="3210" w:type="dxa"/>
          </w:tcPr>
          <w:p w14:paraId="7B3443FB" w14:textId="500AC77E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Графический элемент (</w:t>
            </w: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react-icons</w:t>
            </w:r>
            <w:proofErr w:type="spellEnd"/>
            <w:r w:rsidRPr="009C74AD">
              <w:rPr>
                <w:rFonts w:ascii="Times New Roman" w:hAnsi="Times New Roman"/>
                <w:szCs w:val="28"/>
                <w:lang w:eastAsia="x-none"/>
              </w:rPr>
              <w:t>).</w:t>
            </w:r>
          </w:p>
        </w:tc>
      </w:tr>
      <w:tr w:rsidR="00A64F84" w:rsidRPr="009C74AD" w14:paraId="2CA48A4F" w14:textId="77777777" w:rsidTr="00A64F84">
        <w:tc>
          <w:tcPr>
            <w:tcW w:w="3209" w:type="dxa"/>
          </w:tcPr>
          <w:p w14:paraId="4C46E2FD" w14:textId="6D1A6557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iconOnly</w:t>
            </w:r>
            <w:proofErr w:type="spellEnd"/>
          </w:p>
        </w:tc>
        <w:tc>
          <w:tcPr>
            <w:tcW w:w="3209" w:type="dxa"/>
          </w:tcPr>
          <w:p w14:paraId="567EF128" w14:textId="0EB3A64C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Boolean</w:t>
            </w:r>
            <w:proofErr w:type="spellEnd"/>
          </w:p>
        </w:tc>
        <w:tc>
          <w:tcPr>
            <w:tcW w:w="3210" w:type="dxa"/>
          </w:tcPr>
          <w:p w14:paraId="5EF65EED" w14:textId="289ACB0C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Флаг для создания компактных кнопок.</w:t>
            </w:r>
          </w:p>
        </w:tc>
      </w:tr>
      <w:tr w:rsidR="00A64F84" w:rsidRPr="009C74AD" w14:paraId="6D2117FF" w14:textId="77777777" w:rsidTr="00A64F84">
        <w:tc>
          <w:tcPr>
            <w:tcW w:w="3209" w:type="dxa"/>
          </w:tcPr>
          <w:p w14:paraId="3F5AB4DE" w14:textId="33EE3B25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onClick</w:t>
            </w:r>
            <w:proofErr w:type="spellEnd"/>
          </w:p>
        </w:tc>
        <w:tc>
          <w:tcPr>
            <w:tcW w:w="3209" w:type="dxa"/>
          </w:tcPr>
          <w:p w14:paraId="15D97D05" w14:textId="298D5290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Function</w:t>
            </w:r>
            <w:proofErr w:type="spellEnd"/>
          </w:p>
        </w:tc>
        <w:tc>
          <w:tcPr>
            <w:tcW w:w="3210" w:type="dxa"/>
          </w:tcPr>
          <w:p w14:paraId="539DF086" w14:textId="6BCCBE72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Функция-обработчик клика.</w:t>
            </w:r>
          </w:p>
        </w:tc>
      </w:tr>
      <w:tr w:rsidR="00A64F84" w:rsidRPr="009C74AD" w14:paraId="4462F511" w14:textId="77777777" w:rsidTr="00A64F84">
        <w:tc>
          <w:tcPr>
            <w:tcW w:w="3209" w:type="dxa"/>
          </w:tcPr>
          <w:p w14:paraId="29A2913E" w14:textId="3CAFA087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className</w:t>
            </w:r>
            <w:proofErr w:type="spellEnd"/>
          </w:p>
        </w:tc>
        <w:tc>
          <w:tcPr>
            <w:tcW w:w="3209" w:type="dxa"/>
          </w:tcPr>
          <w:p w14:paraId="5CAAB7E3" w14:textId="42C6FDF9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String</w:t>
            </w:r>
            <w:proofErr w:type="spellEnd"/>
          </w:p>
        </w:tc>
        <w:tc>
          <w:tcPr>
            <w:tcW w:w="3210" w:type="dxa"/>
          </w:tcPr>
          <w:p w14:paraId="1C5D5A6E" w14:textId="48EA9DF6" w:rsidR="00A64F84" w:rsidRPr="009C74AD" w:rsidRDefault="00A64F84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Дополнительные классы для кастомизации.</w:t>
            </w:r>
          </w:p>
        </w:tc>
      </w:tr>
    </w:tbl>
    <w:p w14:paraId="2003E558" w14:textId="6514F3FD" w:rsidR="00575D49" w:rsidRPr="009C74AD" w:rsidRDefault="00075E9E" w:rsidP="00043A5E">
      <w:pPr>
        <w:pStyle w:val="2"/>
        <w:spacing w:before="0" w:after="0"/>
        <w:rPr>
          <w:rFonts w:ascii="Times New Roman" w:hAnsi="Times New Roman"/>
          <w:i w:val="0"/>
          <w:iCs w:val="0"/>
          <w:lang w:val="ru-RU"/>
        </w:rPr>
      </w:pPr>
      <w:bookmarkStart w:id="37" w:name="_Toc228829591"/>
      <w:r w:rsidRPr="009C74AD">
        <w:rPr>
          <w:rFonts w:ascii="Times New Roman" w:hAnsi="Times New Roman"/>
          <w:i w:val="0"/>
          <w:iCs w:val="0"/>
          <w:lang w:val="ru-RU"/>
        </w:rPr>
        <w:t>4.3 Руководство пользователя</w:t>
      </w:r>
      <w:bookmarkEnd w:id="37"/>
    </w:p>
    <w:p w14:paraId="04FF8614" w14:textId="6A1D1425" w:rsidR="002410F9" w:rsidRPr="009C74AD" w:rsidRDefault="002410F9" w:rsidP="00043A5E">
      <w:pPr>
        <w:spacing w:after="0"/>
        <w:rPr>
          <w:lang w:eastAsia="x-none"/>
        </w:rPr>
      </w:pPr>
      <w:r w:rsidRPr="009C74AD">
        <w:rPr>
          <w:lang w:eastAsia="x-none"/>
        </w:rPr>
        <w:t xml:space="preserve">Настоящее руководство предназначено для работников приемной комиссии и </w:t>
      </w:r>
      <w:r w:rsidR="003C27C2" w:rsidRPr="009C74AD">
        <w:rPr>
          <w:lang w:eastAsia="x-none"/>
        </w:rPr>
        <w:t xml:space="preserve">технического </w:t>
      </w:r>
      <w:r w:rsidRPr="009C74AD">
        <w:rPr>
          <w:lang w:eastAsia="x-none"/>
        </w:rPr>
        <w:t>администратора. Инструкция содержит описание всех этапов работы: от авторизации до формирования списков и отчетов.</w:t>
      </w:r>
    </w:p>
    <w:p w14:paraId="21E7BEC4" w14:textId="31CE2BF1" w:rsidR="002410F9" w:rsidRPr="009C74AD" w:rsidRDefault="002410F9" w:rsidP="00043A5E">
      <w:pPr>
        <w:spacing w:after="0"/>
        <w:rPr>
          <w:b/>
          <w:bCs/>
          <w:lang w:eastAsia="x-none"/>
        </w:rPr>
      </w:pPr>
      <w:r w:rsidRPr="009C74AD">
        <w:rPr>
          <w:b/>
          <w:bCs/>
          <w:lang w:eastAsia="x-none"/>
        </w:rPr>
        <w:lastRenderedPageBreak/>
        <w:t>4.3.1 Системные требования и запуск</w:t>
      </w:r>
    </w:p>
    <w:p w14:paraId="12A5FCAA" w14:textId="77777777" w:rsidR="004A79BB" w:rsidRPr="009C74AD" w:rsidRDefault="002410F9" w:rsidP="00043A5E">
      <w:pPr>
        <w:spacing w:after="0"/>
        <w:rPr>
          <w:lang w:eastAsia="x-none"/>
        </w:rPr>
      </w:pPr>
      <w:r w:rsidRPr="009C74AD">
        <w:rPr>
          <w:lang w:eastAsia="x-none"/>
        </w:rPr>
        <w:t xml:space="preserve">Для корректно работы веб-приложения рекомендуется использовать актуальные версии браузеров: Google </w:t>
      </w:r>
      <w:proofErr w:type="spellStart"/>
      <w:r w:rsidRPr="009C74AD">
        <w:rPr>
          <w:lang w:eastAsia="x-none"/>
        </w:rPr>
        <w:t>Chrome</w:t>
      </w:r>
      <w:proofErr w:type="spellEnd"/>
      <w:r w:rsidRPr="009C74AD">
        <w:rPr>
          <w:lang w:eastAsia="x-none"/>
        </w:rPr>
        <w:t>, Mozilla Firefox или Microsoft Edge. Система оптимизирована для работы на мониторах с разрешением от 1280x720 пикселей.</w:t>
      </w:r>
    </w:p>
    <w:p w14:paraId="7119DAE3" w14:textId="2F23722D" w:rsidR="004A79BB" w:rsidRPr="009C74AD" w:rsidRDefault="004A79BB" w:rsidP="00043A5E">
      <w:pPr>
        <w:spacing w:after="0"/>
        <w:rPr>
          <w:b/>
          <w:bCs/>
          <w:lang w:eastAsia="x-none"/>
        </w:rPr>
      </w:pPr>
      <w:r w:rsidRPr="009C74AD">
        <w:rPr>
          <w:b/>
          <w:bCs/>
          <w:lang w:eastAsia="x-none"/>
        </w:rPr>
        <w:t xml:space="preserve">4.3.2 </w:t>
      </w:r>
      <w:r w:rsidR="003C27C2" w:rsidRPr="009C74AD">
        <w:rPr>
          <w:b/>
          <w:bCs/>
          <w:lang w:eastAsia="x-none"/>
        </w:rPr>
        <w:t>Руководство по технической настройке и деплою</w:t>
      </w:r>
    </w:p>
    <w:p w14:paraId="6F654489" w14:textId="3F35121D" w:rsidR="004A79BB" w:rsidRPr="009C74AD" w:rsidRDefault="003C27C2" w:rsidP="00043A5E">
      <w:pPr>
        <w:spacing w:after="0"/>
        <w:rPr>
          <w:lang w:eastAsia="x-none"/>
        </w:rPr>
      </w:pPr>
      <w:r w:rsidRPr="009C74AD">
        <w:rPr>
          <w:lang w:eastAsia="x-none"/>
        </w:rPr>
        <w:t>Данный раздел предназначен для технического администратора, ответственного за запуск и поддержку системы. Настройка приложения базируется на использовании переменных окружения, что позволяет изменять параметры безопасности и подключения к базе данных без вмешательства в исходный код.</w:t>
      </w:r>
    </w:p>
    <w:p w14:paraId="39F80957" w14:textId="41F609E8" w:rsidR="003C27C2" w:rsidRPr="009C74AD" w:rsidRDefault="003C27C2" w:rsidP="00D21D8D">
      <w:pPr>
        <w:pStyle w:val="af3"/>
        <w:numPr>
          <w:ilvl w:val="0"/>
          <w:numId w:val="21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Управления доступом</w:t>
      </w:r>
      <w:r w:rsidR="00590B9D" w:rsidRPr="009C74AD">
        <w:rPr>
          <w:rFonts w:ascii="Times New Roman" w:hAnsi="Times New Roman"/>
          <w:sz w:val="28"/>
          <w:szCs w:val="28"/>
          <w:lang w:eastAsia="x-none"/>
        </w:rPr>
        <w:t>.</w:t>
      </w:r>
    </w:p>
    <w:p w14:paraId="7141D8AB" w14:textId="5EB9E841" w:rsidR="003C27C2" w:rsidRPr="009C74AD" w:rsidRDefault="003C27C2" w:rsidP="00D21D8D">
      <w:pPr>
        <w:pStyle w:val="af3"/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Для обеспечения безопасности системы используется метод фильтрации по 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Telegram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 xml:space="preserve"> ID.</w:t>
      </w:r>
    </w:p>
    <w:p w14:paraId="07ED54EF" w14:textId="59436305" w:rsidR="003C27C2" w:rsidRPr="009C74AD" w:rsidRDefault="003C27C2" w:rsidP="00D21D8D">
      <w:pPr>
        <w:pStyle w:val="af3"/>
        <w:numPr>
          <w:ilvl w:val="0"/>
          <w:numId w:val="52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Администратор должен собрать числовые ID сотрудников, которым разрешен доступ.</w:t>
      </w:r>
    </w:p>
    <w:p w14:paraId="29FCA9FA" w14:textId="468EC9B1" w:rsidR="003C27C2" w:rsidRPr="009C74AD" w:rsidRDefault="003C27C2" w:rsidP="00D21D8D">
      <w:pPr>
        <w:pStyle w:val="af3"/>
        <w:numPr>
          <w:ilvl w:val="0"/>
          <w:numId w:val="52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Получить ID можно </w:t>
      </w:r>
      <w:r w:rsidR="00EB7D8F" w:rsidRPr="009C74AD">
        <w:rPr>
          <w:rFonts w:ascii="Times New Roman" w:hAnsi="Times New Roman"/>
          <w:sz w:val="28"/>
          <w:szCs w:val="28"/>
          <w:lang w:eastAsia="x-none"/>
        </w:rPr>
        <w:t>через специальные боты</w:t>
      </w:r>
      <w:r w:rsidRPr="009C74AD">
        <w:rPr>
          <w:rFonts w:ascii="Times New Roman" w:hAnsi="Times New Roman"/>
          <w:sz w:val="28"/>
          <w:szCs w:val="28"/>
          <w:lang w:eastAsia="x-none"/>
        </w:rPr>
        <w:t xml:space="preserve"> в 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Telegram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>.</w:t>
      </w:r>
    </w:p>
    <w:p w14:paraId="0D0683A9" w14:textId="11314310" w:rsidR="00193767" w:rsidRPr="009C74AD" w:rsidRDefault="00193767" w:rsidP="00043A5E">
      <w:pPr>
        <w:pStyle w:val="af3"/>
        <w:numPr>
          <w:ilvl w:val="0"/>
          <w:numId w:val="21"/>
        </w:numPr>
        <w:spacing w:after="0"/>
        <w:ind w:firstLine="851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Конфигурация среды разработки.</w:t>
      </w:r>
    </w:p>
    <w:p w14:paraId="73934FD0" w14:textId="77777777" w:rsidR="00A058DB" w:rsidRPr="009C74AD" w:rsidRDefault="00A058DB" w:rsidP="008D49F3">
      <w:pPr>
        <w:pStyle w:val="af3"/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При работе над проектом локально, все настройки хранятся в </w:t>
      </w:r>
      <w:proofErr w:type="gramStart"/>
      <w:r w:rsidRPr="009C74AD">
        <w:rPr>
          <w:rFonts w:ascii="Times New Roman" w:hAnsi="Times New Roman"/>
          <w:sz w:val="28"/>
          <w:szCs w:val="28"/>
          <w:lang w:eastAsia="x-none"/>
        </w:rPr>
        <w:t>файле .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env</w:t>
      </w:r>
      <w:proofErr w:type="spellEnd"/>
      <w:proofErr w:type="gramEnd"/>
      <w:r w:rsidRPr="009C74AD">
        <w:rPr>
          <w:rFonts w:ascii="Times New Roman" w:hAnsi="Times New Roman"/>
          <w:sz w:val="28"/>
          <w:szCs w:val="28"/>
          <w:lang w:eastAsia="x-none"/>
        </w:rPr>
        <w:t xml:space="preserve"> в корневой папке проекта.</w:t>
      </w:r>
    </w:p>
    <w:p w14:paraId="7569D027" w14:textId="77777777" w:rsidR="00A058DB" w:rsidRPr="009C74AD" w:rsidRDefault="00A058DB" w:rsidP="008D49F3">
      <w:pPr>
        <w:pStyle w:val="af3"/>
        <w:spacing w:after="0"/>
        <w:ind w:left="0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Порядок действий:</w:t>
      </w:r>
    </w:p>
    <w:p w14:paraId="77635017" w14:textId="1116FFEA" w:rsidR="00A058DB" w:rsidRPr="009C74AD" w:rsidRDefault="00A058DB" w:rsidP="008D49F3">
      <w:pPr>
        <w:pStyle w:val="af3"/>
        <w:numPr>
          <w:ilvl w:val="0"/>
          <w:numId w:val="23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Создайте </w:t>
      </w:r>
      <w:proofErr w:type="gramStart"/>
      <w:r w:rsidRPr="009C74AD">
        <w:rPr>
          <w:rFonts w:ascii="Times New Roman" w:hAnsi="Times New Roman"/>
          <w:sz w:val="28"/>
          <w:szCs w:val="28"/>
          <w:lang w:eastAsia="x-none"/>
        </w:rPr>
        <w:t>файл .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env</w:t>
      </w:r>
      <w:proofErr w:type="spellEnd"/>
      <w:proofErr w:type="gramEnd"/>
      <w:r w:rsidR="00D51683">
        <w:rPr>
          <w:rFonts w:ascii="Times New Roman" w:hAnsi="Times New Roman"/>
          <w:sz w:val="28"/>
          <w:szCs w:val="28"/>
          <w:lang w:val="en-US" w:eastAsia="x-none"/>
        </w:rPr>
        <w:t>.</w:t>
      </w:r>
    </w:p>
    <w:p w14:paraId="38048029" w14:textId="77777777" w:rsidR="00A058DB" w:rsidRPr="009C74AD" w:rsidRDefault="00A058DB" w:rsidP="008D49F3">
      <w:pPr>
        <w:pStyle w:val="af3"/>
        <w:numPr>
          <w:ilvl w:val="0"/>
          <w:numId w:val="23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Впишите идентификаторы сотрудников через запятую:</w:t>
      </w:r>
    </w:p>
    <w:p w14:paraId="3B2AC9FA" w14:textId="4154F508" w:rsidR="00A058DB" w:rsidRPr="009C74AD" w:rsidRDefault="00A058DB" w:rsidP="008D49F3">
      <w:pPr>
        <w:pStyle w:val="af3"/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ALLOWED_IDS = 12345678, 87654321</w:t>
      </w:r>
    </w:p>
    <w:p w14:paraId="63E69CC9" w14:textId="551141EA" w:rsidR="00213EB4" w:rsidRPr="009C74AD" w:rsidRDefault="00A058DB" w:rsidP="008D2176">
      <w:pPr>
        <w:pStyle w:val="af3"/>
        <w:numPr>
          <w:ilvl w:val="0"/>
          <w:numId w:val="21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Настройка в облачной среде</w:t>
      </w:r>
      <w:r w:rsidR="002B0EEF" w:rsidRPr="009C74AD">
        <w:rPr>
          <w:rFonts w:ascii="Times New Roman" w:hAnsi="Times New Roman"/>
          <w:sz w:val="28"/>
          <w:szCs w:val="28"/>
          <w:lang w:eastAsia="x-none"/>
        </w:rPr>
        <w:t>.</w:t>
      </w:r>
    </w:p>
    <w:p w14:paraId="71CAC669" w14:textId="77777777" w:rsidR="008A63AE" w:rsidRPr="009C74AD" w:rsidRDefault="008A63AE" w:rsidP="008D2176">
      <w:pPr>
        <w:pStyle w:val="af3"/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При деплое проекта на хостинг редактирование файлов просто на просто напрямую невозможно. Настройка производится через панель управления хостингом.</w:t>
      </w:r>
    </w:p>
    <w:p w14:paraId="0B2AA94D" w14:textId="77777777" w:rsidR="008A63AE" w:rsidRPr="009C74AD" w:rsidRDefault="008A63AE" w:rsidP="00053EE0">
      <w:pPr>
        <w:pStyle w:val="af3"/>
        <w:spacing w:after="0"/>
        <w:ind w:left="0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Инструкция:</w:t>
      </w:r>
    </w:p>
    <w:p w14:paraId="7EADABE3" w14:textId="77777777" w:rsidR="008A63AE" w:rsidRPr="009C74AD" w:rsidRDefault="008A63AE" w:rsidP="00053EE0">
      <w:pPr>
        <w:pStyle w:val="af3"/>
        <w:numPr>
          <w:ilvl w:val="0"/>
          <w:numId w:val="24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Перейдите в настройки веб-сервиса на хостинге.</w:t>
      </w:r>
    </w:p>
    <w:p w14:paraId="67A81727" w14:textId="77777777" w:rsidR="008A63AE" w:rsidRPr="009C74AD" w:rsidRDefault="008A63AE" w:rsidP="00053EE0">
      <w:pPr>
        <w:pStyle w:val="af3"/>
        <w:numPr>
          <w:ilvl w:val="0"/>
          <w:numId w:val="24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Найдите вкладку “Environment”.</w:t>
      </w:r>
    </w:p>
    <w:p w14:paraId="69A713E4" w14:textId="1225B4AD" w:rsidR="00D00960" w:rsidRDefault="008A63AE" w:rsidP="00053EE0">
      <w:pPr>
        <w:pStyle w:val="af3"/>
        <w:numPr>
          <w:ilvl w:val="0"/>
          <w:numId w:val="24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Поочередно добавьте ключи и из значения, указанные в таблице.</w:t>
      </w:r>
    </w:p>
    <w:p w14:paraId="4AECE081" w14:textId="25533ADF" w:rsidR="00C33BC5" w:rsidRPr="00C33BC5" w:rsidRDefault="00C33BC5" w:rsidP="008B5185">
      <w:pPr>
        <w:spacing w:after="0"/>
        <w:rPr>
          <w:szCs w:val="28"/>
          <w:lang w:eastAsia="x-none"/>
        </w:rPr>
      </w:pPr>
      <w:r>
        <w:rPr>
          <w:szCs w:val="28"/>
        </w:rPr>
        <w:t>Таблица 4.</w:t>
      </w:r>
      <w:r>
        <w:rPr>
          <w:szCs w:val="28"/>
        </w:rPr>
        <w:t>6</w:t>
      </w:r>
      <w:r>
        <w:rPr>
          <w:szCs w:val="28"/>
        </w:rPr>
        <w:t xml:space="preserve"> – </w:t>
      </w:r>
      <w:r w:rsidRPr="00C33BC5">
        <w:rPr>
          <w:szCs w:val="28"/>
        </w:rPr>
        <w:t>Переменные окружения для конфигурации серверной части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3430"/>
        <w:gridCol w:w="3094"/>
        <w:gridCol w:w="3529"/>
      </w:tblGrid>
      <w:tr w:rsidR="008A63AE" w:rsidRPr="009C74AD" w14:paraId="3CBAE8F0" w14:textId="77777777" w:rsidTr="00550017">
        <w:tc>
          <w:tcPr>
            <w:tcW w:w="1706" w:type="pct"/>
          </w:tcPr>
          <w:p w14:paraId="5ED3B965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Ключ</w:t>
            </w:r>
          </w:p>
        </w:tc>
        <w:tc>
          <w:tcPr>
            <w:tcW w:w="1539" w:type="pct"/>
          </w:tcPr>
          <w:p w14:paraId="7B7C3413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Описание переменной</w:t>
            </w:r>
          </w:p>
        </w:tc>
        <w:tc>
          <w:tcPr>
            <w:tcW w:w="1755" w:type="pct"/>
          </w:tcPr>
          <w:p w14:paraId="66E6BBAE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Пример значения</w:t>
            </w:r>
          </w:p>
        </w:tc>
      </w:tr>
      <w:tr w:rsidR="008A63AE" w:rsidRPr="009C74AD" w14:paraId="179BE3C8" w14:textId="77777777" w:rsidTr="00550017">
        <w:tc>
          <w:tcPr>
            <w:tcW w:w="1706" w:type="pct"/>
          </w:tcPr>
          <w:p w14:paraId="69871A26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BOT_TOKEN</w:t>
            </w:r>
          </w:p>
        </w:tc>
        <w:tc>
          <w:tcPr>
            <w:tcW w:w="1539" w:type="pct"/>
          </w:tcPr>
          <w:p w14:paraId="7F031145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 xml:space="preserve">Уникальный токен бота </w:t>
            </w: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Telegram</w:t>
            </w:r>
            <w:proofErr w:type="spellEnd"/>
            <w:r w:rsidRPr="009C74AD">
              <w:rPr>
                <w:rFonts w:ascii="Times New Roman" w:hAnsi="Times New Roman"/>
                <w:szCs w:val="28"/>
                <w:lang w:eastAsia="x-none"/>
              </w:rPr>
              <w:t>.</w:t>
            </w:r>
          </w:p>
        </w:tc>
        <w:tc>
          <w:tcPr>
            <w:tcW w:w="1755" w:type="pct"/>
          </w:tcPr>
          <w:p w14:paraId="33BA92BB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gramStart"/>
            <w:r w:rsidRPr="009C74AD">
              <w:rPr>
                <w:rFonts w:ascii="Times New Roman" w:hAnsi="Times New Roman"/>
                <w:szCs w:val="28"/>
                <w:lang w:eastAsia="x-none"/>
              </w:rPr>
              <w:t>731412:AAH</w:t>
            </w:r>
            <w:proofErr w:type="gramEnd"/>
            <w:r w:rsidRPr="009C74AD">
              <w:rPr>
                <w:rFonts w:ascii="Times New Roman" w:hAnsi="Times New Roman"/>
                <w:szCs w:val="28"/>
                <w:lang w:eastAsia="x-none"/>
              </w:rPr>
              <w:t>_...</w:t>
            </w:r>
          </w:p>
        </w:tc>
      </w:tr>
      <w:tr w:rsidR="008A63AE" w:rsidRPr="009C74AD" w14:paraId="3B2985D4" w14:textId="77777777" w:rsidTr="00550017">
        <w:tc>
          <w:tcPr>
            <w:tcW w:w="1706" w:type="pct"/>
          </w:tcPr>
          <w:p w14:paraId="527E2CF2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DB_HOST</w:t>
            </w:r>
          </w:p>
        </w:tc>
        <w:tc>
          <w:tcPr>
            <w:tcW w:w="1539" w:type="pct"/>
          </w:tcPr>
          <w:p w14:paraId="4D8F3015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Адрес сервера базы данных.</w:t>
            </w:r>
          </w:p>
        </w:tc>
        <w:tc>
          <w:tcPr>
            <w:tcW w:w="1755" w:type="pct"/>
          </w:tcPr>
          <w:p w14:paraId="09346C40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localhost</w:t>
            </w:r>
            <w:proofErr w:type="spellEnd"/>
            <w:r w:rsidRPr="009C74AD">
              <w:rPr>
                <w:rFonts w:ascii="Times New Roman" w:hAnsi="Times New Roman"/>
                <w:szCs w:val="28"/>
                <w:lang w:eastAsia="x-none"/>
              </w:rPr>
              <w:t xml:space="preserve"> или ссылку хоста</w:t>
            </w:r>
          </w:p>
        </w:tc>
      </w:tr>
      <w:tr w:rsidR="008A63AE" w:rsidRPr="009C74AD" w14:paraId="77260A1E" w14:textId="77777777" w:rsidTr="00550017">
        <w:tc>
          <w:tcPr>
            <w:tcW w:w="1706" w:type="pct"/>
          </w:tcPr>
          <w:p w14:paraId="42FFE0CB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DB_NAME</w:t>
            </w:r>
          </w:p>
        </w:tc>
        <w:tc>
          <w:tcPr>
            <w:tcW w:w="1539" w:type="pct"/>
          </w:tcPr>
          <w:p w14:paraId="6D5FB039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Имя созданной базы данных.</w:t>
            </w:r>
          </w:p>
        </w:tc>
        <w:tc>
          <w:tcPr>
            <w:tcW w:w="1755" w:type="pct"/>
          </w:tcPr>
          <w:p w14:paraId="0AF86ACE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college_db</w:t>
            </w:r>
            <w:proofErr w:type="spellEnd"/>
          </w:p>
        </w:tc>
      </w:tr>
      <w:tr w:rsidR="008A63AE" w:rsidRPr="009C74AD" w14:paraId="41B17D9C" w14:textId="77777777" w:rsidTr="00550017">
        <w:tc>
          <w:tcPr>
            <w:tcW w:w="1706" w:type="pct"/>
          </w:tcPr>
          <w:p w14:paraId="095F2454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DB_PASSWORD</w:t>
            </w:r>
          </w:p>
        </w:tc>
        <w:tc>
          <w:tcPr>
            <w:tcW w:w="1539" w:type="pct"/>
          </w:tcPr>
          <w:p w14:paraId="22014EB5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Пароль от базы данных.</w:t>
            </w:r>
          </w:p>
        </w:tc>
        <w:tc>
          <w:tcPr>
            <w:tcW w:w="1755" w:type="pct"/>
          </w:tcPr>
          <w:p w14:paraId="27354554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Надежный пароль</w:t>
            </w:r>
          </w:p>
        </w:tc>
      </w:tr>
      <w:tr w:rsidR="008A63AE" w:rsidRPr="009C74AD" w14:paraId="42C0768B" w14:textId="77777777" w:rsidTr="00550017">
        <w:tc>
          <w:tcPr>
            <w:tcW w:w="1706" w:type="pct"/>
          </w:tcPr>
          <w:p w14:paraId="512C9832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DB_PORT</w:t>
            </w:r>
          </w:p>
        </w:tc>
        <w:tc>
          <w:tcPr>
            <w:tcW w:w="1539" w:type="pct"/>
          </w:tcPr>
          <w:p w14:paraId="36D79DCA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Порт подключения.</w:t>
            </w:r>
          </w:p>
        </w:tc>
        <w:tc>
          <w:tcPr>
            <w:tcW w:w="1755" w:type="pct"/>
          </w:tcPr>
          <w:p w14:paraId="08CD303E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5432</w:t>
            </w:r>
          </w:p>
        </w:tc>
      </w:tr>
      <w:tr w:rsidR="008A63AE" w:rsidRPr="009C74AD" w14:paraId="3F52E4B6" w14:textId="77777777" w:rsidTr="00550017">
        <w:tc>
          <w:tcPr>
            <w:tcW w:w="1706" w:type="pct"/>
          </w:tcPr>
          <w:p w14:paraId="6C9078ED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DB_USER</w:t>
            </w:r>
          </w:p>
        </w:tc>
        <w:tc>
          <w:tcPr>
            <w:tcW w:w="1539" w:type="pct"/>
          </w:tcPr>
          <w:p w14:paraId="7D7C1268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Имя пользователя базы данных.</w:t>
            </w:r>
          </w:p>
        </w:tc>
        <w:tc>
          <w:tcPr>
            <w:tcW w:w="1755" w:type="pct"/>
          </w:tcPr>
          <w:p w14:paraId="1BDB18CB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proofErr w:type="spellStart"/>
            <w:r w:rsidRPr="009C74AD">
              <w:rPr>
                <w:rFonts w:ascii="Times New Roman" w:hAnsi="Times New Roman"/>
                <w:szCs w:val="28"/>
                <w:lang w:eastAsia="x-none"/>
              </w:rPr>
              <w:t>admin</w:t>
            </w:r>
            <w:proofErr w:type="spellEnd"/>
          </w:p>
        </w:tc>
      </w:tr>
      <w:tr w:rsidR="008A63AE" w:rsidRPr="009C74AD" w14:paraId="2C4561A7" w14:textId="77777777" w:rsidTr="00550017">
        <w:tc>
          <w:tcPr>
            <w:tcW w:w="1706" w:type="pct"/>
          </w:tcPr>
          <w:p w14:paraId="6A1CE019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lastRenderedPageBreak/>
              <w:t>SESSION_SECRET</w:t>
            </w:r>
          </w:p>
        </w:tc>
        <w:tc>
          <w:tcPr>
            <w:tcW w:w="1539" w:type="pct"/>
          </w:tcPr>
          <w:p w14:paraId="70CE11F2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Секретный ключ для шифрования сессий.</w:t>
            </w:r>
          </w:p>
        </w:tc>
        <w:tc>
          <w:tcPr>
            <w:tcW w:w="1755" w:type="pct"/>
          </w:tcPr>
          <w:p w14:paraId="2C935C36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secret_key_1243</w:t>
            </w:r>
          </w:p>
        </w:tc>
      </w:tr>
      <w:tr w:rsidR="008A63AE" w:rsidRPr="009C74AD" w14:paraId="01E1AAD5" w14:textId="77777777" w:rsidTr="00550017">
        <w:tc>
          <w:tcPr>
            <w:tcW w:w="1706" w:type="pct"/>
          </w:tcPr>
          <w:p w14:paraId="7CC01BEE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ALLOWED_IDS</w:t>
            </w:r>
          </w:p>
        </w:tc>
        <w:tc>
          <w:tcPr>
            <w:tcW w:w="1539" w:type="pct"/>
          </w:tcPr>
          <w:p w14:paraId="70FC789D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Список разрешенных ID для входа.</w:t>
            </w:r>
          </w:p>
        </w:tc>
        <w:tc>
          <w:tcPr>
            <w:tcW w:w="1755" w:type="pct"/>
          </w:tcPr>
          <w:p w14:paraId="20AC0251" w14:textId="77777777" w:rsidR="008A63AE" w:rsidRPr="009C74AD" w:rsidRDefault="008A63AE" w:rsidP="008B5185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12345678, 87654321</w:t>
            </w:r>
          </w:p>
        </w:tc>
      </w:tr>
    </w:tbl>
    <w:p w14:paraId="7897C76E" w14:textId="77777777" w:rsidR="008A63AE" w:rsidRPr="009C74AD" w:rsidRDefault="008A63AE" w:rsidP="00043A5E">
      <w:pPr>
        <w:pStyle w:val="af3"/>
        <w:spacing w:after="0"/>
        <w:rPr>
          <w:rFonts w:ascii="Times New Roman" w:hAnsi="Times New Roman"/>
          <w:sz w:val="28"/>
          <w:szCs w:val="28"/>
          <w:lang w:eastAsia="x-none"/>
        </w:rPr>
      </w:pPr>
    </w:p>
    <w:p w14:paraId="2266B3FD" w14:textId="0A0A079A" w:rsidR="00A058DB" w:rsidRPr="009C74AD" w:rsidRDefault="00BD15CB" w:rsidP="00364CF7">
      <w:pPr>
        <w:pStyle w:val="af3"/>
        <w:numPr>
          <w:ilvl w:val="0"/>
          <w:numId w:val="21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Настройк</w:t>
      </w:r>
      <w:r w:rsidR="00E470B0" w:rsidRPr="009C74AD">
        <w:rPr>
          <w:rFonts w:ascii="Times New Roman" w:hAnsi="Times New Roman"/>
          <w:sz w:val="28"/>
          <w:szCs w:val="28"/>
          <w:lang w:eastAsia="x-none"/>
        </w:rPr>
        <w:t xml:space="preserve">а </w:t>
      </w:r>
      <w:proofErr w:type="spellStart"/>
      <w:r w:rsidR="00E470B0" w:rsidRPr="009C74AD">
        <w:rPr>
          <w:rFonts w:ascii="Times New Roman" w:hAnsi="Times New Roman"/>
          <w:sz w:val="28"/>
          <w:szCs w:val="28"/>
          <w:lang w:eastAsia="x-none"/>
        </w:rPr>
        <w:t>Telegram</w:t>
      </w:r>
      <w:proofErr w:type="spellEnd"/>
      <w:r w:rsidR="00E470B0" w:rsidRPr="009C74AD">
        <w:rPr>
          <w:rFonts w:ascii="Times New Roman" w:hAnsi="Times New Roman"/>
          <w:sz w:val="28"/>
          <w:szCs w:val="28"/>
          <w:lang w:eastAsia="x-none"/>
        </w:rPr>
        <w:t>-бота</w:t>
      </w:r>
    </w:p>
    <w:p w14:paraId="49D03DF9" w14:textId="16C671D4" w:rsidR="00E470B0" w:rsidRPr="009C74AD" w:rsidRDefault="00E470B0" w:rsidP="00364CF7">
      <w:pPr>
        <w:pStyle w:val="af3"/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Для корректной работы системы авторизации необходимо убедится, что файл bot.js имеет доступ к корректному токену.</w:t>
      </w:r>
    </w:p>
    <w:p w14:paraId="4667238A" w14:textId="29FD19EF" w:rsidR="00E470B0" w:rsidRPr="009C74AD" w:rsidRDefault="00E470B0" w:rsidP="00364CF7">
      <w:pPr>
        <w:pStyle w:val="af3"/>
        <w:numPr>
          <w:ilvl w:val="0"/>
          <w:numId w:val="53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В файле bot.js значение BOT_TOKEN должно подтягиваться из переменных окружения.</w:t>
      </w:r>
    </w:p>
    <w:p w14:paraId="2C918D36" w14:textId="6C44097A" w:rsidR="00E470B0" w:rsidRPr="009C74AD" w:rsidRDefault="00E470B0" w:rsidP="00364CF7">
      <w:pPr>
        <w:pStyle w:val="af3"/>
        <w:numPr>
          <w:ilvl w:val="0"/>
          <w:numId w:val="53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Это гарантирует, что при смене бота администратору не придется пересобирать приложение.</w:t>
      </w:r>
    </w:p>
    <w:p w14:paraId="271CDB25" w14:textId="15741C19" w:rsidR="003C27C2" w:rsidRPr="009C74AD" w:rsidRDefault="003C27C2" w:rsidP="00043A5E">
      <w:pPr>
        <w:spacing w:after="0"/>
        <w:rPr>
          <w:b/>
          <w:bCs/>
          <w:lang w:eastAsia="x-none"/>
        </w:rPr>
      </w:pPr>
      <w:r w:rsidRPr="009C74AD">
        <w:rPr>
          <w:b/>
          <w:bCs/>
          <w:szCs w:val="28"/>
          <w:lang w:eastAsia="x-none"/>
        </w:rPr>
        <w:t xml:space="preserve">4.3.3 </w:t>
      </w:r>
      <w:r w:rsidRPr="009C74AD">
        <w:rPr>
          <w:b/>
          <w:bCs/>
          <w:lang w:eastAsia="x-none"/>
        </w:rPr>
        <w:t>Авторизация и доступ к системе</w:t>
      </w:r>
    </w:p>
    <w:p w14:paraId="05D04AEC" w14:textId="1E3B2A03" w:rsidR="00D26A1D" w:rsidRPr="009C74AD" w:rsidRDefault="00D26A1D" w:rsidP="00043A5E">
      <w:pPr>
        <w:spacing w:after="0"/>
        <w:rPr>
          <w:lang w:eastAsia="x-none"/>
        </w:rPr>
      </w:pPr>
      <w:r w:rsidRPr="009C74AD">
        <w:rPr>
          <w:lang w:eastAsia="x-none"/>
        </w:rPr>
        <w:t xml:space="preserve">Процесс входа в информационную систему защищен с помощью интеграции с мессенджером </w:t>
      </w:r>
      <w:proofErr w:type="spellStart"/>
      <w:r w:rsidRPr="009C74AD">
        <w:rPr>
          <w:lang w:eastAsia="x-none"/>
        </w:rPr>
        <w:t>Telegram</w:t>
      </w:r>
      <w:proofErr w:type="spellEnd"/>
      <w:r w:rsidRPr="009C74AD">
        <w:rPr>
          <w:lang w:eastAsia="x-none"/>
        </w:rPr>
        <w:t>. Это избавляет пользователя от необходимости запоминать сложные пароли и повышает уровень безопасности.</w:t>
      </w:r>
    </w:p>
    <w:p w14:paraId="1D2CF543" w14:textId="4D98EF25" w:rsidR="00D26A1D" w:rsidRPr="009C74AD" w:rsidRDefault="00D26A1D" w:rsidP="00043A5E">
      <w:pPr>
        <w:spacing w:after="0"/>
        <w:rPr>
          <w:szCs w:val="28"/>
          <w:lang w:eastAsia="x-none"/>
        </w:rPr>
      </w:pPr>
      <w:r w:rsidRPr="009C74AD">
        <w:rPr>
          <w:lang w:eastAsia="x-none"/>
        </w:rPr>
        <w:t>Порядок действий для входа:</w:t>
      </w:r>
    </w:p>
    <w:p w14:paraId="32923511" w14:textId="5934256E" w:rsidR="004A79BB" w:rsidRPr="009C74AD" w:rsidRDefault="00D26A1D" w:rsidP="00364CF7">
      <w:pPr>
        <w:pStyle w:val="af3"/>
        <w:numPr>
          <w:ilvl w:val="0"/>
          <w:numId w:val="20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Первичная идентификация: при открытии главной страницы приложения отображается форма ввода </w:t>
      </w:r>
      <w:proofErr w:type="spellStart"/>
      <w:r w:rsidR="00D52B2D" w:rsidRPr="009C74AD">
        <w:rPr>
          <w:rFonts w:ascii="Times New Roman" w:hAnsi="Times New Roman"/>
          <w:sz w:val="28"/>
          <w:szCs w:val="28"/>
          <w:lang w:eastAsia="x-none"/>
        </w:rPr>
        <w:t>Telegram</w:t>
      </w:r>
      <w:proofErr w:type="spellEnd"/>
      <w:r w:rsidR="00D52B2D" w:rsidRPr="009C74AD">
        <w:rPr>
          <w:rFonts w:ascii="Times New Roman" w:hAnsi="Times New Roman"/>
          <w:sz w:val="28"/>
          <w:szCs w:val="28"/>
          <w:lang w:eastAsia="x-none"/>
        </w:rPr>
        <w:t xml:space="preserve"> ID</w:t>
      </w:r>
      <w:r w:rsidRPr="009C74AD">
        <w:rPr>
          <w:rFonts w:ascii="Times New Roman" w:hAnsi="Times New Roman"/>
          <w:sz w:val="28"/>
          <w:szCs w:val="28"/>
          <w:lang w:eastAsia="x-none"/>
        </w:rPr>
        <w:t xml:space="preserve"> и ссылка на официальн</w:t>
      </w:r>
      <w:r w:rsidR="00D52B2D" w:rsidRPr="009C74AD">
        <w:rPr>
          <w:rFonts w:ascii="Times New Roman" w:hAnsi="Times New Roman"/>
          <w:sz w:val="28"/>
          <w:szCs w:val="28"/>
          <w:lang w:eastAsia="x-none"/>
        </w:rPr>
        <w:t>ого бот-а.</w:t>
      </w:r>
      <w:r w:rsidRPr="009C74AD"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="0096198A" w:rsidRPr="009C74AD">
        <w:rPr>
          <w:rFonts w:ascii="Times New Roman" w:hAnsi="Times New Roman"/>
          <w:sz w:val="28"/>
          <w:szCs w:val="28"/>
          <w:lang w:eastAsia="x-none"/>
        </w:rPr>
        <w:t xml:space="preserve"> Для удобства пользователя на странице размещен QR-код.</w:t>
      </w:r>
    </w:p>
    <w:p w14:paraId="3E7C577E" w14:textId="79456B02" w:rsidR="00DE732C" w:rsidRPr="009C74AD" w:rsidRDefault="0096198A" w:rsidP="00364CF7">
      <w:pPr>
        <w:pStyle w:val="af3"/>
        <w:numPr>
          <w:ilvl w:val="0"/>
          <w:numId w:val="20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Работа с 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Telegram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>-ботом.</w:t>
      </w:r>
    </w:p>
    <w:p w14:paraId="64AE9B0A" w14:textId="4A743A72" w:rsidR="00F9161B" w:rsidRPr="009C74AD" w:rsidRDefault="00F367A8" w:rsidP="00364CF7">
      <w:pPr>
        <w:pStyle w:val="af3"/>
        <w:numPr>
          <w:ilvl w:val="0"/>
          <w:numId w:val="54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С помощью мобильного устройства отсканируйте QR-код, представленный </w:t>
      </w:r>
      <w:r w:rsidR="00561586" w:rsidRPr="009C74AD">
        <w:rPr>
          <w:rFonts w:ascii="Times New Roman" w:hAnsi="Times New Roman"/>
          <w:sz w:val="28"/>
          <w:szCs w:val="28"/>
          <w:lang w:eastAsia="x-none"/>
        </w:rPr>
        <w:t>на экране.</w:t>
      </w:r>
    </w:p>
    <w:p w14:paraId="717B2129" w14:textId="3A880657" w:rsidR="00561586" w:rsidRPr="009C74AD" w:rsidRDefault="00561586" w:rsidP="00364CF7">
      <w:pPr>
        <w:pStyle w:val="af3"/>
        <w:numPr>
          <w:ilvl w:val="0"/>
          <w:numId w:val="54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Ваш телефон перенаправит вас в чат с 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Telegram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>-ботом.</w:t>
      </w:r>
    </w:p>
    <w:p w14:paraId="25D9BAF1" w14:textId="65BE9B07" w:rsidR="00561586" w:rsidRPr="009C74AD" w:rsidRDefault="00561586" w:rsidP="00364CF7">
      <w:pPr>
        <w:pStyle w:val="af3"/>
        <w:numPr>
          <w:ilvl w:val="0"/>
          <w:numId w:val="54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Отправьте команду /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start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>. В ответ бот мгновенно пришлет ваш уникальный идентификатор (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Telegram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 xml:space="preserve"> ID).</w:t>
      </w:r>
    </w:p>
    <w:p w14:paraId="1DF74134" w14:textId="48CBE7D2" w:rsidR="00561586" w:rsidRPr="009C74AD" w:rsidRDefault="00561586" w:rsidP="00364CF7">
      <w:pPr>
        <w:pStyle w:val="af3"/>
        <w:numPr>
          <w:ilvl w:val="0"/>
          <w:numId w:val="54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Верификация данных:</w:t>
      </w:r>
    </w:p>
    <w:p w14:paraId="18EC8D4F" w14:textId="63029A27" w:rsidR="00561586" w:rsidRPr="009C74AD" w:rsidRDefault="00561586" w:rsidP="00364CF7">
      <w:pPr>
        <w:pStyle w:val="af3"/>
        <w:numPr>
          <w:ilvl w:val="0"/>
          <w:numId w:val="54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Скопируйте полученный цифровой код из мессенджера.</w:t>
      </w:r>
    </w:p>
    <w:p w14:paraId="486216FB" w14:textId="3A50F5E4" w:rsidR="00561586" w:rsidRPr="009C74AD" w:rsidRDefault="00561586" w:rsidP="00364CF7">
      <w:pPr>
        <w:pStyle w:val="af3"/>
        <w:numPr>
          <w:ilvl w:val="0"/>
          <w:numId w:val="54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Вернитесь в окно браузера и вставьте его в поле ввода.</w:t>
      </w:r>
    </w:p>
    <w:p w14:paraId="4D4499D0" w14:textId="204469FD" w:rsidR="00561586" w:rsidRPr="009C74AD" w:rsidRDefault="00561586" w:rsidP="00364CF7">
      <w:pPr>
        <w:pStyle w:val="af3"/>
        <w:numPr>
          <w:ilvl w:val="0"/>
          <w:numId w:val="54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Нажмите кнопку “Проверить”</w:t>
      </w:r>
      <w:r w:rsidR="00500EBC" w:rsidRPr="009C74AD">
        <w:rPr>
          <w:rFonts w:ascii="Times New Roman" w:hAnsi="Times New Roman"/>
          <w:sz w:val="28"/>
          <w:szCs w:val="28"/>
          <w:lang w:eastAsia="x-none"/>
        </w:rPr>
        <w:t>.</w:t>
      </w:r>
    </w:p>
    <w:p w14:paraId="3BA81001" w14:textId="77777777" w:rsidR="00F0218D" w:rsidRPr="009C74AD" w:rsidRDefault="00F0218D" w:rsidP="00364CF7">
      <w:pPr>
        <w:pStyle w:val="af3"/>
        <w:numPr>
          <w:ilvl w:val="0"/>
          <w:numId w:val="54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Обработка результатов</w:t>
      </w:r>
    </w:p>
    <w:p w14:paraId="3E9B10FB" w14:textId="77777777" w:rsidR="001834F6" w:rsidRPr="009C74AD" w:rsidRDefault="00F0218D" w:rsidP="00364CF7">
      <w:pPr>
        <w:pStyle w:val="af3"/>
        <w:numPr>
          <w:ilvl w:val="0"/>
          <w:numId w:val="54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В случае ошибки: если введенный ID не совпадает с данными из “белого списка”, система выведет уведомление “Ошибка”. Доступ к внутренним разделам сайта будет заблокирован.</w:t>
      </w:r>
    </w:p>
    <w:p w14:paraId="2872C39B" w14:textId="2617F708" w:rsidR="00D26A1D" w:rsidRPr="009C74AD" w:rsidRDefault="001834F6" w:rsidP="00364CF7">
      <w:pPr>
        <w:pStyle w:val="af3"/>
        <w:numPr>
          <w:ilvl w:val="0"/>
          <w:numId w:val="54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Успешный вход:</w:t>
      </w:r>
      <w:r w:rsidR="00F0218D" w:rsidRPr="009C74AD"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="00F53F11" w:rsidRPr="009C74AD">
        <w:rPr>
          <w:rFonts w:ascii="Times New Roman" w:hAnsi="Times New Roman"/>
          <w:sz w:val="28"/>
          <w:szCs w:val="28"/>
          <w:lang w:eastAsia="x-none"/>
        </w:rPr>
        <w:t>при корректном вводе идентификатора сработает механизм сессии, и пользователь будет автоматически перенаправлен в раздел “Абитуриентов”.</w:t>
      </w:r>
    </w:p>
    <w:p w14:paraId="459F6EB1" w14:textId="27985581" w:rsidR="00E30E75" w:rsidRDefault="00E30E75" w:rsidP="00490E27">
      <w:pPr>
        <w:spacing w:after="0"/>
        <w:jc w:val="center"/>
        <w:rPr>
          <w:szCs w:val="28"/>
          <w:lang w:eastAsia="x-none"/>
        </w:rPr>
      </w:pPr>
      <w:r w:rsidRPr="009C74AD">
        <w:rPr>
          <w:noProof/>
          <w:szCs w:val="28"/>
          <w:lang w:eastAsia="x-none"/>
        </w:rPr>
        <w:lastRenderedPageBreak/>
        <w:drawing>
          <wp:inline distT="0" distB="0" distL="0" distR="0" wp14:anchorId="1A14F5B4" wp14:editId="74E42FE4">
            <wp:extent cx="1691301" cy="2607855"/>
            <wp:effectExtent l="0" t="0" r="4445" b="2540"/>
            <wp:docPr id="186905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5535" name=""/>
                    <pic:cNvPicPr/>
                  </pic:nvPicPr>
                  <pic:blipFill rotWithShape="1">
                    <a:blip r:embed="rId19"/>
                    <a:srcRect l="34504" r="35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512" cy="2608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F121D" w14:textId="31E7AB94" w:rsidR="00490E27" w:rsidRDefault="00490E27" w:rsidP="00490E27">
      <w:pPr>
        <w:spacing w:after="0"/>
        <w:jc w:val="center"/>
        <w:rPr>
          <w:szCs w:val="28"/>
        </w:rPr>
      </w:pPr>
      <w:r>
        <w:rPr>
          <w:szCs w:val="28"/>
        </w:rPr>
        <w:t>Рисунок 4.</w:t>
      </w:r>
      <w:r w:rsidR="00A535DB">
        <w:rPr>
          <w:szCs w:val="28"/>
        </w:rPr>
        <w:t>9</w:t>
      </w:r>
      <w:r>
        <w:rPr>
          <w:szCs w:val="28"/>
        </w:rPr>
        <w:t xml:space="preserve"> – Страница </w:t>
      </w:r>
      <w:r>
        <w:rPr>
          <w:szCs w:val="28"/>
        </w:rPr>
        <w:t>авторизации</w:t>
      </w:r>
    </w:p>
    <w:p w14:paraId="049EA14F" w14:textId="77777777" w:rsidR="00490E27" w:rsidRPr="009C74AD" w:rsidRDefault="00490E27" w:rsidP="00043A5E">
      <w:pPr>
        <w:spacing w:after="0"/>
        <w:rPr>
          <w:szCs w:val="28"/>
          <w:lang w:eastAsia="x-none"/>
        </w:rPr>
      </w:pPr>
    </w:p>
    <w:p w14:paraId="6D439EDA" w14:textId="52AD4098" w:rsidR="00E30E75" w:rsidRDefault="00E30E75" w:rsidP="007400B7">
      <w:pPr>
        <w:spacing w:after="0"/>
        <w:jc w:val="center"/>
        <w:rPr>
          <w:szCs w:val="28"/>
          <w:lang w:eastAsia="x-none"/>
        </w:rPr>
      </w:pPr>
      <w:r w:rsidRPr="009C74AD">
        <w:rPr>
          <w:noProof/>
          <w:szCs w:val="28"/>
          <w:lang w:eastAsia="x-none"/>
        </w:rPr>
        <w:drawing>
          <wp:inline distT="0" distB="0" distL="0" distR="0" wp14:anchorId="5B93E793" wp14:editId="7B327FFC">
            <wp:extent cx="4572638" cy="2715004"/>
            <wp:effectExtent l="0" t="0" r="8890" b="4445"/>
            <wp:docPr id="1012061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610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3A08" w14:textId="28F96FB5" w:rsidR="00490E27" w:rsidRDefault="00490E27" w:rsidP="007400B7">
      <w:pPr>
        <w:spacing w:after="0"/>
        <w:jc w:val="center"/>
        <w:rPr>
          <w:szCs w:val="28"/>
        </w:rPr>
      </w:pPr>
      <w:r>
        <w:rPr>
          <w:szCs w:val="28"/>
        </w:rPr>
        <w:t>Рисунок 4.</w:t>
      </w:r>
      <w:r w:rsidR="00A535DB">
        <w:rPr>
          <w:szCs w:val="28"/>
        </w:rPr>
        <w:t>10</w:t>
      </w:r>
      <w:r>
        <w:rPr>
          <w:szCs w:val="28"/>
        </w:rPr>
        <w:t xml:space="preserve"> – </w:t>
      </w:r>
      <w:r w:rsidR="007400B7">
        <w:rPr>
          <w:szCs w:val="28"/>
        </w:rPr>
        <w:t>Телеграм бот</w:t>
      </w:r>
    </w:p>
    <w:p w14:paraId="69D90F80" w14:textId="77777777" w:rsidR="00490E27" w:rsidRPr="009C74AD" w:rsidRDefault="00490E27" w:rsidP="00043A5E">
      <w:pPr>
        <w:spacing w:after="0"/>
        <w:rPr>
          <w:szCs w:val="28"/>
          <w:lang w:eastAsia="x-none"/>
        </w:rPr>
      </w:pPr>
    </w:p>
    <w:p w14:paraId="45EDFF64" w14:textId="15E1E012" w:rsidR="00D26A1D" w:rsidRPr="009C74AD" w:rsidRDefault="00D26A1D" w:rsidP="00043A5E">
      <w:pPr>
        <w:spacing w:after="0"/>
        <w:rPr>
          <w:szCs w:val="28"/>
          <w:lang w:eastAsia="x-none"/>
        </w:rPr>
      </w:pPr>
      <w:r w:rsidRPr="009C74AD">
        <w:rPr>
          <w:szCs w:val="28"/>
          <w:lang w:eastAsia="x-none"/>
        </w:rPr>
        <w:t>Инструкция по созданию нового абитуриента:</w:t>
      </w:r>
    </w:p>
    <w:p w14:paraId="2D7EAD12" w14:textId="148551B3" w:rsidR="00906F9F" w:rsidRPr="009C74AD" w:rsidRDefault="00906F9F" w:rsidP="00043A5E">
      <w:pPr>
        <w:spacing w:after="0"/>
        <w:rPr>
          <w:szCs w:val="28"/>
          <w:lang w:eastAsia="x-none"/>
        </w:rPr>
      </w:pPr>
      <w:r w:rsidRPr="009C74AD">
        <w:rPr>
          <w:szCs w:val="28"/>
          <w:lang w:eastAsia="x-none"/>
        </w:rPr>
        <w:t xml:space="preserve">После успешной авторизации сотрудник получает доступ к управлению базой данных. Регистрация нового абитуриента проходит в два этапа: </w:t>
      </w:r>
      <w:r w:rsidR="00B65FD5" w:rsidRPr="009C74AD">
        <w:rPr>
          <w:szCs w:val="28"/>
          <w:lang w:eastAsia="x-none"/>
        </w:rPr>
        <w:t>базовое создание и детальное редактирование.</w:t>
      </w:r>
    </w:p>
    <w:p w14:paraId="72495BAD" w14:textId="3298A0A0" w:rsidR="001B7101" w:rsidRPr="009C74AD" w:rsidRDefault="001B7101" w:rsidP="00043A5E">
      <w:pPr>
        <w:spacing w:after="0"/>
        <w:rPr>
          <w:szCs w:val="28"/>
          <w:lang w:eastAsia="x-none"/>
        </w:rPr>
      </w:pPr>
      <w:r w:rsidRPr="009C74AD">
        <w:rPr>
          <w:szCs w:val="28"/>
          <w:lang w:eastAsia="x-none"/>
        </w:rPr>
        <w:t>Порядок регистрации:</w:t>
      </w:r>
    </w:p>
    <w:p w14:paraId="349296A8" w14:textId="5713AD16" w:rsidR="001B7101" w:rsidRPr="009C74AD" w:rsidRDefault="00F1083B" w:rsidP="0045383F">
      <w:pPr>
        <w:pStyle w:val="af3"/>
        <w:numPr>
          <w:ilvl w:val="0"/>
          <w:numId w:val="29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Инициализация проекта: находясь на основной странице с таблицей, нажмите на кнопку “Создать абитуриента”, расположенную в верхней части интерфейса.</w:t>
      </w:r>
    </w:p>
    <w:p w14:paraId="682419FA" w14:textId="024C61DA" w:rsidR="008210B4" w:rsidRPr="009C74AD" w:rsidRDefault="00B12418" w:rsidP="0045383F">
      <w:pPr>
        <w:pStyle w:val="af3"/>
        <w:numPr>
          <w:ilvl w:val="0"/>
          <w:numId w:val="29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Заполнение анкеты</w:t>
      </w:r>
      <w:r w:rsidR="009A3059" w:rsidRPr="009C74AD">
        <w:rPr>
          <w:rFonts w:ascii="Times New Roman" w:hAnsi="Times New Roman"/>
          <w:sz w:val="28"/>
          <w:szCs w:val="28"/>
          <w:lang w:eastAsia="x-none"/>
        </w:rPr>
        <w:t>: на новой странице введите основные личные данные абитуриента:</w:t>
      </w:r>
    </w:p>
    <w:p w14:paraId="639B74A1" w14:textId="77777777" w:rsidR="005B0E4D" w:rsidRPr="009C74AD" w:rsidRDefault="009A3059" w:rsidP="0045383F">
      <w:pPr>
        <w:pStyle w:val="af3"/>
        <w:numPr>
          <w:ilvl w:val="0"/>
          <w:numId w:val="40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ФИО абитуриента</w:t>
      </w:r>
    </w:p>
    <w:p w14:paraId="2A94CDDB" w14:textId="77777777" w:rsidR="005B0E4D" w:rsidRPr="009C74AD" w:rsidRDefault="009A3059" w:rsidP="0045383F">
      <w:pPr>
        <w:pStyle w:val="af3"/>
        <w:numPr>
          <w:ilvl w:val="0"/>
          <w:numId w:val="40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ИИН</w:t>
      </w:r>
    </w:p>
    <w:p w14:paraId="621CCD1F" w14:textId="77777777" w:rsidR="005B0E4D" w:rsidRPr="009C74AD" w:rsidRDefault="009A3059" w:rsidP="0045383F">
      <w:pPr>
        <w:pStyle w:val="af3"/>
        <w:numPr>
          <w:ilvl w:val="0"/>
          <w:numId w:val="40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Контактные данные абитуриента и родителей</w:t>
      </w:r>
    </w:p>
    <w:p w14:paraId="7ECA4982" w14:textId="35FDBBDD" w:rsidR="009A3059" w:rsidRPr="009C74AD" w:rsidRDefault="009A3059" w:rsidP="00043A5E">
      <w:pPr>
        <w:pStyle w:val="af3"/>
        <w:numPr>
          <w:ilvl w:val="0"/>
          <w:numId w:val="40"/>
        </w:numPr>
        <w:spacing w:after="0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lastRenderedPageBreak/>
        <w:t>Адрес электронной почты</w:t>
      </w:r>
    </w:p>
    <w:p w14:paraId="227EE85F" w14:textId="5202D9A9" w:rsidR="00B12418" w:rsidRPr="009C74AD" w:rsidRDefault="00B12418" w:rsidP="00043A5E">
      <w:pPr>
        <w:pStyle w:val="af3"/>
        <w:numPr>
          <w:ilvl w:val="0"/>
          <w:numId w:val="29"/>
        </w:numPr>
        <w:spacing w:after="0"/>
        <w:ind w:firstLine="851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Валидация и сохранение</w:t>
      </w:r>
      <w:r w:rsidR="009A3059" w:rsidRPr="009C74AD">
        <w:rPr>
          <w:rFonts w:ascii="Times New Roman" w:hAnsi="Times New Roman"/>
          <w:sz w:val="28"/>
          <w:szCs w:val="28"/>
          <w:lang w:eastAsia="x-none"/>
        </w:rPr>
        <w:t>:</w:t>
      </w:r>
      <w:r w:rsidR="0043399B" w:rsidRPr="009C74AD">
        <w:rPr>
          <w:rFonts w:ascii="Times New Roman" w:hAnsi="Times New Roman"/>
          <w:sz w:val="28"/>
          <w:szCs w:val="28"/>
          <w:lang w:eastAsia="x-none"/>
        </w:rPr>
        <w:t xml:space="preserve"> нажмите на кнопку “Создать”. Система автоматически проверит заполнение всех обязательный полей. Если данные верны, запись будет внесена в базу данных.</w:t>
      </w:r>
    </w:p>
    <w:p w14:paraId="1646173A" w14:textId="03DE1E87" w:rsidR="00B12418" w:rsidRPr="009C74AD" w:rsidRDefault="00B12418" w:rsidP="00043A5E">
      <w:pPr>
        <w:pStyle w:val="af3"/>
        <w:numPr>
          <w:ilvl w:val="0"/>
          <w:numId w:val="29"/>
        </w:numPr>
        <w:spacing w:after="0"/>
        <w:ind w:firstLine="851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Переход к редактированию</w:t>
      </w:r>
      <w:r w:rsidR="009A3059" w:rsidRPr="009C74AD">
        <w:rPr>
          <w:rFonts w:ascii="Times New Roman" w:hAnsi="Times New Roman"/>
          <w:sz w:val="28"/>
          <w:szCs w:val="28"/>
          <w:lang w:eastAsia="x-none"/>
        </w:rPr>
        <w:t>:</w:t>
      </w:r>
      <w:r w:rsidR="0043399B" w:rsidRPr="009C74AD">
        <w:rPr>
          <w:rFonts w:ascii="Times New Roman" w:hAnsi="Times New Roman"/>
          <w:sz w:val="28"/>
          <w:szCs w:val="28"/>
          <w:lang w:eastAsia="x-none"/>
        </w:rPr>
        <w:t xml:space="preserve"> после создания система автоматически перенаправит вас на страницу только что созданного абитуриента для ввода дополнительной информации:</w:t>
      </w:r>
    </w:p>
    <w:p w14:paraId="20B1D1D0" w14:textId="77777777" w:rsidR="003909BD" w:rsidRPr="009C74AD" w:rsidRDefault="0043399B" w:rsidP="00043A5E">
      <w:pPr>
        <w:pStyle w:val="af3"/>
        <w:numPr>
          <w:ilvl w:val="0"/>
          <w:numId w:val="39"/>
        </w:numPr>
        <w:spacing w:after="0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Выбор квалификации</w:t>
      </w:r>
    </w:p>
    <w:p w14:paraId="4150D194" w14:textId="77777777" w:rsidR="003909BD" w:rsidRPr="009C74AD" w:rsidRDefault="0043399B" w:rsidP="00043A5E">
      <w:pPr>
        <w:pStyle w:val="af3"/>
        <w:numPr>
          <w:ilvl w:val="0"/>
          <w:numId w:val="39"/>
        </w:numPr>
        <w:spacing w:after="0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Добавление льгот при наличии документов</w:t>
      </w:r>
    </w:p>
    <w:p w14:paraId="701CEC17" w14:textId="701DC664" w:rsidR="0043399B" w:rsidRPr="009C74AD" w:rsidRDefault="0043399B" w:rsidP="00043A5E">
      <w:pPr>
        <w:pStyle w:val="af3"/>
        <w:numPr>
          <w:ilvl w:val="0"/>
          <w:numId w:val="39"/>
        </w:numPr>
        <w:spacing w:after="0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Ввод оценок из аттестата</w:t>
      </w:r>
    </w:p>
    <w:p w14:paraId="1CF3D032" w14:textId="62932288" w:rsidR="00B12418" w:rsidRPr="009C74AD" w:rsidRDefault="00B12418" w:rsidP="00043A5E">
      <w:pPr>
        <w:pStyle w:val="af3"/>
        <w:numPr>
          <w:ilvl w:val="0"/>
          <w:numId w:val="29"/>
        </w:numPr>
        <w:spacing w:after="0"/>
        <w:ind w:firstLine="851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Фиксация данных</w:t>
      </w:r>
      <w:r w:rsidR="009A3059" w:rsidRPr="009C74AD">
        <w:rPr>
          <w:rFonts w:ascii="Times New Roman" w:hAnsi="Times New Roman"/>
          <w:sz w:val="28"/>
          <w:szCs w:val="28"/>
          <w:lang w:eastAsia="x-none"/>
        </w:rPr>
        <w:t>:</w:t>
      </w:r>
      <w:r w:rsidR="00B75DDC" w:rsidRPr="009C74AD">
        <w:rPr>
          <w:rFonts w:ascii="Times New Roman" w:hAnsi="Times New Roman"/>
          <w:sz w:val="28"/>
          <w:szCs w:val="28"/>
          <w:lang w:eastAsia="x-none"/>
        </w:rPr>
        <w:t xml:space="preserve"> после завершения ввода нажмите “Сохранить изменения”. Теперь абитуриент официально зарегистрирован в системе и отображается в общей таблице.</w:t>
      </w:r>
    </w:p>
    <w:p w14:paraId="6979B29A" w14:textId="3BEA9890" w:rsidR="00850D26" w:rsidRPr="009C74AD" w:rsidRDefault="00850D26" w:rsidP="00043A5E">
      <w:pPr>
        <w:spacing w:after="0"/>
        <w:ind w:firstLine="0"/>
        <w:jc w:val="left"/>
        <w:rPr>
          <w:szCs w:val="28"/>
          <w:lang w:eastAsia="x-none"/>
        </w:rPr>
      </w:pPr>
      <w:r w:rsidRPr="009C74AD">
        <w:rPr>
          <w:szCs w:val="28"/>
          <w:lang w:eastAsia="x-none"/>
        </w:rPr>
        <w:br w:type="page"/>
      </w:r>
    </w:p>
    <w:p w14:paraId="29E3F6BB" w14:textId="1382D526" w:rsidR="00850D26" w:rsidRPr="009C74AD" w:rsidRDefault="00850D26" w:rsidP="00107BE5">
      <w:pPr>
        <w:pStyle w:val="10"/>
        <w:spacing w:after="0"/>
        <w:ind w:firstLine="851"/>
        <w:rPr>
          <w:b/>
          <w:bCs/>
          <w:lang w:val="ru-RU"/>
        </w:rPr>
      </w:pPr>
      <w:bookmarkStart w:id="38" w:name="_Toc228829592"/>
      <w:r w:rsidRPr="009C74AD">
        <w:rPr>
          <w:b/>
          <w:bCs/>
          <w:lang w:val="ru-RU"/>
        </w:rPr>
        <w:lastRenderedPageBreak/>
        <w:t xml:space="preserve">5. </w:t>
      </w:r>
      <w:r w:rsidR="00486DCE" w:rsidRPr="009C74AD">
        <w:rPr>
          <w:b/>
          <w:bCs/>
          <w:lang w:val="ru-RU"/>
        </w:rPr>
        <w:t>Тестирование</w:t>
      </w:r>
      <w:bookmarkEnd w:id="38"/>
    </w:p>
    <w:p w14:paraId="5FF277F2" w14:textId="18DD8AAB" w:rsidR="001A4EAB" w:rsidRPr="009C74AD" w:rsidRDefault="001A4EAB" w:rsidP="00043A5E">
      <w:pPr>
        <w:spacing w:after="0"/>
        <w:rPr>
          <w:lang w:eastAsia="x-none"/>
        </w:rPr>
      </w:pPr>
      <w:r w:rsidRPr="009C74AD">
        <w:rPr>
          <w:lang w:eastAsia="x-none"/>
        </w:rPr>
        <w:t>В данном разделе рассматривается процесс тестирования веб-приложения для автоматизации работы приемной комиссии. Основанная цель</w:t>
      </w:r>
      <w:r w:rsidR="007F282F" w:rsidRPr="009C74AD">
        <w:rPr>
          <w:lang w:eastAsia="x-none"/>
        </w:rPr>
        <w:t xml:space="preserve"> тестирования заключается в подтверждении соответствия программного продукта функциональным требованиям, выявления возможным программных ошибок и проверке стабильности работы системы при взаимодействии пользователя с интерфейсом и базой данных.</w:t>
      </w:r>
    </w:p>
    <w:p w14:paraId="11DFB0D1" w14:textId="1A86946E" w:rsidR="00735A5F" w:rsidRPr="009C74AD" w:rsidRDefault="00735A5F" w:rsidP="00043A5E">
      <w:pPr>
        <w:spacing w:after="0"/>
        <w:rPr>
          <w:lang w:eastAsia="x-none"/>
        </w:rPr>
      </w:pPr>
      <w:r w:rsidRPr="009C74AD">
        <w:rPr>
          <w:lang w:eastAsia="x-none"/>
        </w:rPr>
        <w:t>В ходе выполнения данного пункта решаются задачи проверки алгоритмов обработки данных абитуриентов, надежности системы авторизации и качества визуального отображения элементов.</w:t>
      </w:r>
    </w:p>
    <w:p w14:paraId="77FFC4E5" w14:textId="6C45F711" w:rsidR="00E67433" w:rsidRPr="009C74AD" w:rsidRDefault="00AE3257" w:rsidP="00043A5E">
      <w:pPr>
        <w:pStyle w:val="2"/>
        <w:spacing w:before="0" w:after="0"/>
        <w:rPr>
          <w:rFonts w:ascii="Times New Roman" w:hAnsi="Times New Roman"/>
          <w:i w:val="0"/>
          <w:iCs w:val="0"/>
          <w:lang w:val="ru-RU"/>
        </w:rPr>
      </w:pPr>
      <w:bookmarkStart w:id="39" w:name="_Toc228829593"/>
      <w:r w:rsidRPr="009C74AD">
        <w:rPr>
          <w:rFonts w:ascii="Times New Roman" w:hAnsi="Times New Roman"/>
          <w:i w:val="0"/>
          <w:iCs w:val="0"/>
          <w:lang w:val="ru-RU"/>
        </w:rPr>
        <w:t>5.1 Описание контрольного примера</w:t>
      </w:r>
      <w:bookmarkEnd w:id="39"/>
    </w:p>
    <w:p w14:paraId="3237C189" w14:textId="475CBB8F" w:rsidR="00AE3257" w:rsidRPr="009C74AD" w:rsidRDefault="00660525" w:rsidP="00043A5E">
      <w:pPr>
        <w:spacing w:after="0"/>
        <w:rPr>
          <w:lang w:eastAsia="x-none"/>
        </w:rPr>
      </w:pPr>
      <w:r w:rsidRPr="009C74AD">
        <w:rPr>
          <w:lang w:eastAsia="x-none"/>
        </w:rPr>
        <w:t>В данном подразделе приводится описание работы системы на конкретном примере.</w:t>
      </w:r>
      <w:r w:rsidR="00A73B98" w:rsidRPr="009C74AD">
        <w:rPr>
          <w:lang w:eastAsia="x-none"/>
        </w:rPr>
        <w:t xml:space="preserve"> Использование конкретного примера позволяет </w:t>
      </w:r>
      <w:r w:rsidR="00707020" w:rsidRPr="009C74AD">
        <w:rPr>
          <w:lang w:eastAsia="x-none"/>
        </w:rPr>
        <w:t>продемонстрировать</w:t>
      </w:r>
      <w:r w:rsidR="00A73B98" w:rsidRPr="009C74AD">
        <w:rPr>
          <w:lang w:eastAsia="x-none"/>
        </w:rPr>
        <w:t xml:space="preserve"> выполнение ключевых функций приложения: от момента авторизации до успешного внесения абитуриента в базу данных.</w:t>
      </w:r>
    </w:p>
    <w:p w14:paraId="77D02364" w14:textId="1FD3EE2E" w:rsidR="00707020" w:rsidRPr="009C74AD" w:rsidRDefault="00707020" w:rsidP="00043A5E">
      <w:pPr>
        <w:spacing w:after="0"/>
        <w:rPr>
          <w:lang w:eastAsia="x-none"/>
        </w:rPr>
      </w:pPr>
      <w:r w:rsidRPr="009C74AD">
        <w:rPr>
          <w:lang w:eastAsia="x-none"/>
        </w:rPr>
        <w:t>Сценарий контрольного примера:</w:t>
      </w:r>
    </w:p>
    <w:p w14:paraId="5FB8BACA" w14:textId="1E077A5F" w:rsidR="00707020" w:rsidRPr="009C74AD" w:rsidRDefault="00707020" w:rsidP="00043A5E">
      <w:pPr>
        <w:spacing w:after="0"/>
        <w:rPr>
          <w:lang w:eastAsia="x-none"/>
        </w:rPr>
      </w:pPr>
      <w:r w:rsidRPr="009C74AD">
        <w:rPr>
          <w:lang w:eastAsia="x-none"/>
        </w:rPr>
        <w:t xml:space="preserve">В качестве примера рассмотрим задачу по регистрации нового абитуриента и проверки его появления </w:t>
      </w:r>
      <w:r w:rsidR="009776F6" w:rsidRPr="009C74AD">
        <w:rPr>
          <w:lang w:eastAsia="x-none"/>
        </w:rPr>
        <w:t>в общей таблице</w:t>
      </w:r>
      <w:r w:rsidRPr="009C74AD">
        <w:rPr>
          <w:lang w:eastAsia="x-none"/>
        </w:rPr>
        <w:t>.</w:t>
      </w:r>
    </w:p>
    <w:p w14:paraId="41520A48" w14:textId="764C5926" w:rsidR="00707020" w:rsidRPr="009C74AD" w:rsidRDefault="009776F6" w:rsidP="00107BE5">
      <w:pPr>
        <w:pStyle w:val="af3"/>
        <w:numPr>
          <w:ilvl w:val="0"/>
          <w:numId w:val="41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Авторизация в системе. Сотрудник приемной комиссии открывает страницу входа и вводит свой 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Telegram</w:t>
      </w:r>
      <w:proofErr w:type="spellEnd"/>
      <w:r w:rsidR="004E26E7"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Pr="009C74AD">
        <w:rPr>
          <w:rFonts w:ascii="Times New Roman" w:hAnsi="Times New Roman"/>
          <w:sz w:val="28"/>
          <w:szCs w:val="28"/>
          <w:lang w:eastAsia="x-none"/>
        </w:rPr>
        <w:t>ID. Система проверяет наличие данного ID на сервере и при успешном совпадении предоставляет доступ к защищенным страницам веб-приложения.</w:t>
      </w:r>
    </w:p>
    <w:p w14:paraId="275E41F5" w14:textId="210EB387" w:rsidR="002827B5" w:rsidRPr="009C74AD" w:rsidRDefault="002827B5" w:rsidP="0051069B">
      <w:pPr>
        <w:pStyle w:val="af3"/>
        <w:numPr>
          <w:ilvl w:val="0"/>
          <w:numId w:val="41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Заполнения формы регистрации абитуриента. Сотрудник переходит в раздел “Добавить абитуриента” и заполняет следующие поля с данными: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827B5" w:rsidRPr="009C74AD" w14:paraId="26AF6444" w14:textId="77777777" w:rsidTr="002827B5">
        <w:tc>
          <w:tcPr>
            <w:tcW w:w="4814" w:type="dxa"/>
          </w:tcPr>
          <w:p w14:paraId="17E1058F" w14:textId="5F46A373" w:rsidR="002827B5" w:rsidRPr="009C74AD" w:rsidRDefault="002827B5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Название колонки</w:t>
            </w:r>
          </w:p>
        </w:tc>
        <w:tc>
          <w:tcPr>
            <w:tcW w:w="4814" w:type="dxa"/>
          </w:tcPr>
          <w:p w14:paraId="2E9F0C80" w14:textId="2810DAEF" w:rsidR="002827B5" w:rsidRPr="009C74AD" w:rsidRDefault="00AB6282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Ввод</w:t>
            </w:r>
          </w:p>
        </w:tc>
      </w:tr>
      <w:tr w:rsidR="002827B5" w:rsidRPr="009C74AD" w14:paraId="6266D918" w14:textId="77777777" w:rsidTr="002827B5">
        <w:tc>
          <w:tcPr>
            <w:tcW w:w="4814" w:type="dxa"/>
          </w:tcPr>
          <w:p w14:paraId="31A64F68" w14:textId="0F6853CC" w:rsidR="002827B5" w:rsidRPr="009C74AD" w:rsidRDefault="002827B5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Фамилия</w:t>
            </w:r>
          </w:p>
        </w:tc>
        <w:tc>
          <w:tcPr>
            <w:tcW w:w="4814" w:type="dxa"/>
          </w:tcPr>
          <w:p w14:paraId="5441264A" w14:textId="2BDA60BC" w:rsidR="002827B5" w:rsidRPr="009C74AD" w:rsidRDefault="002827B5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Иванов</w:t>
            </w:r>
          </w:p>
        </w:tc>
      </w:tr>
      <w:tr w:rsidR="002827B5" w:rsidRPr="009C74AD" w14:paraId="6E98C496" w14:textId="77777777" w:rsidTr="002827B5">
        <w:tc>
          <w:tcPr>
            <w:tcW w:w="4814" w:type="dxa"/>
          </w:tcPr>
          <w:p w14:paraId="1EA3635C" w14:textId="71E8B73E" w:rsidR="002827B5" w:rsidRPr="009C74AD" w:rsidRDefault="002827B5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Имя</w:t>
            </w:r>
          </w:p>
        </w:tc>
        <w:tc>
          <w:tcPr>
            <w:tcW w:w="4814" w:type="dxa"/>
          </w:tcPr>
          <w:p w14:paraId="7D277AA3" w14:textId="33212FDE" w:rsidR="002827B5" w:rsidRPr="009C74AD" w:rsidRDefault="002827B5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Иван</w:t>
            </w:r>
          </w:p>
        </w:tc>
      </w:tr>
      <w:tr w:rsidR="002827B5" w:rsidRPr="009C74AD" w14:paraId="017A0EA1" w14:textId="77777777" w:rsidTr="002827B5">
        <w:tc>
          <w:tcPr>
            <w:tcW w:w="4814" w:type="dxa"/>
          </w:tcPr>
          <w:p w14:paraId="75BA949E" w14:textId="589D9889" w:rsidR="002827B5" w:rsidRPr="009C74AD" w:rsidRDefault="002827B5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Отчество</w:t>
            </w:r>
          </w:p>
        </w:tc>
        <w:tc>
          <w:tcPr>
            <w:tcW w:w="4814" w:type="dxa"/>
          </w:tcPr>
          <w:p w14:paraId="11E4616B" w14:textId="3E70AC03" w:rsidR="002827B5" w:rsidRPr="009C74AD" w:rsidRDefault="002827B5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Иванович</w:t>
            </w:r>
          </w:p>
        </w:tc>
      </w:tr>
      <w:tr w:rsidR="002827B5" w:rsidRPr="009C74AD" w14:paraId="0160A764" w14:textId="77777777" w:rsidTr="002827B5">
        <w:tc>
          <w:tcPr>
            <w:tcW w:w="4814" w:type="dxa"/>
          </w:tcPr>
          <w:p w14:paraId="428FF847" w14:textId="5F46F9E4" w:rsidR="002827B5" w:rsidRPr="009C74AD" w:rsidRDefault="002827B5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ИИН</w:t>
            </w:r>
          </w:p>
        </w:tc>
        <w:tc>
          <w:tcPr>
            <w:tcW w:w="4814" w:type="dxa"/>
          </w:tcPr>
          <w:p w14:paraId="283481B4" w14:textId="60977DFC" w:rsidR="002827B5" w:rsidRPr="009C74AD" w:rsidRDefault="001D67EE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123456789123</w:t>
            </w:r>
          </w:p>
        </w:tc>
      </w:tr>
      <w:tr w:rsidR="002827B5" w:rsidRPr="009C74AD" w14:paraId="6632D870" w14:textId="77777777" w:rsidTr="002827B5">
        <w:tc>
          <w:tcPr>
            <w:tcW w:w="4814" w:type="dxa"/>
          </w:tcPr>
          <w:p w14:paraId="7402685D" w14:textId="467408C7" w:rsidR="002827B5" w:rsidRPr="009C74AD" w:rsidRDefault="002827B5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Дата рождения</w:t>
            </w:r>
          </w:p>
        </w:tc>
        <w:tc>
          <w:tcPr>
            <w:tcW w:w="4814" w:type="dxa"/>
          </w:tcPr>
          <w:p w14:paraId="1B6AAB1B" w14:textId="600B1798" w:rsidR="002827B5" w:rsidRPr="009C74AD" w:rsidRDefault="00A80982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19.03.2007</w:t>
            </w:r>
          </w:p>
        </w:tc>
      </w:tr>
      <w:tr w:rsidR="002827B5" w:rsidRPr="009C74AD" w14:paraId="33BF2B36" w14:textId="77777777" w:rsidTr="002827B5">
        <w:tc>
          <w:tcPr>
            <w:tcW w:w="4814" w:type="dxa"/>
          </w:tcPr>
          <w:p w14:paraId="47A63247" w14:textId="3CC205F1" w:rsidR="002827B5" w:rsidRPr="009C74AD" w:rsidRDefault="002827B5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Номер телефона абитуриента</w:t>
            </w:r>
          </w:p>
        </w:tc>
        <w:tc>
          <w:tcPr>
            <w:tcW w:w="4814" w:type="dxa"/>
          </w:tcPr>
          <w:p w14:paraId="4DE3B5B8" w14:textId="7EA7EF09" w:rsidR="002827B5" w:rsidRPr="009C74AD" w:rsidRDefault="00A80982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77078384242</w:t>
            </w:r>
          </w:p>
        </w:tc>
      </w:tr>
      <w:tr w:rsidR="002827B5" w:rsidRPr="009C74AD" w14:paraId="23008154" w14:textId="77777777" w:rsidTr="002827B5">
        <w:tc>
          <w:tcPr>
            <w:tcW w:w="4814" w:type="dxa"/>
          </w:tcPr>
          <w:p w14:paraId="47E98883" w14:textId="36A41FEA" w:rsidR="002827B5" w:rsidRPr="009C74AD" w:rsidRDefault="002827B5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Номер телефона матери абитуриента</w:t>
            </w:r>
          </w:p>
        </w:tc>
        <w:tc>
          <w:tcPr>
            <w:tcW w:w="4814" w:type="dxa"/>
          </w:tcPr>
          <w:p w14:paraId="6526F7E2" w14:textId="094F32FA" w:rsidR="002827B5" w:rsidRPr="009C74AD" w:rsidRDefault="00A80982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77078324142</w:t>
            </w:r>
          </w:p>
        </w:tc>
      </w:tr>
      <w:tr w:rsidR="002827B5" w:rsidRPr="009C74AD" w14:paraId="60DAE93D" w14:textId="77777777" w:rsidTr="002827B5">
        <w:tc>
          <w:tcPr>
            <w:tcW w:w="4814" w:type="dxa"/>
          </w:tcPr>
          <w:p w14:paraId="656E4064" w14:textId="568C3205" w:rsidR="002827B5" w:rsidRPr="009C74AD" w:rsidRDefault="002827B5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Номер телефона отца абитуриента</w:t>
            </w:r>
          </w:p>
        </w:tc>
        <w:tc>
          <w:tcPr>
            <w:tcW w:w="4814" w:type="dxa"/>
          </w:tcPr>
          <w:p w14:paraId="51A9241A" w14:textId="79EB9C85" w:rsidR="002827B5" w:rsidRPr="009C74AD" w:rsidRDefault="00A80982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77478381465</w:t>
            </w:r>
          </w:p>
        </w:tc>
      </w:tr>
      <w:tr w:rsidR="0099570C" w:rsidRPr="009C74AD" w14:paraId="6DB04554" w14:textId="77777777" w:rsidTr="002827B5">
        <w:tc>
          <w:tcPr>
            <w:tcW w:w="4814" w:type="dxa"/>
          </w:tcPr>
          <w:p w14:paraId="1D55D3A8" w14:textId="4C0A2170" w:rsidR="0099570C" w:rsidRPr="009C74AD" w:rsidRDefault="0099570C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Личная почта абитуриента</w:t>
            </w:r>
          </w:p>
        </w:tc>
        <w:tc>
          <w:tcPr>
            <w:tcW w:w="4814" w:type="dxa"/>
          </w:tcPr>
          <w:p w14:paraId="00A5A4CF" w14:textId="2FC0C244" w:rsidR="0099570C" w:rsidRPr="009C74AD" w:rsidRDefault="0099570C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anadexdqd@mail.ru</w:t>
            </w:r>
          </w:p>
        </w:tc>
      </w:tr>
      <w:tr w:rsidR="002827B5" w:rsidRPr="009C74AD" w14:paraId="07072F71" w14:textId="77777777" w:rsidTr="002827B5">
        <w:tc>
          <w:tcPr>
            <w:tcW w:w="4814" w:type="dxa"/>
          </w:tcPr>
          <w:p w14:paraId="4932A34C" w14:textId="6BE89257" w:rsidR="002827B5" w:rsidRPr="009C74AD" w:rsidRDefault="00A80982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Класс (9/11)</w:t>
            </w:r>
          </w:p>
        </w:tc>
        <w:tc>
          <w:tcPr>
            <w:tcW w:w="4814" w:type="dxa"/>
          </w:tcPr>
          <w:p w14:paraId="36AF8828" w14:textId="5EE08DC8" w:rsidR="002827B5" w:rsidRPr="009C74AD" w:rsidRDefault="00A80982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9</w:t>
            </w:r>
          </w:p>
        </w:tc>
      </w:tr>
      <w:tr w:rsidR="002827B5" w:rsidRPr="009C74AD" w14:paraId="3C89E7A2" w14:textId="77777777" w:rsidTr="002827B5">
        <w:tc>
          <w:tcPr>
            <w:tcW w:w="4814" w:type="dxa"/>
          </w:tcPr>
          <w:p w14:paraId="39B3AB69" w14:textId="539E9605" w:rsidR="002827B5" w:rsidRPr="009C74AD" w:rsidRDefault="00A80982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Год окончания учебного заведения</w:t>
            </w:r>
          </w:p>
        </w:tc>
        <w:tc>
          <w:tcPr>
            <w:tcW w:w="4814" w:type="dxa"/>
          </w:tcPr>
          <w:p w14:paraId="3CC3BF2D" w14:textId="1B28B846" w:rsidR="002827B5" w:rsidRPr="009C74AD" w:rsidRDefault="00A80982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2025</w:t>
            </w:r>
          </w:p>
        </w:tc>
      </w:tr>
      <w:tr w:rsidR="002827B5" w:rsidRPr="009C74AD" w14:paraId="3CDEDE9E" w14:textId="77777777" w:rsidTr="002827B5">
        <w:tc>
          <w:tcPr>
            <w:tcW w:w="4814" w:type="dxa"/>
          </w:tcPr>
          <w:p w14:paraId="1187F3DE" w14:textId="53E4AB94" w:rsidR="002827B5" w:rsidRPr="009C74AD" w:rsidRDefault="00A80982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Язык обучения</w:t>
            </w:r>
          </w:p>
        </w:tc>
        <w:tc>
          <w:tcPr>
            <w:tcW w:w="4814" w:type="dxa"/>
          </w:tcPr>
          <w:p w14:paraId="27A3401A" w14:textId="140F380A" w:rsidR="002827B5" w:rsidRPr="009C74AD" w:rsidRDefault="00A80982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Русский</w:t>
            </w:r>
          </w:p>
        </w:tc>
      </w:tr>
      <w:tr w:rsidR="002827B5" w:rsidRPr="009C74AD" w14:paraId="752BA79E" w14:textId="77777777" w:rsidTr="002827B5">
        <w:tc>
          <w:tcPr>
            <w:tcW w:w="4814" w:type="dxa"/>
          </w:tcPr>
          <w:p w14:paraId="4D0F1D94" w14:textId="7306E9D4" w:rsidR="002827B5" w:rsidRPr="009C74AD" w:rsidRDefault="00A80982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Красный диплом (Да/Нет)</w:t>
            </w:r>
          </w:p>
        </w:tc>
        <w:tc>
          <w:tcPr>
            <w:tcW w:w="4814" w:type="dxa"/>
          </w:tcPr>
          <w:p w14:paraId="57EE89DC" w14:textId="530A5552" w:rsidR="002827B5" w:rsidRPr="009C74AD" w:rsidRDefault="00A80982" w:rsidP="00043A5E">
            <w:pPr>
              <w:spacing w:after="0"/>
              <w:ind w:firstLine="0"/>
              <w:rPr>
                <w:rFonts w:ascii="Times New Roman" w:hAnsi="Times New Roman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Cs w:val="28"/>
                <w:lang w:eastAsia="x-none"/>
              </w:rPr>
              <w:t>Да</w:t>
            </w:r>
          </w:p>
        </w:tc>
      </w:tr>
    </w:tbl>
    <w:p w14:paraId="1879C683" w14:textId="77777777" w:rsidR="002827B5" w:rsidRPr="009C74AD" w:rsidRDefault="002827B5" w:rsidP="00043A5E">
      <w:pPr>
        <w:spacing w:after="0"/>
        <w:ind w:firstLine="0"/>
        <w:rPr>
          <w:szCs w:val="28"/>
          <w:lang w:eastAsia="x-none"/>
        </w:rPr>
      </w:pPr>
    </w:p>
    <w:p w14:paraId="5BA45C95" w14:textId="75A33575" w:rsidR="009900A5" w:rsidRPr="009C74AD" w:rsidRDefault="009900A5" w:rsidP="007260AC">
      <w:pPr>
        <w:pStyle w:val="af3"/>
        <w:numPr>
          <w:ilvl w:val="0"/>
          <w:numId w:val="41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Сохранение и валидация. При нажатии кнопки “Сохранить” срабатывает клиентская валидация (проверка обязательных полей). Далее данные отправляются на сервер в формате JSON. 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Sequelize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 xml:space="preserve"> формирует SQL-запрос и создает новую запись в таблице.</w:t>
      </w:r>
    </w:p>
    <w:p w14:paraId="26DB6E19" w14:textId="2D79B458" w:rsidR="00E12BEA" w:rsidRPr="009C74AD" w:rsidRDefault="00E12BEA" w:rsidP="00043A5E">
      <w:pPr>
        <w:pStyle w:val="af3"/>
        <w:spacing w:after="0"/>
        <w:ind w:left="1211" w:firstLine="0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noProof/>
          <w:sz w:val="28"/>
          <w:szCs w:val="28"/>
          <w:lang w:eastAsia="x-none"/>
        </w:rPr>
        <w:lastRenderedPageBreak/>
        <w:drawing>
          <wp:inline distT="0" distB="0" distL="0" distR="0" wp14:anchorId="15A8E3FB" wp14:editId="121D03DD">
            <wp:extent cx="5362575" cy="2744032"/>
            <wp:effectExtent l="0" t="0" r="0" b="0"/>
            <wp:docPr id="1180764962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657" cy="275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6371E" w14:textId="0DE908E7" w:rsidR="002A4DB8" w:rsidRPr="009C74AD" w:rsidRDefault="008C3452" w:rsidP="006A5096">
      <w:pPr>
        <w:pStyle w:val="af3"/>
        <w:numPr>
          <w:ilvl w:val="0"/>
          <w:numId w:val="41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Дополнительные данные абитуриента.</w:t>
      </w:r>
      <w:r w:rsidR="002A4DB8" w:rsidRPr="009C74AD">
        <w:rPr>
          <w:rFonts w:ascii="Times New Roman" w:hAnsi="Times New Roman"/>
          <w:sz w:val="28"/>
          <w:szCs w:val="28"/>
          <w:lang w:eastAsia="x-none"/>
        </w:rPr>
        <w:t xml:space="preserve"> После сохранения система перенаправляет пользователя на страни</w:t>
      </w:r>
      <w:r w:rsidRPr="009C74AD">
        <w:rPr>
          <w:rFonts w:ascii="Times New Roman" w:hAnsi="Times New Roman"/>
          <w:sz w:val="28"/>
          <w:szCs w:val="28"/>
          <w:lang w:eastAsia="x-none"/>
        </w:rPr>
        <w:t>ц</w:t>
      </w:r>
      <w:r w:rsidR="002A4DB8" w:rsidRPr="009C74AD">
        <w:rPr>
          <w:rFonts w:ascii="Times New Roman" w:hAnsi="Times New Roman"/>
          <w:sz w:val="28"/>
          <w:szCs w:val="28"/>
          <w:lang w:eastAsia="x-none"/>
        </w:rPr>
        <w:t>у редактирования абитуриента, для того чтобы заполнить дополнительные данные, туда входят:</w:t>
      </w:r>
    </w:p>
    <w:tbl>
      <w:tblPr>
        <w:tblStyle w:val="af5"/>
        <w:tblW w:w="0" w:type="auto"/>
        <w:tblInd w:w="1211" w:type="dxa"/>
        <w:tblLook w:val="04A0" w:firstRow="1" w:lastRow="0" w:firstColumn="1" w:lastColumn="0" w:noHBand="0" w:noVBand="1"/>
      </w:tblPr>
      <w:tblGrid>
        <w:gridCol w:w="4221"/>
        <w:gridCol w:w="4196"/>
      </w:tblGrid>
      <w:tr w:rsidR="00AB6282" w:rsidRPr="009C74AD" w14:paraId="427B9FEF" w14:textId="77777777" w:rsidTr="002C2D17">
        <w:tc>
          <w:tcPr>
            <w:tcW w:w="4221" w:type="dxa"/>
          </w:tcPr>
          <w:p w14:paraId="3E00E779" w14:textId="54787642" w:rsidR="00AB6282" w:rsidRPr="009C74AD" w:rsidRDefault="00AB6282" w:rsidP="00043A5E">
            <w:pPr>
              <w:pStyle w:val="af3"/>
              <w:spacing w:after="0"/>
              <w:ind w:left="0" w:firstLine="0"/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Название колонки</w:t>
            </w:r>
          </w:p>
        </w:tc>
        <w:tc>
          <w:tcPr>
            <w:tcW w:w="4196" w:type="dxa"/>
          </w:tcPr>
          <w:p w14:paraId="43BCF123" w14:textId="1A563BB9" w:rsidR="00AB6282" w:rsidRPr="009C74AD" w:rsidRDefault="00AB6282" w:rsidP="00043A5E">
            <w:pPr>
              <w:pStyle w:val="af3"/>
              <w:spacing w:after="0"/>
              <w:ind w:left="0" w:firstLine="0"/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Ввода</w:t>
            </w:r>
          </w:p>
        </w:tc>
      </w:tr>
      <w:tr w:rsidR="00AB6282" w:rsidRPr="009C74AD" w14:paraId="609CE82A" w14:textId="77777777" w:rsidTr="002C2D17">
        <w:tc>
          <w:tcPr>
            <w:tcW w:w="4221" w:type="dxa"/>
          </w:tcPr>
          <w:p w14:paraId="1BB373F6" w14:textId="6187C8FB" w:rsidR="00AB6282" w:rsidRPr="009C74AD" w:rsidRDefault="002C2D17" w:rsidP="00043A5E">
            <w:pPr>
              <w:pStyle w:val="af3"/>
              <w:spacing w:after="0"/>
              <w:ind w:left="0" w:firstLine="0"/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Группа</w:t>
            </w:r>
            <w:r w:rsidR="00735797"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 xml:space="preserve"> (выпадающий список)</w:t>
            </w:r>
          </w:p>
        </w:tc>
        <w:tc>
          <w:tcPr>
            <w:tcW w:w="4196" w:type="dxa"/>
          </w:tcPr>
          <w:p w14:paraId="4E745991" w14:textId="358E0A14" w:rsidR="00AB6282" w:rsidRPr="009C74AD" w:rsidRDefault="00DA28CD" w:rsidP="00043A5E">
            <w:pPr>
              <w:pStyle w:val="af3"/>
              <w:spacing w:after="0"/>
              <w:ind w:left="0" w:firstLine="0"/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Присваивается после автоматического распределения</w:t>
            </w:r>
          </w:p>
        </w:tc>
      </w:tr>
      <w:tr w:rsidR="00AB6282" w:rsidRPr="009C74AD" w14:paraId="3C1B479B" w14:textId="77777777" w:rsidTr="002C2D17">
        <w:tc>
          <w:tcPr>
            <w:tcW w:w="4221" w:type="dxa"/>
          </w:tcPr>
          <w:p w14:paraId="7E8380F3" w14:textId="041733F6" w:rsidR="00AB6282" w:rsidRPr="009C74AD" w:rsidRDefault="002C2D17" w:rsidP="00043A5E">
            <w:pPr>
              <w:pStyle w:val="af3"/>
              <w:spacing w:after="0"/>
              <w:ind w:left="0" w:firstLine="0"/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Квалификация</w:t>
            </w:r>
            <w:r w:rsidR="00735797"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 xml:space="preserve"> (выпадающий список)</w:t>
            </w:r>
          </w:p>
        </w:tc>
        <w:tc>
          <w:tcPr>
            <w:tcW w:w="4196" w:type="dxa"/>
          </w:tcPr>
          <w:p w14:paraId="15F6E77C" w14:textId="126634C4" w:rsidR="00AB6282" w:rsidRPr="009C74AD" w:rsidRDefault="00DA28CD" w:rsidP="00043A5E">
            <w:pPr>
              <w:pStyle w:val="af3"/>
              <w:spacing w:after="0"/>
              <w:ind w:left="0" w:firstLine="0"/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Разработчик программного обеспечения</w:t>
            </w:r>
          </w:p>
        </w:tc>
      </w:tr>
      <w:tr w:rsidR="00AB6282" w:rsidRPr="009C74AD" w14:paraId="764BE3A1" w14:textId="77777777" w:rsidTr="002C2D17">
        <w:tc>
          <w:tcPr>
            <w:tcW w:w="4221" w:type="dxa"/>
          </w:tcPr>
          <w:p w14:paraId="7D96CAB0" w14:textId="1A551F88" w:rsidR="00AB6282" w:rsidRPr="009C74AD" w:rsidRDefault="002C2D17" w:rsidP="00043A5E">
            <w:pPr>
              <w:pStyle w:val="af3"/>
              <w:spacing w:after="0"/>
              <w:ind w:left="0" w:firstLine="0"/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Специальность</w:t>
            </w:r>
            <w:r w:rsidR="00735797"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 xml:space="preserve"> (выпадающий список)</w:t>
            </w:r>
          </w:p>
        </w:tc>
        <w:tc>
          <w:tcPr>
            <w:tcW w:w="4196" w:type="dxa"/>
          </w:tcPr>
          <w:p w14:paraId="1CEAC9C9" w14:textId="57312EE3" w:rsidR="00AB6282" w:rsidRPr="009C74AD" w:rsidRDefault="00DA28CD" w:rsidP="00043A5E">
            <w:pPr>
              <w:pStyle w:val="af3"/>
              <w:spacing w:after="0"/>
              <w:ind w:left="0" w:firstLine="0"/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Программное обеспечение</w:t>
            </w:r>
          </w:p>
        </w:tc>
      </w:tr>
      <w:tr w:rsidR="00AB6282" w:rsidRPr="009C74AD" w14:paraId="0DFB69EF" w14:textId="77777777" w:rsidTr="002C2D17">
        <w:tc>
          <w:tcPr>
            <w:tcW w:w="4221" w:type="dxa"/>
          </w:tcPr>
          <w:p w14:paraId="58689FDB" w14:textId="600A88CF" w:rsidR="00AB6282" w:rsidRPr="009C74AD" w:rsidRDefault="002C2D17" w:rsidP="00043A5E">
            <w:pPr>
              <w:pStyle w:val="af3"/>
              <w:spacing w:after="0"/>
              <w:ind w:left="0" w:firstLine="0"/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Льготы</w:t>
            </w:r>
            <w:r w:rsidR="00735797"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 xml:space="preserve"> (выпадающий список)</w:t>
            </w:r>
          </w:p>
        </w:tc>
        <w:tc>
          <w:tcPr>
            <w:tcW w:w="4196" w:type="dxa"/>
          </w:tcPr>
          <w:p w14:paraId="40C984E0" w14:textId="7EFE8124" w:rsidR="00AB6282" w:rsidRPr="009C74AD" w:rsidRDefault="00E6429C" w:rsidP="00043A5E">
            <w:pPr>
              <w:pStyle w:val="af3"/>
              <w:spacing w:after="0"/>
              <w:ind w:left="0" w:firstLine="0"/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Льготы не назначены</w:t>
            </w:r>
          </w:p>
        </w:tc>
      </w:tr>
      <w:tr w:rsidR="00AB6282" w:rsidRPr="009C74AD" w14:paraId="646EDCAB" w14:textId="77777777" w:rsidTr="002C2D17">
        <w:tc>
          <w:tcPr>
            <w:tcW w:w="4221" w:type="dxa"/>
          </w:tcPr>
          <w:p w14:paraId="011BA02A" w14:textId="3C8632D4" w:rsidR="00AB6282" w:rsidRPr="009C74AD" w:rsidRDefault="002C2D17" w:rsidP="00043A5E">
            <w:pPr>
              <w:pStyle w:val="af3"/>
              <w:spacing w:after="0"/>
              <w:ind w:left="0" w:firstLine="0"/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Название предмета</w:t>
            </w:r>
            <w:r w:rsidR="00E6429C"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 xml:space="preserve"> (из аттестата)</w:t>
            </w:r>
            <w:r w:rsidR="00140BE0"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 xml:space="preserve"> (выпадающий список)</w:t>
            </w:r>
          </w:p>
        </w:tc>
        <w:tc>
          <w:tcPr>
            <w:tcW w:w="4196" w:type="dxa"/>
          </w:tcPr>
          <w:p w14:paraId="1BDC106D" w14:textId="1B8F7D31" w:rsidR="00AB6282" w:rsidRPr="009C74AD" w:rsidRDefault="00E6429C" w:rsidP="00043A5E">
            <w:pPr>
              <w:pStyle w:val="af3"/>
              <w:spacing w:after="0"/>
              <w:ind w:left="0" w:firstLine="0"/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Математика</w:t>
            </w:r>
          </w:p>
        </w:tc>
      </w:tr>
      <w:tr w:rsidR="00AB6282" w:rsidRPr="009C74AD" w14:paraId="721D68FC" w14:textId="77777777" w:rsidTr="002C2D17">
        <w:tc>
          <w:tcPr>
            <w:tcW w:w="4221" w:type="dxa"/>
          </w:tcPr>
          <w:p w14:paraId="0C1484DF" w14:textId="66588A75" w:rsidR="00AB6282" w:rsidRPr="009C74AD" w:rsidRDefault="002C2D17" w:rsidP="00043A5E">
            <w:pPr>
              <w:pStyle w:val="af3"/>
              <w:spacing w:after="0"/>
              <w:ind w:left="0" w:firstLine="0"/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Оценка</w:t>
            </w:r>
            <w:r w:rsidR="00E6429C"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 xml:space="preserve"> (из аттестата)</w:t>
            </w:r>
            <w:r w:rsidR="00140BE0"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 xml:space="preserve"> (выпадающий список)</w:t>
            </w:r>
          </w:p>
        </w:tc>
        <w:tc>
          <w:tcPr>
            <w:tcW w:w="4196" w:type="dxa"/>
          </w:tcPr>
          <w:p w14:paraId="0A3A1AA9" w14:textId="6AC27998" w:rsidR="00AB6282" w:rsidRPr="009C74AD" w:rsidRDefault="00E6429C" w:rsidP="00043A5E">
            <w:pPr>
              <w:pStyle w:val="af3"/>
              <w:spacing w:after="0"/>
              <w:ind w:left="0" w:firstLine="0"/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5</w:t>
            </w:r>
          </w:p>
        </w:tc>
      </w:tr>
      <w:tr w:rsidR="009C49C5" w:rsidRPr="009C74AD" w14:paraId="668D308F" w14:textId="77777777" w:rsidTr="002C2D17">
        <w:tc>
          <w:tcPr>
            <w:tcW w:w="4221" w:type="dxa"/>
          </w:tcPr>
          <w:p w14:paraId="1AD2825E" w14:textId="3B07AA4B" w:rsidR="009C49C5" w:rsidRPr="009C74AD" w:rsidRDefault="00836D2E" w:rsidP="00043A5E">
            <w:pPr>
              <w:pStyle w:val="af3"/>
              <w:spacing w:after="0"/>
              <w:ind w:left="0" w:firstLine="0"/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Тип документа</w:t>
            </w:r>
            <w:r w:rsidR="00140BE0"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 xml:space="preserve"> (выпадающий список)</w:t>
            </w:r>
          </w:p>
        </w:tc>
        <w:tc>
          <w:tcPr>
            <w:tcW w:w="4196" w:type="dxa"/>
          </w:tcPr>
          <w:p w14:paraId="18E00E31" w14:textId="06FAA374" w:rsidR="009C49C5" w:rsidRPr="009C74AD" w:rsidRDefault="00815B97" w:rsidP="00043A5E">
            <w:pPr>
              <w:pStyle w:val="af3"/>
              <w:spacing w:after="0"/>
              <w:ind w:left="0" w:firstLine="0"/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Аттестат</w:t>
            </w:r>
          </w:p>
        </w:tc>
      </w:tr>
      <w:tr w:rsidR="009C49C5" w:rsidRPr="009C74AD" w14:paraId="6512391C" w14:textId="77777777" w:rsidTr="002C2D17">
        <w:tc>
          <w:tcPr>
            <w:tcW w:w="4221" w:type="dxa"/>
          </w:tcPr>
          <w:p w14:paraId="1BF640E1" w14:textId="431653ED" w:rsidR="009C49C5" w:rsidRPr="009C74AD" w:rsidRDefault="00836D2E" w:rsidP="00043A5E">
            <w:pPr>
              <w:pStyle w:val="af3"/>
              <w:spacing w:after="0"/>
              <w:ind w:left="0" w:firstLine="0"/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Файл</w:t>
            </w:r>
          </w:p>
        </w:tc>
        <w:tc>
          <w:tcPr>
            <w:tcW w:w="4196" w:type="dxa"/>
          </w:tcPr>
          <w:p w14:paraId="5123CA3C" w14:textId="40DFEF2A" w:rsidR="009C49C5" w:rsidRPr="009C74AD" w:rsidRDefault="00815B97" w:rsidP="00043A5E">
            <w:pPr>
              <w:pStyle w:val="af3"/>
              <w:spacing w:after="0"/>
              <w:ind w:left="0" w:firstLine="0"/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PDF</w:t>
            </w:r>
            <w:r w:rsidR="00BF2C3B"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>/PNG/JPG</w:t>
            </w:r>
            <w:r w:rsidRPr="009C74AD">
              <w:rPr>
                <w:rFonts w:ascii="Times New Roman" w:hAnsi="Times New Roman"/>
                <w:sz w:val="28"/>
                <w:szCs w:val="28"/>
                <w:lang w:eastAsia="x-none"/>
              </w:rPr>
              <w:t xml:space="preserve"> документ</w:t>
            </w:r>
          </w:p>
        </w:tc>
      </w:tr>
    </w:tbl>
    <w:p w14:paraId="6AC22572" w14:textId="77777777" w:rsidR="009C49C5" w:rsidRPr="009C74AD" w:rsidRDefault="009C49C5" w:rsidP="00043A5E">
      <w:pPr>
        <w:pStyle w:val="af3"/>
        <w:spacing w:after="0"/>
        <w:ind w:left="1211" w:firstLine="0"/>
        <w:rPr>
          <w:rFonts w:ascii="Times New Roman" w:hAnsi="Times New Roman"/>
          <w:sz w:val="28"/>
          <w:szCs w:val="28"/>
          <w:lang w:eastAsia="x-none"/>
        </w:rPr>
      </w:pPr>
    </w:p>
    <w:p w14:paraId="388C6431" w14:textId="0A3FAC59" w:rsidR="002E2214" w:rsidRPr="009C74AD" w:rsidRDefault="002E2214" w:rsidP="00043A5E">
      <w:pPr>
        <w:pStyle w:val="af3"/>
        <w:spacing w:after="0"/>
        <w:ind w:left="1211" w:firstLine="0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noProof/>
          <w:sz w:val="28"/>
          <w:szCs w:val="28"/>
          <w:lang w:eastAsia="x-none"/>
        </w:rPr>
        <w:lastRenderedPageBreak/>
        <w:drawing>
          <wp:inline distT="0" distB="0" distL="0" distR="0" wp14:anchorId="3A19844A" wp14:editId="07C12132">
            <wp:extent cx="5343525" cy="2517542"/>
            <wp:effectExtent l="0" t="0" r="0" b="0"/>
            <wp:docPr id="672268464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586" cy="252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4FB35" w14:textId="6450356C" w:rsidR="008C3452" w:rsidRPr="009C74AD" w:rsidRDefault="008C3452" w:rsidP="007C7E06">
      <w:pPr>
        <w:pStyle w:val="af3"/>
        <w:numPr>
          <w:ilvl w:val="0"/>
          <w:numId w:val="41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Проверка результата в таблице и базе данных.</w:t>
      </w:r>
    </w:p>
    <w:p w14:paraId="0E6416EB" w14:textId="29C3AA65" w:rsidR="009573FF" w:rsidRPr="009C74AD" w:rsidRDefault="009573FF" w:rsidP="007C7E06">
      <w:pPr>
        <w:pStyle w:val="af3"/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После сотрудник нажимает кнопку “Сохранить изменения” и его переадресовывает на страницу с таблицей всех абитуриентов.</w:t>
      </w:r>
      <w:r w:rsidR="00F1153C" w:rsidRPr="009C74AD">
        <w:rPr>
          <w:rFonts w:ascii="Times New Roman" w:hAnsi="Times New Roman"/>
          <w:sz w:val="28"/>
          <w:szCs w:val="28"/>
          <w:lang w:eastAsia="x-none"/>
        </w:rPr>
        <w:t xml:space="preserve"> Мы </w:t>
      </w:r>
      <w:r w:rsidR="00B564B8" w:rsidRPr="009C74AD">
        <w:rPr>
          <w:rFonts w:ascii="Times New Roman" w:hAnsi="Times New Roman"/>
          <w:sz w:val="28"/>
          <w:szCs w:val="28"/>
          <w:lang w:eastAsia="x-none"/>
        </w:rPr>
        <w:t>видим,</w:t>
      </w:r>
      <w:r w:rsidR="00F1153C" w:rsidRPr="009C74AD">
        <w:rPr>
          <w:rFonts w:ascii="Times New Roman" w:hAnsi="Times New Roman"/>
          <w:sz w:val="28"/>
          <w:szCs w:val="28"/>
          <w:lang w:eastAsia="x-none"/>
        </w:rPr>
        <w:t xml:space="preserve"> что появилась новая строка в</w:t>
      </w:r>
      <w:r w:rsidR="00B564B8" w:rsidRPr="009C74AD">
        <w:rPr>
          <w:rFonts w:ascii="Times New Roman" w:hAnsi="Times New Roman"/>
          <w:sz w:val="28"/>
          <w:szCs w:val="28"/>
          <w:lang w:eastAsia="x-none"/>
        </w:rPr>
        <w:t xml:space="preserve"> до этого </w:t>
      </w:r>
      <w:r w:rsidR="00F1153C" w:rsidRPr="009C74AD">
        <w:rPr>
          <w:rFonts w:ascii="Times New Roman" w:hAnsi="Times New Roman"/>
          <w:sz w:val="28"/>
          <w:szCs w:val="28"/>
          <w:lang w:eastAsia="x-none"/>
        </w:rPr>
        <w:t>пустой таблице, а</w:t>
      </w:r>
      <w:r w:rsidRPr="009C74AD"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="00F1153C" w:rsidRPr="009C74AD">
        <w:rPr>
          <w:rFonts w:ascii="Times New Roman" w:hAnsi="Times New Roman"/>
          <w:sz w:val="28"/>
          <w:szCs w:val="28"/>
          <w:lang w:eastAsia="x-none"/>
        </w:rPr>
        <w:t>т</w:t>
      </w:r>
      <w:r w:rsidR="00A75219" w:rsidRPr="009C74AD">
        <w:rPr>
          <w:rFonts w:ascii="Times New Roman" w:hAnsi="Times New Roman"/>
          <w:sz w:val="28"/>
          <w:szCs w:val="28"/>
          <w:lang w:eastAsia="x-none"/>
        </w:rPr>
        <w:t xml:space="preserve">акже можно </w:t>
      </w:r>
      <w:r w:rsidR="00227FC8" w:rsidRPr="009C74AD">
        <w:rPr>
          <w:rFonts w:ascii="Times New Roman" w:hAnsi="Times New Roman"/>
          <w:sz w:val="28"/>
          <w:szCs w:val="28"/>
          <w:lang w:eastAsia="x-none"/>
        </w:rPr>
        <w:t>увидеть,</w:t>
      </w:r>
      <w:r w:rsidR="00A75219" w:rsidRPr="009C74AD">
        <w:rPr>
          <w:rFonts w:ascii="Times New Roman" w:hAnsi="Times New Roman"/>
          <w:sz w:val="28"/>
          <w:szCs w:val="28"/>
          <w:lang w:eastAsia="x-none"/>
        </w:rPr>
        <w:t xml:space="preserve"> что в базе данных появилась новая запись.</w:t>
      </w:r>
    </w:p>
    <w:p w14:paraId="344685B4" w14:textId="77777777" w:rsidR="00227FC8" w:rsidRPr="009C74AD" w:rsidRDefault="00227FC8" w:rsidP="00043A5E">
      <w:pPr>
        <w:pStyle w:val="af3"/>
        <w:spacing w:after="0"/>
        <w:ind w:left="1211" w:firstLine="0"/>
        <w:rPr>
          <w:rFonts w:ascii="Times New Roman" w:hAnsi="Times New Roman"/>
          <w:sz w:val="28"/>
          <w:szCs w:val="28"/>
          <w:lang w:eastAsia="x-none"/>
        </w:rPr>
      </w:pPr>
    </w:p>
    <w:p w14:paraId="58E4F703" w14:textId="59645ED0" w:rsidR="00F4791C" w:rsidRPr="009C74AD" w:rsidRDefault="00F4791C" w:rsidP="00043A5E">
      <w:pPr>
        <w:pStyle w:val="af3"/>
        <w:spacing w:after="0"/>
        <w:ind w:left="1211" w:firstLine="0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noProof/>
          <w:sz w:val="28"/>
          <w:szCs w:val="28"/>
          <w:lang w:eastAsia="x-none"/>
        </w:rPr>
        <w:drawing>
          <wp:inline distT="0" distB="0" distL="0" distR="0" wp14:anchorId="7A964360" wp14:editId="7C14A990">
            <wp:extent cx="5314706" cy="1847850"/>
            <wp:effectExtent l="0" t="0" r="635" b="0"/>
            <wp:docPr id="895562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627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0181" cy="184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2AEF" w14:textId="77777777" w:rsidR="00C950ED" w:rsidRPr="009C74AD" w:rsidRDefault="00C950ED" w:rsidP="00043A5E">
      <w:pPr>
        <w:pStyle w:val="af3"/>
        <w:spacing w:after="0"/>
        <w:ind w:left="1211" w:firstLine="0"/>
        <w:rPr>
          <w:rFonts w:ascii="Times New Roman" w:hAnsi="Times New Roman"/>
          <w:sz w:val="28"/>
          <w:szCs w:val="28"/>
          <w:lang w:eastAsia="x-none"/>
        </w:rPr>
      </w:pPr>
    </w:p>
    <w:p w14:paraId="28F9BCD4" w14:textId="77777777" w:rsidR="00C950ED" w:rsidRPr="009C74AD" w:rsidRDefault="00C950ED" w:rsidP="00043A5E">
      <w:pPr>
        <w:pStyle w:val="af3"/>
        <w:spacing w:after="0"/>
        <w:ind w:left="1211" w:firstLine="0"/>
        <w:rPr>
          <w:rFonts w:ascii="Times New Roman" w:hAnsi="Times New Roman"/>
          <w:sz w:val="28"/>
          <w:szCs w:val="28"/>
          <w:lang w:eastAsia="x-none"/>
        </w:rPr>
      </w:pPr>
    </w:p>
    <w:p w14:paraId="1F25E03A" w14:textId="48BE7C3E" w:rsidR="00214808" w:rsidRPr="009C74AD" w:rsidRDefault="00214808" w:rsidP="00043A5E">
      <w:pPr>
        <w:pStyle w:val="af3"/>
        <w:spacing w:after="0"/>
        <w:ind w:left="1211" w:firstLine="0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noProof/>
          <w:sz w:val="28"/>
          <w:szCs w:val="28"/>
          <w:lang w:eastAsia="x-none"/>
        </w:rPr>
        <w:lastRenderedPageBreak/>
        <w:drawing>
          <wp:inline distT="0" distB="0" distL="0" distR="0" wp14:anchorId="0D743418" wp14:editId="7FE677D9">
            <wp:extent cx="5184471" cy="3219450"/>
            <wp:effectExtent l="0" t="0" r="0" b="0"/>
            <wp:docPr id="67712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28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2868" cy="322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6DFA" w14:textId="7BC65B83" w:rsidR="006B7B73" w:rsidRPr="009C74AD" w:rsidRDefault="00214808" w:rsidP="00043A5E">
      <w:pPr>
        <w:spacing w:after="0"/>
        <w:rPr>
          <w:szCs w:val="28"/>
          <w:lang w:eastAsia="x-none"/>
        </w:rPr>
      </w:pPr>
      <w:r w:rsidRPr="009C74AD">
        <w:rPr>
          <w:szCs w:val="28"/>
          <w:lang w:eastAsia="x-none"/>
        </w:rPr>
        <w:t>Как видно на фотографии с базы данных, запись успешно добавилась все нужные данные присутствуют</w:t>
      </w:r>
      <w:r w:rsidR="003071DB" w:rsidRPr="009C74AD">
        <w:rPr>
          <w:szCs w:val="28"/>
          <w:lang w:eastAsia="x-none"/>
        </w:rPr>
        <w:t>.</w:t>
      </w:r>
    </w:p>
    <w:p w14:paraId="70502B8B" w14:textId="762D4EDC" w:rsidR="006B7B73" w:rsidRPr="009C74AD" w:rsidRDefault="006B7B73" w:rsidP="00043A5E">
      <w:pPr>
        <w:pStyle w:val="2"/>
        <w:spacing w:before="0" w:after="0"/>
        <w:rPr>
          <w:rFonts w:ascii="Times New Roman" w:hAnsi="Times New Roman"/>
          <w:i w:val="0"/>
          <w:iCs w:val="0"/>
          <w:lang w:val="ru-RU"/>
        </w:rPr>
      </w:pPr>
      <w:bookmarkStart w:id="40" w:name="_Toc228829594"/>
      <w:r w:rsidRPr="009C74AD">
        <w:rPr>
          <w:rFonts w:ascii="Times New Roman" w:hAnsi="Times New Roman"/>
          <w:i w:val="0"/>
          <w:iCs w:val="0"/>
          <w:lang w:val="ru-RU"/>
        </w:rPr>
        <w:t>5.</w:t>
      </w:r>
      <w:r w:rsidR="00EB2FC2" w:rsidRPr="009C74AD">
        <w:rPr>
          <w:rFonts w:ascii="Times New Roman" w:hAnsi="Times New Roman"/>
          <w:i w:val="0"/>
          <w:iCs w:val="0"/>
          <w:lang w:val="ru-RU"/>
        </w:rPr>
        <w:t>2</w:t>
      </w:r>
      <w:r w:rsidRPr="009C74AD">
        <w:rPr>
          <w:rFonts w:ascii="Times New Roman" w:hAnsi="Times New Roman"/>
          <w:i w:val="0"/>
          <w:iCs w:val="0"/>
          <w:lang w:val="ru-RU"/>
        </w:rPr>
        <w:t xml:space="preserve"> </w:t>
      </w:r>
      <w:r w:rsidR="00EB2FC2" w:rsidRPr="009C74AD">
        <w:rPr>
          <w:rFonts w:ascii="Times New Roman" w:hAnsi="Times New Roman"/>
          <w:i w:val="0"/>
          <w:iCs w:val="0"/>
          <w:lang w:val="ru-RU"/>
        </w:rPr>
        <w:t>Тестирование системы</w:t>
      </w:r>
      <w:bookmarkEnd w:id="40"/>
    </w:p>
    <w:p w14:paraId="5511FF25" w14:textId="69077603" w:rsidR="00ED6D1C" w:rsidRPr="009C74AD" w:rsidRDefault="00ED6D1C" w:rsidP="00043A5E">
      <w:pPr>
        <w:spacing w:after="0"/>
        <w:rPr>
          <w:lang w:eastAsia="x-none"/>
        </w:rPr>
      </w:pPr>
      <w:r w:rsidRPr="009C74AD">
        <w:rPr>
          <w:lang w:eastAsia="x-none"/>
        </w:rPr>
        <w:t>После проверки контрольного примера было проведено комплексное тестирование системы, включающее проверку функциональных возможностей, надежности и стабильности работы интерфейса. Тестирование осуществлялось методами проверки функциональности без просмотра кода.</w:t>
      </w:r>
    </w:p>
    <w:p w14:paraId="6D68E58F" w14:textId="3773D7BE" w:rsidR="00ED6D1C" w:rsidRPr="009C74AD" w:rsidRDefault="00ED6D1C" w:rsidP="00043A5E">
      <w:pPr>
        <w:spacing w:after="0"/>
        <w:rPr>
          <w:szCs w:val="28"/>
          <w:lang w:eastAsia="x-none"/>
        </w:rPr>
      </w:pPr>
      <w:r w:rsidRPr="009C74AD">
        <w:rPr>
          <w:szCs w:val="28"/>
          <w:lang w:eastAsia="x-none"/>
        </w:rPr>
        <w:t>В рамках данного этапа были проведены следующие виды проверок:</w:t>
      </w:r>
    </w:p>
    <w:p w14:paraId="108AB14F" w14:textId="35BF488C" w:rsidR="00ED6D1C" w:rsidRPr="009C74AD" w:rsidRDefault="00ED6D1C" w:rsidP="006A5096">
      <w:pPr>
        <w:pStyle w:val="af3"/>
        <w:numPr>
          <w:ilvl w:val="0"/>
          <w:numId w:val="42"/>
        </w:numPr>
        <w:spacing w:after="0"/>
        <w:ind w:left="0" w:firstLine="851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Функциональное тестирование:</w:t>
      </w:r>
    </w:p>
    <w:p w14:paraId="472BB9A1" w14:textId="70481BF6" w:rsidR="00132848" w:rsidRPr="009C74AD" w:rsidRDefault="00132848" w:rsidP="006A5096">
      <w:pPr>
        <w:pStyle w:val="af3"/>
        <w:numPr>
          <w:ilvl w:val="0"/>
          <w:numId w:val="43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Проверка корректности работы всех кнопок навигации и кнопок взаимодействия с таблицами.</w:t>
      </w:r>
    </w:p>
    <w:p w14:paraId="6A9A85CE" w14:textId="7ACE52AC" w:rsidR="00132848" w:rsidRPr="009C74AD" w:rsidRDefault="00132848" w:rsidP="006A5096">
      <w:pPr>
        <w:pStyle w:val="af3"/>
        <w:numPr>
          <w:ilvl w:val="0"/>
          <w:numId w:val="43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Проверка операцией CRUD (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create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 xml:space="preserve">, 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read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 xml:space="preserve">, 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update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 xml:space="preserve">, 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delete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>): создание записи, чтение, ее редактирование и полное удаление из базы данных.</w:t>
      </w:r>
    </w:p>
    <w:p w14:paraId="23FBDAC7" w14:textId="7CBFE4D5" w:rsidR="00132848" w:rsidRPr="009C74AD" w:rsidRDefault="00132848" w:rsidP="006A5096">
      <w:pPr>
        <w:pStyle w:val="af3"/>
        <w:numPr>
          <w:ilvl w:val="0"/>
          <w:numId w:val="43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Проверка корректности работы фильтров.</w:t>
      </w:r>
    </w:p>
    <w:p w14:paraId="1DD700FF" w14:textId="59EA2420" w:rsidR="00ED6D1C" w:rsidRPr="009C74AD" w:rsidRDefault="00ED6D1C" w:rsidP="006A5096">
      <w:pPr>
        <w:pStyle w:val="af3"/>
        <w:numPr>
          <w:ilvl w:val="0"/>
          <w:numId w:val="42"/>
        </w:numPr>
        <w:spacing w:after="0"/>
        <w:ind w:left="0" w:firstLine="851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Тестирование </w:t>
      </w:r>
      <w:r w:rsidR="00132848" w:rsidRPr="009C74AD">
        <w:rPr>
          <w:rFonts w:ascii="Times New Roman" w:hAnsi="Times New Roman"/>
          <w:sz w:val="28"/>
          <w:szCs w:val="28"/>
          <w:lang w:eastAsia="x-none"/>
        </w:rPr>
        <w:t>валидации:</w:t>
      </w:r>
    </w:p>
    <w:p w14:paraId="5CA2A7EA" w14:textId="5124541C" w:rsidR="00132848" w:rsidRPr="009C74AD" w:rsidRDefault="00132848" w:rsidP="006A5096">
      <w:pPr>
        <w:pStyle w:val="af3"/>
        <w:numPr>
          <w:ilvl w:val="0"/>
          <w:numId w:val="44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Попытка отправки пустой формы: система блокирует действие и выводит сообщение об ошибке.</w:t>
      </w:r>
    </w:p>
    <w:p w14:paraId="1E3D1C35" w14:textId="5338C759" w:rsidR="00132848" w:rsidRPr="009C74AD" w:rsidRDefault="00132848" w:rsidP="006A5096">
      <w:pPr>
        <w:pStyle w:val="af3"/>
        <w:numPr>
          <w:ilvl w:val="0"/>
          <w:numId w:val="44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Ввод некорректных данных: например, ввод букв в поле ИИН.</w:t>
      </w:r>
    </w:p>
    <w:p w14:paraId="78A4B460" w14:textId="0678BE7D" w:rsidR="00132848" w:rsidRPr="009C74AD" w:rsidRDefault="00132848" w:rsidP="006A5096">
      <w:pPr>
        <w:pStyle w:val="af3"/>
        <w:numPr>
          <w:ilvl w:val="0"/>
          <w:numId w:val="42"/>
        </w:numPr>
        <w:spacing w:after="0"/>
        <w:ind w:left="0" w:firstLine="851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Тестирование интерфейса и адаптивности:</w:t>
      </w:r>
    </w:p>
    <w:p w14:paraId="4F27D7A2" w14:textId="5B899BAF" w:rsidR="00132848" w:rsidRPr="009C74AD" w:rsidRDefault="00132848" w:rsidP="006A5096">
      <w:pPr>
        <w:pStyle w:val="af3"/>
        <w:numPr>
          <w:ilvl w:val="0"/>
          <w:numId w:val="45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>Проверка корректности отображения таблиц и форма на мониторах с разным разрешением.</w:t>
      </w:r>
    </w:p>
    <w:p w14:paraId="63774D33" w14:textId="2FBD416C" w:rsidR="00132848" w:rsidRDefault="00132848" w:rsidP="006A5096">
      <w:pPr>
        <w:pStyle w:val="af3"/>
        <w:numPr>
          <w:ilvl w:val="0"/>
          <w:numId w:val="45"/>
        </w:numPr>
        <w:spacing w:after="0"/>
        <w:ind w:left="0" w:firstLine="567"/>
        <w:rPr>
          <w:rFonts w:ascii="Times New Roman" w:hAnsi="Times New Roman"/>
          <w:sz w:val="28"/>
          <w:szCs w:val="28"/>
          <w:lang w:eastAsia="x-none"/>
        </w:rPr>
      </w:pPr>
      <w:r w:rsidRPr="009C74AD">
        <w:rPr>
          <w:rFonts w:ascii="Times New Roman" w:hAnsi="Times New Roman"/>
          <w:sz w:val="28"/>
          <w:szCs w:val="28"/>
          <w:lang w:eastAsia="x-none"/>
        </w:rPr>
        <w:t xml:space="preserve">Проверка в </w:t>
      </w:r>
      <w:r w:rsidR="00881043" w:rsidRPr="009C74AD">
        <w:rPr>
          <w:rFonts w:ascii="Times New Roman" w:hAnsi="Times New Roman"/>
          <w:sz w:val="28"/>
          <w:szCs w:val="28"/>
          <w:lang w:eastAsia="x-none"/>
        </w:rPr>
        <w:t>популярных</w:t>
      </w:r>
      <w:r w:rsidRPr="009C74AD">
        <w:rPr>
          <w:rFonts w:ascii="Times New Roman" w:hAnsi="Times New Roman"/>
          <w:sz w:val="28"/>
          <w:szCs w:val="28"/>
          <w:lang w:eastAsia="x-none"/>
        </w:rPr>
        <w:t xml:space="preserve"> браузерах (Google </w:t>
      </w:r>
      <w:proofErr w:type="spellStart"/>
      <w:r w:rsidRPr="009C74AD">
        <w:rPr>
          <w:rFonts w:ascii="Times New Roman" w:hAnsi="Times New Roman"/>
          <w:sz w:val="28"/>
          <w:szCs w:val="28"/>
          <w:lang w:eastAsia="x-none"/>
        </w:rPr>
        <w:t>Chrome</w:t>
      </w:r>
      <w:proofErr w:type="spellEnd"/>
      <w:r w:rsidRPr="009C74AD">
        <w:rPr>
          <w:rFonts w:ascii="Times New Roman" w:hAnsi="Times New Roman"/>
          <w:sz w:val="28"/>
          <w:szCs w:val="28"/>
          <w:lang w:eastAsia="x-none"/>
        </w:rPr>
        <w:t>, Яндекс браузер, Microsoft Edge)</w:t>
      </w:r>
      <w:r w:rsidR="0017425D" w:rsidRPr="009C74AD">
        <w:rPr>
          <w:rFonts w:ascii="Times New Roman" w:hAnsi="Times New Roman"/>
          <w:sz w:val="28"/>
          <w:szCs w:val="28"/>
          <w:lang w:eastAsia="x-none"/>
        </w:rPr>
        <w:t>.</w:t>
      </w:r>
    </w:p>
    <w:p w14:paraId="4EFE3CA7" w14:textId="77777777" w:rsidR="00A85B67" w:rsidRDefault="00A85B67" w:rsidP="00A85B67">
      <w:pPr>
        <w:spacing w:after="0"/>
        <w:rPr>
          <w:szCs w:val="28"/>
          <w:lang w:eastAsia="x-none"/>
        </w:rPr>
      </w:pPr>
    </w:p>
    <w:p w14:paraId="124571D3" w14:textId="77777777" w:rsidR="00A85B67" w:rsidRPr="00A85B67" w:rsidRDefault="00A85B67" w:rsidP="00A85B67">
      <w:pPr>
        <w:spacing w:after="0"/>
        <w:rPr>
          <w:szCs w:val="28"/>
          <w:lang w:eastAsia="x-none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327FD" w:rsidRPr="009C74AD" w14:paraId="517BF8B4" w14:textId="77777777" w:rsidTr="004327FD">
        <w:tc>
          <w:tcPr>
            <w:tcW w:w="2407" w:type="dxa"/>
          </w:tcPr>
          <w:p w14:paraId="296F1FFC" w14:textId="1B3E27A8" w:rsidR="004327FD" w:rsidRPr="009C74AD" w:rsidRDefault="004327FD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lastRenderedPageBreak/>
              <w:t>Объект</w:t>
            </w:r>
            <w:r w:rsidR="00677F97" w:rsidRPr="009C74AD">
              <w:rPr>
                <w:rFonts w:ascii="Times New Roman" w:hAnsi="Times New Roman"/>
                <w:lang w:eastAsia="x-none"/>
              </w:rPr>
              <w:t xml:space="preserve"> </w:t>
            </w:r>
            <w:r w:rsidRPr="009C74AD">
              <w:rPr>
                <w:rFonts w:ascii="Times New Roman" w:hAnsi="Times New Roman"/>
                <w:lang w:eastAsia="x-none"/>
              </w:rPr>
              <w:t>тестирования</w:t>
            </w:r>
          </w:p>
        </w:tc>
        <w:tc>
          <w:tcPr>
            <w:tcW w:w="2407" w:type="dxa"/>
          </w:tcPr>
          <w:p w14:paraId="272AC9E9" w14:textId="549E9A9A" w:rsidR="004327FD" w:rsidRPr="009C74AD" w:rsidRDefault="004327FD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Описание проверки</w:t>
            </w:r>
          </w:p>
        </w:tc>
        <w:tc>
          <w:tcPr>
            <w:tcW w:w="2407" w:type="dxa"/>
          </w:tcPr>
          <w:p w14:paraId="2F90AE70" w14:textId="5E4785F0" w:rsidR="004327FD" w:rsidRPr="009C74AD" w:rsidRDefault="004327FD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Ожидаемый результат</w:t>
            </w:r>
          </w:p>
        </w:tc>
        <w:tc>
          <w:tcPr>
            <w:tcW w:w="2407" w:type="dxa"/>
          </w:tcPr>
          <w:p w14:paraId="5C80BA67" w14:textId="10B6B141" w:rsidR="004327FD" w:rsidRPr="009C74AD" w:rsidRDefault="004327FD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Статус проверки</w:t>
            </w:r>
          </w:p>
        </w:tc>
      </w:tr>
      <w:tr w:rsidR="004327FD" w:rsidRPr="009C74AD" w14:paraId="2FE5FF36" w14:textId="77777777" w:rsidTr="004327FD">
        <w:tc>
          <w:tcPr>
            <w:tcW w:w="2407" w:type="dxa"/>
          </w:tcPr>
          <w:p w14:paraId="1C00F1D3" w14:textId="1FC6523B" w:rsidR="004327FD" w:rsidRPr="009C74AD" w:rsidRDefault="00677F97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Модуль авторизации</w:t>
            </w:r>
          </w:p>
        </w:tc>
        <w:tc>
          <w:tcPr>
            <w:tcW w:w="2407" w:type="dxa"/>
          </w:tcPr>
          <w:p w14:paraId="6B49FCB9" w14:textId="27E2D0F1" w:rsidR="004327FD" w:rsidRPr="009C74AD" w:rsidRDefault="00677F97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 xml:space="preserve">Ввод неверного </w:t>
            </w:r>
            <w:proofErr w:type="spellStart"/>
            <w:r w:rsidRPr="009C74AD">
              <w:rPr>
                <w:rFonts w:ascii="Times New Roman" w:hAnsi="Times New Roman"/>
                <w:lang w:eastAsia="x-none"/>
              </w:rPr>
              <w:t>Telegram</w:t>
            </w:r>
            <w:proofErr w:type="spellEnd"/>
            <w:r w:rsidRPr="009C74AD">
              <w:rPr>
                <w:rFonts w:ascii="Times New Roman" w:hAnsi="Times New Roman"/>
                <w:lang w:eastAsia="x-none"/>
              </w:rPr>
              <w:t xml:space="preserve"> ID</w:t>
            </w:r>
          </w:p>
        </w:tc>
        <w:tc>
          <w:tcPr>
            <w:tcW w:w="2407" w:type="dxa"/>
          </w:tcPr>
          <w:p w14:paraId="10713394" w14:textId="5B19E6B4" w:rsidR="004327FD" w:rsidRPr="009C74AD" w:rsidRDefault="00677F97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Вывод ошибки</w:t>
            </w:r>
          </w:p>
        </w:tc>
        <w:tc>
          <w:tcPr>
            <w:tcW w:w="2407" w:type="dxa"/>
          </w:tcPr>
          <w:p w14:paraId="61D47DAB" w14:textId="1D0FB562" w:rsidR="004327FD" w:rsidRPr="009C74AD" w:rsidRDefault="00677F97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Успешно</w:t>
            </w:r>
          </w:p>
        </w:tc>
      </w:tr>
      <w:tr w:rsidR="004327FD" w:rsidRPr="009C74AD" w14:paraId="5FA84279" w14:textId="77777777" w:rsidTr="004327FD">
        <w:tc>
          <w:tcPr>
            <w:tcW w:w="2407" w:type="dxa"/>
          </w:tcPr>
          <w:p w14:paraId="257C7849" w14:textId="189C07F2" w:rsidR="004327FD" w:rsidRPr="009C74AD" w:rsidRDefault="00677F97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Форма создания абитуриента</w:t>
            </w:r>
          </w:p>
        </w:tc>
        <w:tc>
          <w:tcPr>
            <w:tcW w:w="2407" w:type="dxa"/>
          </w:tcPr>
          <w:p w14:paraId="331F4ECE" w14:textId="389912BB" w:rsidR="004327FD" w:rsidRPr="009C74AD" w:rsidRDefault="00677F97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Заполнить верно поля и нажать “Создать”</w:t>
            </w:r>
          </w:p>
        </w:tc>
        <w:tc>
          <w:tcPr>
            <w:tcW w:w="2407" w:type="dxa"/>
          </w:tcPr>
          <w:p w14:paraId="531EF6D9" w14:textId="6E339477" w:rsidR="004327FD" w:rsidRPr="009C74AD" w:rsidRDefault="00677F97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Вывод уведомления о создании нового абитуриента и переадресация на страницу редактирования</w:t>
            </w:r>
          </w:p>
        </w:tc>
        <w:tc>
          <w:tcPr>
            <w:tcW w:w="2407" w:type="dxa"/>
          </w:tcPr>
          <w:p w14:paraId="65F0BDA5" w14:textId="4540D522" w:rsidR="004327FD" w:rsidRPr="009C74AD" w:rsidRDefault="00677F97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Успешно</w:t>
            </w:r>
          </w:p>
        </w:tc>
      </w:tr>
      <w:tr w:rsidR="00677F97" w:rsidRPr="009C74AD" w14:paraId="2F1AA9BF" w14:textId="77777777" w:rsidTr="004327FD">
        <w:tc>
          <w:tcPr>
            <w:tcW w:w="2407" w:type="dxa"/>
          </w:tcPr>
          <w:p w14:paraId="3E381519" w14:textId="6FAAAC73" w:rsidR="00677F97" w:rsidRPr="009C74AD" w:rsidRDefault="00677F97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Форма редактирования абитуриента</w:t>
            </w:r>
          </w:p>
        </w:tc>
        <w:tc>
          <w:tcPr>
            <w:tcW w:w="2407" w:type="dxa"/>
          </w:tcPr>
          <w:p w14:paraId="088E32BB" w14:textId="7FFAC7FC" w:rsidR="00677F97" w:rsidRPr="009C74AD" w:rsidRDefault="00677F97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Заполнить оставшиеся поля и нажать “Сохранить изменения”</w:t>
            </w:r>
          </w:p>
        </w:tc>
        <w:tc>
          <w:tcPr>
            <w:tcW w:w="2407" w:type="dxa"/>
          </w:tcPr>
          <w:p w14:paraId="523CF0D2" w14:textId="286FDDE2" w:rsidR="00677F97" w:rsidRPr="009C74AD" w:rsidRDefault="002D04A2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Вывод уведомления об успешных правках абитуриента и переадресация на страницу с основной таблицей</w:t>
            </w:r>
          </w:p>
        </w:tc>
        <w:tc>
          <w:tcPr>
            <w:tcW w:w="2407" w:type="dxa"/>
          </w:tcPr>
          <w:p w14:paraId="06EF8DAC" w14:textId="3EBA7363" w:rsidR="00677F97" w:rsidRPr="009C74AD" w:rsidRDefault="002D04A2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Успешно</w:t>
            </w:r>
          </w:p>
        </w:tc>
      </w:tr>
      <w:tr w:rsidR="002D04A2" w:rsidRPr="009C74AD" w14:paraId="3DEB67AE" w14:textId="77777777" w:rsidTr="004327FD">
        <w:tc>
          <w:tcPr>
            <w:tcW w:w="2407" w:type="dxa"/>
          </w:tcPr>
          <w:p w14:paraId="75833FF1" w14:textId="406E473E" w:rsidR="002D04A2" w:rsidRPr="009C74AD" w:rsidRDefault="002D04A2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Модуль поиска</w:t>
            </w:r>
          </w:p>
        </w:tc>
        <w:tc>
          <w:tcPr>
            <w:tcW w:w="2407" w:type="dxa"/>
          </w:tcPr>
          <w:p w14:paraId="4738FD28" w14:textId="1A983261" w:rsidR="002D04A2" w:rsidRPr="009C74AD" w:rsidRDefault="002D04A2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Поиск по фамилии</w:t>
            </w:r>
          </w:p>
        </w:tc>
        <w:tc>
          <w:tcPr>
            <w:tcW w:w="2407" w:type="dxa"/>
          </w:tcPr>
          <w:p w14:paraId="7054C411" w14:textId="5608865C" w:rsidR="002D04A2" w:rsidRPr="009C74AD" w:rsidRDefault="002D04A2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Вывод нужного нам абитуриента</w:t>
            </w:r>
          </w:p>
        </w:tc>
        <w:tc>
          <w:tcPr>
            <w:tcW w:w="2407" w:type="dxa"/>
          </w:tcPr>
          <w:p w14:paraId="7EF2A686" w14:textId="66187386" w:rsidR="002D04A2" w:rsidRPr="009C74AD" w:rsidRDefault="002D04A2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Успешно</w:t>
            </w:r>
          </w:p>
        </w:tc>
      </w:tr>
      <w:tr w:rsidR="002D04A2" w:rsidRPr="009C74AD" w14:paraId="26ED13C9" w14:textId="77777777" w:rsidTr="004327FD">
        <w:tc>
          <w:tcPr>
            <w:tcW w:w="2407" w:type="dxa"/>
          </w:tcPr>
          <w:p w14:paraId="33CB5684" w14:textId="4506EF65" w:rsidR="002D04A2" w:rsidRPr="009C74AD" w:rsidRDefault="002D04A2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Удаление записи</w:t>
            </w:r>
          </w:p>
        </w:tc>
        <w:tc>
          <w:tcPr>
            <w:tcW w:w="2407" w:type="dxa"/>
          </w:tcPr>
          <w:p w14:paraId="1AC2E03F" w14:textId="5B9107B2" w:rsidR="002D04A2" w:rsidRPr="009C74AD" w:rsidRDefault="002D04A2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Удаление записи из интерфейса</w:t>
            </w:r>
          </w:p>
        </w:tc>
        <w:tc>
          <w:tcPr>
            <w:tcW w:w="2407" w:type="dxa"/>
          </w:tcPr>
          <w:p w14:paraId="41217FA4" w14:textId="612CA3FF" w:rsidR="002D04A2" w:rsidRPr="009C74AD" w:rsidRDefault="002D04A2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Запись исчезает из таблицы в базе данных.</w:t>
            </w:r>
          </w:p>
        </w:tc>
        <w:tc>
          <w:tcPr>
            <w:tcW w:w="2407" w:type="dxa"/>
          </w:tcPr>
          <w:p w14:paraId="3D2A9D9B" w14:textId="193D7D53" w:rsidR="002D04A2" w:rsidRPr="009C74AD" w:rsidRDefault="002D04A2" w:rsidP="00043A5E">
            <w:pPr>
              <w:spacing w:after="0"/>
              <w:ind w:firstLine="0"/>
              <w:jc w:val="left"/>
              <w:rPr>
                <w:rFonts w:ascii="Times New Roman" w:hAnsi="Times New Roman"/>
                <w:lang w:eastAsia="x-none"/>
              </w:rPr>
            </w:pPr>
            <w:r w:rsidRPr="009C74AD">
              <w:rPr>
                <w:rFonts w:ascii="Times New Roman" w:hAnsi="Times New Roman"/>
                <w:lang w:eastAsia="x-none"/>
              </w:rPr>
              <w:t>Успешно</w:t>
            </w:r>
          </w:p>
        </w:tc>
      </w:tr>
    </w:tbl>
    <w:p w14:paraId="1F0E6C18" w14:textId="77777777" w:rsidR="004327FD" w:rsidRPr="009C74AD" w:rsidRDefault="004327FD" w:rsidP="00043A5E">
      <w:pPr>
        <w:spacing w:after="0"/>
        <w:rPr>
          <w:lang w:eastAsia="x-none"/>
        </w:rPr>
      </w:pPr>
    </w:p>
    <w:p w14:paraId="75084BEC" w14:textId="2F2A6515" w:rsidR="00627851" w:rsidRDefault="00C7226C" w:rsidP="00043A5E">
      <w:pPr>
        <w:spacing w:after="0"/>
        <w:ind w:firstLine="0"/>
        <w:rPr>
          <w:szCs w:val="28"/>
        </w:rPr>
      </w:pPr>
      <w:r w:rsidRPr="009C74AD">
        <w:rPr>
          <w:szCs w:val="28"/>
        </w:rPr>
        <w:br w:type="page"/>
      </w:r>
    </w:p>
    <w:p w14:paraId="26AA8E0C" w14:textId="0EB5BBAE" w:rsidR="000C6BCF" w:rsidRPr="009C74AD" w:rsidRDefault="000C6BCF" w:rsidP="00043A5E">
      <w:pPr>
        <w:pStyle w:val="10"/>
        <w:numPr>
          <w:ilvl w:val="0"/>
          <w:numId w:val="41"/>
        </w:numPr>
        <w:spacing w:after="0"/>
        <w:rPr>
          <w:b/>
          <w:bCs/>
          <w:szCs w:val="28"/>
          <w:lang w:val="ru-RU"/>
        </w:rPr>
      </w:pPr>
      <w:bookmarkStart w:id="41" w:name="_Toc228829595"/>
      <w:r>
        <w:rPr>
          <w:b/>
          <w:bCs/>
          <w:szCs w:val="28"/>
          <w:lang w:val="ru-RU"/>
        </w:rPr>
        <w:lastRenderedPageBreak/>
        <w:t>Экономическая часть</w:t>
      </w:r>
      <w:bookmarkEnd w:id="41"/>
    </w:p>
    <w:p w14:paraId="0874B50B" w14:textId="4688E42D" w:rsidR="000C6BCF" w:rsidRDefault="00627851" w:rsidP="00043A5E">
      <w:pPr>
        <w:spacing w:after="0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196130EE" w14:textId="2921A1CA" w:rsidR="000C6BCF" w:rsidRPr="000C6BCF" w:rsidRDefault="000C6BCF" w:rsidP="00043A5E">
      <w:pPr>
        <w:pStyle w:val="af3"/>
        <w:numPr>
          <w:ilvl w:val="0"/>
          <w:numId w:val="41"/>
        </w:numPr>
        <w:spacing w:after="0"/>
        <w:jc w:val="left"/>
        <w:outlineLvl w:val="0"/>
        <w:rPr>
          <w:rFonts w:ascii="Times New Roman" w:hAnsi="Times New Roman"/>
          <w:b/>
          <w:bCs/>
          <w:sz w:val="28"/>
          <w:szCs w:val="28"/>
        </w:rPr>
      </w:pPr>
      <w:bookmarkStart w:id="42" w:name="_Toc228829596"/>
      <w:r w:rsidRPr="000C6BCF">
        <w:rPr>
          <w:rFonts w:ascii="Times New Roman" w:hAnsi="Times New Roman"/>
          <w:b/>
          <w:bCs/>
          <w:sz w:val="28"/>
          <w:szCs w:val="28"/>
        </w:rPr>
        <w:lastRenderedPageBreak/>
        <w:t>Охрана труда</w:t>
      </w:r>
      <w:bookmarkEnd w:id="42"/>
    </w:p>
    <w:p w14:paraId="3C240379" w14:textId="77777777" w:rsidR="000C6BCF" w:rsidRPr="000C6BCF" w:rsidRDefault="000C6BCF" w:rsidP="00043A5E">
      <w:pPr>
        <w:spacing w:after="0"/>
        <w:ind w:firstLine="0"/>
        <w:jc w:val="left"/>
        <w:rPr>
          <w:szCs w:val="28"/>
        </w:rPr>
      </w:pPr>
    </w:p>
    <w:p w14:paraId="16D2C709" w14:textId="1B3460F8" w:rsidR="00C7226C" w:rsidRPr="009C74AD" w:rsidRDefault="000C6BCF" w:rsidP="00043A5E">
      <w:pPr>
        <w:spacing w:after="0"/>
        <w:ind w:firstLine="0"/>
        <w:jc w:val="left"/>
        <w:rPr>
          <w:szCs w:val="28"/>
        </w:rPr>
      </w:pPr>
      <w:r w:rsidRPr="000C6BCF">
        <w:rPr>
          <w:szCs w:val="28"/>
        </w:rPr>
        <w:br w:type="page"/>
      </w:r>
    </w:p>
    <w:p w14:paraId="5D6C2C46" w14:textId="2FE29DA5" w:rsidR="002A6509" w:rsidRPr="00627851" w:rsidRDefault="002A6509" w:rsidP="00043A5E">
      <w:pPr>
        <w:pStyle w:val="10"/>
        <w:spacing w:after="0"/>
        <w:ind w:firstLine="851"/>
        <w:rPr>
          <w:lang w:val="ru-RU"/>
        </w:rPr>
      </w:pPr>
      <w:bookmarkStart w:id="43" w:name="_Toc227332568"/>
      <w:bookmarkStart w:id="44" w:name="_Toc227332827"/>
      <w:bookmarkStart w:id="45" w:name="_Toc228829597"/>
      <w:r w:rsidRPr="009C74AD">
        <w:rPr>
          <w:lang w:val="ru-RU"/>
        </w:rPr>
        <w:lastRenderedPageBreak/>
        <w:t>ЗАКЛЮЧЕНИЕ</w:t>
      </w:r>
      <w:bookmarkEnd w:id="43"/>
      <w:bookmarkEnd w:id="44"/>
      <w:bookmarkEnd w:id="45"/>
    </w:p>
    <w:p w14:paraId="598DEE42" w14:textId="77777777" w:rsidR="00D426FE" w:rsidRPr="00627851" w:rsidRDefault="00D426FE" w:rsidP="00043A5E">
      <w:pPr>
        <w:spacing w:after="0"/>
        <w:rPr>
          <w:lang w:eastAsia="x-none"/>
        </w:rPr>
      </w:pPr>
    </w:p>
    <w:p w14:paraId="7561BEAA" w14:textId="77777777" w:rsidR="002A6509" w:rsidRPr="009C74AD" w:rsidRDefault="002A6509" w:rsidP="00043A5E">
      <w:pPr>
        <w:spacing w:after="0"/>
        <w:rPr>
          <w:szCs w:val="20"/>
          <w:lang w:eastAsia="x-none"/>
        </w:rPr>
      </w:pPr>
      <w:r w:rsidRPr="009C74AD">
        <w:br w:type="page"/>
      </w:r>
    </w:p>
    <w:p w14:paraId="41DC789E" w14:textId="7E4D73D4" w:rsidR="002A6509" w:rsidRPr="009C74AD" w:rsidRDefault="002A6509" w:rsidP="00043A5E">
      <w:pPr>
        <w:pStyle w:val="10"/>
        <w:spacing w:after="0"/>
        <w:ind w:firstLine="851"/>
        <w:rPr>
          <w:lang w:val="ru-RU"/>
        </w:rPr>
      </w:pPr>
      <w:bookmarkStart w:id="46" w:name="_Toc227332569"/>
      <w:bookmarkStart w:id="47" w:name="_Toc227332828"/>
      <w:bookmarkStart w:id="48" w:name="_Toc228829598"/>
      <w:r w:rsidRPr="009C74AD">
        <w:rPr>
          <w:lang w:val="ru-RU"/>
        </w:rPr>
        <w:lastRenderedPageBreak/>
        <w:t>СПИСОК ИСПОЛЬЗОВАННЫХ ЛИТЕРАТУР</w:t>
      </w:r>
      <w:bookmarkEnd w:id="46"/>
      <w:bookmarkEnd w:id="47"/>
      <w:bookmarkEnd w:id="48"/>
    </w:p>
    <w:p w14:paraId="7C617BBB" w14:textId="77777777" w:rsidR="002A6509" w:rsidRPr="009C74AD" w:rsidRDefault="002A6509" w:rsidP="00043A5E">
      <w:pPr>
        <w:spacing w:after="0"/>
        <w:rPr>
          <w:szCs w:val="20"/>
          <w:lang w:eastAsia="x-none"/>
        </w:rPr>
      </w:pPr>
      <w:r w:rsidRPr="009C74AD">
        <w:br w:type="page"/>
      </w:r>
    </w:p>
    <w:p w14:paraId="7BC7CBF1" w14:textId="6705CD54" w:rsidR="00B44CA7" w:rsidRPr="00237FC5" w:rsidRDefault="002A6509" w:rsidP="00043A5E">
      <w:pPr>
        <w:pStyle w:val="10"/>
        <w:spacing w:after="0"/>
        <w:ind w:firstLine="851"/>
        <w:rPr>
          <w:szCs w:val="28"/>
          <w:lang w:val="ru-RU"/>
        </w:rPr>
      </w:pPr>
      <w:bookmarkStart w:id="49" w:name="_Toc227332570"/>
      <w:bookmarkStart w:id="50" w:name="_Toc227332829"/>
      <w:bookmarkStart w:id="51" w:name="_Toc228829599"/>
      <w:r w:rsidRPr="00237FC5">
        <w:rPr>
          <w:szCs w:val="28"/>
          <w:lang w:val="ru-RU"/>
        </w:rPr>
        <w:lastRenderedPageBreak/>
        <w:t>ПРИЛОЖЕНИ</w:t>
      </w:r>
      <w:bookmarkEnd w:id="49"/>
      <w:bookmarkEnd w:id="50"/>
      <w:r w:rsidR="00997484">
        <w:rPr>
          <w:szCs w:val="28"/>
          <w:lang w:val="ru-RU"/>
        </w:rPr>
        <w:t>Е</w:t>
      </w:r>
      <w:r w:rsidRPr="00237FC5">
        <w:rPr>
          <w:szCs w:val="28"/>
          <w:lang w:val="ru-RU"/>
        </w:rPr>
        <w:t xml:space="preserve"> </w:t>
      </w:r>
      <w:r w:rsidR="00E236A6" w:rsidRPr="00237FC5">
        <w:rPr>
          <w:szCs w:val="28"/>
          <w:lang w:val="ru-RU"/>
        </w:rPr>
        <w:t>А</w:t>
      </w:r>
      <w:r w:rsidR="0028065F" w:rsidRPr="00237FC5">
        <w:rPr>
          <w:szCs w:val="28"/>
          <w:lang w:val="ru-RU"/>
        </w:rPr>
        <w:t>: Исходный код серверной части (</w:t>
      </w:r>
      <w:r w:rsidR="0028065F" w:rsidRPr="00237FC5">
        <w:rPr>
          <w:szCs w:val="28"/>
          <w:lang w:val="en-US"/>
        </w:rPr>
        <w:t>Backend</w:t>
      </w:r>
      <w:r w:rsidR="0028065F" w:rsidRPr="00237FC5">
        <w:rPr>
          <w:szCs w:val="28"/>
          <w:lang w:val="ru-RU"/>
        </w:rPr>
        <w:t>)</w:t>
      </w:r>
      <w:bookmarkEnd w:id="51"/>
    </w:p>
    <w:p w14:paraId="0687AA40" w14:textId="76CC2B87" w:rsidR="00237FC5" w:rsidRDefault="00237FC5" w:rsidP="00043A5E">
      <w:pPr>
        <w:pStyle w:val="af3"/>
        <w:numPr>
          <w:ilvl w:val="0"/>
          <w:numId w:val="46"/>
        </w:numPr>
        <w:spacing w:after="0"/>
        <w:rPr>
          <w:rFonts w:ascii="Times New Roman" w:hAnsi="Times New Roman"/>
          <w:sz w:val="28"/>
          <w:szCs w:val="28"/>
          <w:lang w:val="en-US" w:eastAsia="x-none"/>
        </w:rPr>
      </w:pPr>
      <w:r w:rsidRPr="00237FC5">
        <w:rPr>
          <w:rFonts w:ascii="Times New Roman" w:hAnsi="Times New Roman"/>
          <w:sz w:val="28"/>
          <w:szCs w:val="28"/>
          <w:lang w:eastAsia="x-none"/>
        </w:rPr>
        <w:t>Модели данных (</w:t>
      </w:r>
      <w:proofErr w:type="spellStart"/>
      <w:r w:rsidRPr="00237FC5">
        <w:rPr>
          <w:rFonts w:ascii="Times New Roman" w:hAnsi="Times New Roman"/>
          <w:sz w:val="28"/>
          <w:szCs w:val="28"/>
          <w:lang w:val="en-US" w:eastAsia="x-none"/>
        </w:rPr>
        <w:t>Sequelize</w:t>
      </w:r>
      <w:proofErr w:type="spellEnd"/>
      <w:r w:rsidRPr="00237FC5">
        <w:rPr>
          <w:rFonts w:ascii="Times New Roman" w:hAnsi="Times New Roman"/>
          <w:sz w:val="28"/>
          <w:szCs w:val="28"/>
          <w:lang w:eastAsia="x-none"/>
        </w:rPr>
        <w:t>)</w:t>
      </w:r>
      <w:r w:rsidRPr="00237FC5">
        <w:rPr>
          <w:rFonts w:ascii="Times New Roman" w:hAnsi="Times New Roman"/>
          <w:sz w:val="28"/>
          <w:szCs w:val="28"/>
          <w:lang w:val="en-US" w:eastAsia="x-none"/>
        </w:rPr>
        <w:t>:</w:t>
      </w:r>
    </w:p>
    <w:p w14:paraId="4568E171" w14:textId="0A6A1606" w:rsidR="00237FC5" w:rsidRPr="00F20DCA" w:rsidRDefault="00DE424D" w:rsidP="00043A5E">
      <w:pPr>
        <w:spacing w:after="0"/>
        <w:ind w:left="851" w:firstLine="0"/>
        <w:rPr>
          <w:szCs w:val="28"/>
          <w:lang w:eastAsia="x-none"/>
        </w:rPr>
      </w:pPr>
      <w:r>
        <w:rPr>
          <w:szCs w:val="28"/>
          <w:lang w:eastAsia="x-none"/>
        </w:rPr>
        <w:t>Листинг</w:t>
      </w:r>
      <w:r w:rsidRPr="00F20DCA">
        <w:rPr>
          <w:szCs w:val="28"/>
          <w:lang w:eastAsia="x-none"/>
        </w:rPr>
        <w:t xml:space="preserve"> </w:t>
      </w:r>
      <w:r>
        <w:rPr>
          <w:szCs w:val="28"/>
          <w:lang w:val="en-US" w:eastAsia="x-none"/>
        </w:rPr>
        <w:t>A</w:t>
      </w:r>
      <w:r w:rsidRPr="00F20DCA">
        <w:rPr>
          <w:szCs w:val="28"/>
          <w:lang w:eastAsia="x-none"/>
        </w:rPr>
        <w:t xml:space="preserve">.1 – </w:t>
      </w:r>
      <w:r>
        <w:rPr>
          <w:szCs w:val="28"/>
          <w:lang w:eastAsia="x-none"/>
        </w:rPr>
        <w:t>Описание</w:t>
      </w:r>
      <w:r w:rsidRPr="00F20DCA">
        <w:rPr>
          <w:szCs w:val="28"/>
          <w:lang w:eastAsia="x-none"/>
        </w:rPr>
        <w:t xml:space="preserve"> </w:t>
      </w:r>
      <w:r>
        <w:rPr>
          <w:szCs w:val="28"/>
          <w:lang w:eastAsia="x-none"/>
        </w:rPr>
        <w:t>модели</w:t>
      </w:r>
      <w:r w:rsidRPr="00F20DCA">
        <w:rPr>
          <w:szCs w:val="28"/>
          <w:lang w:eastAsia="x-none"/>
        </w:rPr>
        <w:t xml:space="preserve"> </w:t>
      </w:r>
      <w:r>
        <w:rPr>
          <w:szCs w:val="28"/>
          <w:lang w:eastAsia="x-none"/>
        </w:rPr>
        <w:t>абитуриента</w:t>
      </w:r>
      <w:r w:rsidRPr="00F20DCA">
        <w:rPr>
          <w:szCs w:val="28"/>
          <w:lang w:eastAsia="x-none"/>
        </w:rPr>
        <w:t xml:space="preserve"> (</w:t>
      </w:r>
      <w:r>
        <w:rPr>
          <w:szCs w:val="28"/>
          <w:lang w:val="en-US" w:eastAsia="x-none"/>
        </w:rPr>
        <w:t>models</w:t>
      </w:r>
      <w:r w:rsidRPr="00F20DCA">
        <w:rPr>
          <w:szCs w:val="28"/>
          <w:lang w:eastAsia="x-none"/>
        </w:rPr>
        <w:t>/</w:t>
      </w:r>
      <w:r>
        <w:rPr>
          <w:szCs w:val="28"/>
          <w:lang w:val="en-US" w:eastAsia="x-none"/>
        </w:rPr>
        <w:t>Applicant</w:t>
      </w:r>
      <w:r w:rsidRPr="00F20DCA">
        <w:rPr>
          <w:szCs w:val="28"/>
          <w:lang w:eastAsia="x-none"/>
        </w:rPr>
        <w:t>.</w:t>
      </w:r>
      <w:proofErr w:type="spellStart"/>
      <w:r>
        <w:rPr>
          <w:szCs w:val="28"/>
          <w:lang w:val="en-US" w:eastAsia="x-none"/>
        </w:rPr>
        <w:t>js</w:t>
      </w:r>
      <w:proofErr w:type="spellEnd"/>
      <w:r w:rsidRPr="00F20DCA">
        <w:rPr>
          <w:szCs w:val="28"/>
          <w:lang w:eastAsia="x-none"/>
        </w:rPr>
        <w:t>)</w:t>
      </w:r>
    </w:p>
    <w:p w14:paraId="681758DF" w14:textId="77777777" w:rsidR="00237FC5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proofErr w:type="spellStart"/>
      <w:proofErr w:type="gramStart"/>
      <w:r w:rsidRPr="001427F7">
        <w:rPr>
          <w:rFonts w:ascii="JetBrains Mono" w:hAnsi="JetBrains Mono" w:cs="JetBrains Mono"/>
          <w:color w:val="7AA89F"/>
          <w:sz w:val="24"/>
          <w:lang w:val="en-US"/>
        </w:rPr>
        <w:t>module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1427F7">
        <w:rPr>
          <w:rFonts w:ascii="JetBrains Mono" w:hAnsi="JetBrains Mono" w:cs="JetBrains Mono"/>
          <w:color w:val="7AA89F"/>
          <w:sz w:val="24"/>
          <w:lang w:val="en-US"/>
        </w:rPr>
        <w:t>exports</w:t>
      </w:r>
      <w:proofErr w:type="spellEnd"/>
      <w:proofErr w:type="gramEnd"/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r w:rsidRPr="001427F7">
        <w:rPr>
          <w:rFonts w:ascii="JetBrains Mono" w:hAnsi="JetBrains Mono" w:cs="JetBrains Mono"/>
          <w:color w:val="E6C384"/>
          <w:sz w:val="24"/>
          <w:lang w:val="en-US"/>
        </w:rPr>
        <w:t>sequelize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E6C384"/>
          <w:sz w:val="24"/>
          <w:lang w:val="en-US"/>
        </w:rPr>
        <w:t>DataTypes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62B95BDF" w14:textId="77777777" w:rsidR="00237FC5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9CABCA"/>
          <w:sz w:val="24"/>
          <w:lang w:val="en-US"/>
        </w:rPr>
      </w:pP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1427F7">
        <w:rPr>
          <w:rFonts w:ascii="JetBrains Mono" w:hAnsi="JetBrains Mono" w:cs="JetBrains Mono"/>
          <w:b/>
          <w:bCs/>
          <w:color w:val="957FB8"/>
          <w:sz w:val="24"/>
          <w:lang w:val="en-US"/>
        </w:rPr>
        <w:t>return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1427F7">
        <w:rPr>
          <w:rFonts w:ascii="JetBrains Mono" w:hAnsi="JetBrains Mono" w:cs="JetBrains Mono"/>
          <w:color w:val="DCD7BA"/>
          <w:sz w:val="24"/>
          <w:lang w:val="en-US"/>
        </w:rPr>
        <w:t>sequelize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1427F7">
        <w:rPr>
          <w:rFonts w:ascii="JetBrains Mono" w:hAnsi="JetBrains Mono" w:cs="JetBrains Mono"/>
          <w:color w:val="7E9CD8"/>
          <w:sz w:val="24"/>
          <w:lang w:val="en-US"/>
        </w:rPr>
        <w:t>define</w:t>
      </w:r>
      <w:proofErr w:type="spellEnd"/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1427F7">
        <w:rPr>
          <w:rFonts w:ascii="JetBrains Mono" w:hAnsi="JetBrains Mono" w:cs="JetBrains Mono"/>
          <w:color w:val="98BB6C"/>
          <w:sz w:val="24"/>
          <w:lang w:val="en-US"/>
        </w:rPr>
        <w:t>'Applicant</w:t>
      </w:r>
      <w:proofErr w:type="gramStart"/>
      <w:r w:rsidRPr="001427F7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7C065353" w14:textId="77777777" w:rsidR="00237FC5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1427F7">
        <w:rPr>
          <w:rFonts w:ascii="JetBrains Mono" w:hAnsi="JetBrains Mono" w:cs="JetBrains Mono"/>
          <w:color w:val="9CABCA"/>
          <w:sz w:val="24"/>
          <w:lang w:val="en-US"/>
        </w:rPr>
        <w:tab/>
        <w:t xml:space="preserve">// </w:t>
      </w:r>
      <w:r w:rsidRPr="001427F7">
        <w:rPr>
          <w:rFonts w:ascii="JetBrains Mono" w:hAnsi="JetBrains Mono" w:cs="JetBrains Mono"/>
          <w:color w:val="9CABCA"/>
          <w:sz w:val="24"/>
        </w:rPr>
        <w:t>Уникальный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CABCA"/>
          <w:sz w:val="24"/>
        </w:rPr>
        <w:t>номер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CABCA"/>
          <w:sz w:val="24"/>
        </w:rPr>
        <w:t>абитуриента</w:t>
      </w:r>
    </w:p>
    <w:p w14:paraId="19B784C6" w14:textId="77777777" w:rsidR="00237FC5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9CABCA"/>
          <w:sz w:val="24"/>
          <w:lang w:val="en-US"/>
        </w:rPr>
      </w:pP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proofErr w:type="spellStart"/>
      <w:r w:rsidRPr="001427F7">
        <w:rPr>
          <w:rFonts w:ascii="JetBrains Mono" w:hAnsi="JetBrains Mono" w:cs="JetBrains Mono"/>
          <w:color w:val="E6C384"/>
          <w:sz w:val="24"/>
          <w:lang w:val="en-US"/>
        </w:rPr>
        <w:t>iin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1427F7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E6C384"/>
          <w:sz w:val="24"/>
          <w:lang w:val="en-US"/>
        </w:rPr>
        <w:t>type</w:t>
      </w:r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DCD7BA"/>
          <w:sz w:val="24"/>
          <w:lang w:val="en-US"/>
        </w:rPr>
        <w:t>DataTypes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>STRING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E6C384"/>
          <w:sz w:val="24"/>
          <w:lang w:val="en-US"/>
        </w:rPr>
        <w:t>allowNull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FFA066"/>
          <w:sz w:val="24"/>
          <w:lang w:val="en-US"/>
        </w:rPr>
        <w:t>false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E6C384"/>
          <w:sz w:val="24"/>
          <w:lang w:val="en-US"/>
        </w:rPr>
        <w:t>unique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1427F7">
        <w:rPr>
          <w:rFonts w:ascii="JetBrains Mono" w:hAnsi="JetBrains Mono" w:cs="JetBrains Mono"/>
          <w:color w:val="FFA066"/>
          <w:sz w:val="24"/>
          <w:lang w:val="en-US"/>
        </w:rPr>
        <w:t>true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06D6FE1" w14:textId="77777777" w:rsidR="00237FC5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1427F7">
        <w:rPr>
          <w:rFonts w:ascii="JetBrains Mono" w:hAnsi="JetBrains Mono" w:cs="JetBrains Mono"/>
          <w:color w:val="9CABCA"/>
          <w:sz w:val="24"/>
          <w:lang w:val="en-US"/>
        </w:rPr>
        <w:tab/>
        <w:t xml:space="preserve">// </w:t>
      </w:r>
      <w:r w:rsidRPr="001427F7">
        <w:rPr>
          <w:rFonts w:ascii="JetBrains Mono" w:hAnsi="JetBrains Mono" w:cs="JetBrains Mono"/>
          <w:color w:val="9CABCA"/>
          <w:sz w:val="24"/>
        </w:rPr>
        <w:t>ФИО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CABCA"/>
          <w:sz w:val="24"/>
        </w:rPr>
        <w:t>абитуриента</w:t>
      </w:r>
    </w:p>
    <w:p w14:paraId="7169DD4E" w14:textId="77777777" w:rsidR="00237FC5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proofErr w:type="spellStart"/>
      <w:r w:rsidRPr="001427F7">
        <w:rPr>
          <w:rFonts w:ascii="JetBrains Mono" w:hAnsi="JetBrains Mono" w:cs="JetBrains Mono"/>
          <w:color w:val="E6C384"/>
          <w:sz w:val="24"/>
          <w:lang w:val="en-US"/>
        </w:rPr>
        <w:t>lastName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1427F7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E6C384"/>
          <w:sz w:val="24"/>
          <w:lang w:val="en-US"/>
        </w:rPr>
        <w:t>type</w:t>
      </w:r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DCD7BA"/>
          <w:sz w:val="24"/>
          <w:lang w:val="en-US"/>
        </w:rPr>
        <w:t>DataTypes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>STRING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E6C384"/>
          <w:sz w:val="24"/>
          <w:lang w:val="en-US"/>
        </w:rPr>
        <w:t>allowNull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1427F7">
        <w:rPr>
          <w:rFonts w:ascii="JetBrains Mono" w:hAnsi="JetBrains Mono" w:cs="JetBrains Mono"/>
          <w:color w:val="FFA066"/>
          <w:sz w:val="24"/>
          <w:lang w:val="en-US"/>
        </w:rPr>
        <w:t>false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055BFFFC" w14:textId="77777777" w:rsidR="00237FC5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proofErr w:type="spellStart"/>
      <w:r w:rsidRPr="001427F7">
        <w:rPr>
          <w:rFonts w:ascii="JetBrains Mono" w:hAnsi="JetBrains Mono" w:cs="JetBrains Mono"/>
          <w:color w:val="E6C384"/>
          <w:sz w:val="24"/>
          <w:lang w:val="en-US"/>
        </w:rPr>
        <w:t>firstName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1427F7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E6C384"/>
          <w:sz w:val="24"/>
          <w:lang w:val="en-US"/>
        </w:rPr>
        <w:t>type</w:t>
      </w:r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DCD7BA"/>
          <w:sz w:val="24"/>
          <w:lang w:val="en-US"/>
        </w:rPr>
        <w:t>DataTypes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>STRING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E6C384"/>
          <w:sz w:val="24"/>
          <w:lang w:val="en-US"/>
        </w:rPr>
        <w:t>allowNull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1427F7">
        <w:rPr>
          <w:rFonts w:ascii="JetBrains Mono" w:hAnsi="JetBrains Mono" w:cs="JetBrains Mono"/>
          <w:color w:val="FFA066"/>
          <w:sz w:val="24"/>
          <w:lang w:val="en-US"/>
        </w:rPr>
        <w:t>false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57829C2" w14:textId="77777777" w:rsidR="00237FC5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9CABCA"/>
          <w:sz w:val="24"/>
          <w:lang w:val="en-US"/>
        </w:rPr>
      </w:pP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proofErr w:type="spellStart"/>
      <w:r w:rsidRPr="001427F7">
        <w:rPr>
          <w:rFonts w:ascii="JetBrains Mono" w:hAnsi="JetBrains Mono" w:cs="JetBrains Mono"/>
          <w:color w:val="E6C384"/>
          <w:sz w:val="24"/>
          <w:lang w:val="en-US"/>
        </w:rPr>
        <w:t>middleName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1427F7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E6C384"/>
          <w:sz w:val="24"/>
          <w:lang w:val="en-US"/>
        </w:rPr>
        <w:t>type</w:t>
      </w:r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DCD7BA"/>
          <w:sz w:val="24"/>
          <w:lang w:val="en-US"/>
        </w:rPr>
        <w:t>DataTypes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>STRING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E6C384"/>
          <w:sz w:val="24"/>
          <w:lang w:val="en-US"/>
        </w:rPr>
        <w:t>allowNull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1427F7">
        <w:rPr>
          <w:rFonts w:ascii="JetBrains Mono" w:hAnsi="JetBrains Mono" w:cs="JetBrains Mono"/>
          <w:color w:val="FFA066"/>
          <w:sz w:val="24"/>
          <w:lang w:val="en-US"/>
        </w:rPr>
        <w:t>false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5DE6CEB1" w14:textId="77777777" w:rsidR="00237FC5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1427F7">
        <w:rPr>
          <w:rFonts w:ascii="JetBrains Mono" w:hAnsi="JetBrains Mono" w:cs="JetBrains Mono"/>
          <w:color w:val="9CABCA"/>
          <w:sz w:val="24"/>
          <w:lang w:val="en-US"/>
        </w:rPr>
        <w:tab/>
        <w:t xml:space="preserve">// </w:t>
      </w:r>
      <w:r w:rsidRPr="001427F7">
        <w:rPr>
          <w:rFonts w:ascii="JetBrains Mono" w:hAnsi="JetBrains Mono" w:cs="JetBrains Mono"/>
          <w:color w:val="9CABCA"/>
          <w:sz w:val="24"/>
        </w:rPr>
        <w:t>Личные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CABCA"/>
          <w:sz w:val="24"/>
        </w:rPr>
        <w:t>данные</w:t>
      </w:r>
    </w:p>
    <w:p w14:paraId="7A94469F" w14:textId="77777777" w:rsidR="00237FC5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proofErr w:type="spellStart"/>
      <w:r w:rsidRPr="001427F7">
        <w:rPr>
          <w:rFonts w:ascii="JetBrains Mono" w:hAnsi="JetBrains Mono" w:cs="JetBrains Mono"/>
          <w:color w:val="E6C384"/>
          <w:sz w:val="24"/>
          <w:lang w:val="en-US"/>
        </w:rPr>
        <w:t>birthDate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1427F7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E6C384"/>
          <w:sz w:val="24"/>
          <w:lang w:val="en-US"/>
        </w:rPr>
        <w:t>type</w:t>
      </w:r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DCD7BA"/>
          <w:sz w:val="24"/>
          <w:lang w:val="en-US"/>
        </w:rPr>
        <w:t>DataTypes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>DATEONLY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E6C384"/>
          <w:sz w:val="24"/>
          <w:lang w:val="en-US"/>
        </w:rPr>
        <w:t>allowNull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1427F7">
        <w:rPr>
          <w:rFonts w:ascii="JetBrains Mono" w:hAnsi="JetBrains Mono" w:cs="JetBrains Mono"/>
          <w:color w:val="FFA066"/>
          <w:sz w:val="24"/>
          <w:lang w:val="en-US"/>
        </w:rPr>
        <w:t>false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2566384D" w14:textId="77777777" w:rsidR="00237FC5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9CABCA"/>
          <w:sz w:val="24"/>
          <w:lang w:val="en-US"/>
        </w:rPr>
      </w:pP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1427F7">
        <w:rPr>
          <w:rFonts w:ascii="JetBrains Mono" w:hAnsi="JetBrains Mono" w:cs="JetBrains Mono"/>
          <w:color w:val="E6C384"/>
          <w:sz w:val="24"/>
          <w:lang w:val="en-US"/>
        </w:rPr>
        <w:t>phone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1427F7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E6C384"/>
          <w:sz w:val="24"/>
          <w:lang w:val="en-US"/>
        </w:rPr>
        <w:t>type</w:t>
      </w:r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DCD7BA"/>
          <w:sz w:val="24"/>
          <w:lang w:val="en-US"/>
        </w:rPr>
        <w:t>DataTypes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>STRING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E6C384"/>
          <w:sz w:val="24"/>
          <w:lang w:val="en-US"/>
        </w:rPr>
        <w:t>allowNull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1427F7">
        <w:rPr>
          <w:rFonts w:ascii="JetBrains Mono" w:hAnsi="JetBrains Mono" w:cs="JetBrains Mono"/>
          <w:color w:val="FFA066"/>
          <w:sz w:val="24"/>
          <w:lang w:val="en-US"/>
        </w:rPr>
        <w:t>false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5D8AA33C" w14:textId="77777777" w:rsidR="00237FC5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1427F7">
        <w:rPr>
          <w:rFonts w:ascii="JetBrains Mono" w:hAnsi="JetBrains Mono" w:cs="JetBrains Mono"/>
          <w:color w:val="E6C384"/>
          <w:sz w:val="24"/>
          <w:lang w:val="en-US"/>
        </w:rPr>
        <w:t>email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1427F7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E6C384"/>
          <w:sz w:val="24"/>
          <w:lang w:val="en-US"/>
        </w:rPr>
        <w:t>type</w:t>
      </w:r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DCD7BA"/>
          <w:sz w:val="24"/>
          <w:lang w:val="en-US"/>
        </w:rPr>
        <w:t>DataTypes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>STRING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E6C384"/>
          <w:sz w:val="24"/>
          <w:lang w:val="en-US"/>
        </w:rPr>
        <w:t>allowNull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1427F7">
        <w:rPr>
          <w:rFonts w:ascii="JetBrains Mono" w:hAnsi="JetBrains Mono" w:cs="JetBrains Mono"/>
          <w:color w:val="FFA066"/>
          <w:sz w:val="24"/>
          <w:lang w:val="en-US"/>
        </w:rPr>
        <w:t>false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2AA516A8" w14:textId="77777777" w:rsidR="00237FC5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1427F7">
        <w:rPr>
          <w:rFonts w:ascii="JetBrains Mono" w:hAnsi="JetBrains Mono" w:cs="JetBrains Mono"/>
          <w:color w:val="9CABCA"/>
          <w:sz w:val="24"/>
          <w:lang w:val="en-US"/>
        </w:rPr>
        <w:t xml:space="preserve">// </w:t>
      </w:r>
      <w:r w:rsidRPr="001427F7">
        <w:rPr>
          <w:rFonts w:ascii="JetBrains Mono" w:hAnsi="JetBrains Mono" w:cs="JetBrains Mono"/>
          <w:color w:val="9CABCA"/>
          <w:sz w:val="24"/>
        </w:rPr>
        <w:t>Контакты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CABCA"/>
          <w:sz w:val="24"/>
        </w:rPr>
        <w:t>родителей</w:t>
      </w:r>
    </w:p>
    <w:p w14:paraId="1A62E70D" w14:textId="77777777" w:rsidR="00237FC5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proofErr w:type="spellStart"/>
      <w:r w:rsidRPr="001427F7">
        <w:rPr>
          <w:rFonts w:ascii="JetBrains Mono" w:hAnsi="JetBrains Mono" w:cs="JetBrains Mono"/>
          <w:color w:val="E6C384"/>
          <w:sz w:val="24"/>
          <w:lang w:val="en-US"/>
        </w:rPr>
        <w:t>motherPhone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1427F7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E6C384"/>
          <w:sz w:val="24"/>
          <w:lang w:val="en-US"/>
        </w:rPr>
        <w:t>type</w:t>
      </w:r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DCD7BA"/>
          <w:sz w:val="24"/>
          <w:lang w:val="en-US"/>
        </w:rPr>
        <w:t>DataTypes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>STRING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E6C384"/>
          <w:sz w:val="24"/>
          <w:lang w:val="en-US"/>
        </w:rPr>
        <w:t>allowNull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1427F7">
        <w:rPr>
          <w:rFonts w:ascii="JetBrains Mono" w:hAnsi="JetBrains Mono" w:cs="JetBrains Mono"/>
          <w:color w:val="FFA066"/>
          <w:sz w:val="24"/>
          <w:lang w:val="en-US"/>
        </w:rPr>
        <w:t>false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5F46A427" w14:textId="77777777" w:rsidR="00237FC5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9CABCA"/>
          <w:sz w:val="24"/>
          <w:lang w:val="en-US"/>
        </w:rPr>
      </w:pP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proofErr w:type="spellStart"/>
      <w:r w:rsidRPr="001427F7">
        <w:rPr>
          <w:rFonts w:ascii="JetBrains Mono" w:hAnsi="JetBrains Mono" w:cs="JetBrains Mono"/>
          <w:color w:val="E6C384"/>
          <w:sz w:val="24"/>
          <w:lang w:val="en-US"/>
        </w:rPr>
        <w:t>fatherPhone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1427F7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E6C384"/>
          <w:sz w:val="24"/>
          <w:lang w:val="en-US"/>
        </w:rPr>
        <w:t>type</w:t>
      </w:r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DCD7BA"/>
          <w:sz w:val="24"/>
          <w:lang w:val="en-US"/>
        </w:rPr>
        <w:t>DataTypes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>STRING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E6C384"/>
          <w:sz w:val="24"/>
          <w:lang w:val="en-US"/>
        </w:rPr>
        <w:t>allowNull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1427F7">
        <w:rPr>
          <w:rFonts w:ascii="JetBrains Mono" w:hAnsi="JetBrains Mono" w:cs="JetBrains Mono"/>
          <w:color w:val="FFA066"/>
          <w:sz w:val="24"/>
          <w:lang w:val="en-US"/>
        </w:rPr>
        <w:t>false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414627B" w14:textId="77777777" w:rsidR="00237FC5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</w:rPr>
      </w:pPr>
      <w:r w:rsidRPr="001427F7">
        <w:rPr>
          <w:rFonts w:ascii="JetBrains Mono" w:hAnsi="JetBrains Mono" w:cs="JetBrains Mono"/>
          <w:color w:val="9CABCA"/>
          <w:sz w:val="24"/>
          <w:lang w:val="en-US"/>
        </w:rPr>
        <w:tab/>
      </w:r>
      <w:r w:rsidRPr="001427F7">
        <w:rPr>
          <w:rFonts w:ascii="JetBrains Mono" w:hAnsi="JetBrains Mono" w:cs="JetBrains Mono"/>
          <w:color w:val="9CABCA"/>
          <w:sz w:val="24"/>
        </w:rPr>
        <w:t>// Статус абитуриента в системе</w:t>
      </w:r>
    </w:p>
    <w:p w14:paraId="0D12DB42" w14:textId="77777777" w:rsidR="00237FC5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</w:rPr>
      </w:pPr>
      <w:r w:rsidRPr="001427F7">
        <w:rPr>
          <w:rFonts w:ascii="JetBrains Mono" w:hAnsi="JetBrains Mono" w:cs="JetBrains Mono"/>
          <w:color w:val="DCD7BA"/>
          <w:sz w:val="24"/>
        </w:rPr>
        <w:t xml:space="preserve">    </w:t>
      </w:r>
      <w:proofErr w:type="spellStart"/>
      <w:r w:rsidRPr="001427F7">
        <w:rPr>
          <w:rFonts w:ascii="JetBrains Mono" w:hAnsi="JetBrains Mono" w:cs="JetBrains Mono"/>
          <w:color w:val="E6C384"/>
          <w:sz w:val="24"/>
        </w:rPr>
        <w:t>status</w:t>
      </w:r>
      <w:proofErr w:type="spellEnd"/>
      <w:r w:rsidRPr="001427F7">
        <w:rPr>
          <w:rFonts w:ascii="JetBrains Mono" w:hAnsi="JetBrains Mono" w:cs="JetBrains Mono"/>
          <w:color w:val="9CABCA"/>
          <w:sz w:val="24"/>
        </w:rPr>
        <w:t>:</w:t>
      </w:r>
      <w:r w:rsidRPr="001427F7">
        <w:rPr>
          <w:rFonts w:ascii="JetBrains Mono" w:hAnsi="JetBrains Mono" w:cs="JetBrains Mono"/>
          <w:color w:val="DCD7BA"/>
          <w:sz w:val="24"/>
        </w:rPr>
        <w:t xml:space="preserve"> </w:t>
      </w:r>
      <w:r w:rsidRPr="001427F7">
        <w:rPr>
          <w:rFonts w:ascii="JetBrains Mono" w:hAnsi="JetBrains Mono" w:cs="JetBrains Mono"/>
          <w:color w:val="9CABCA"/>
          <w:sz w:val="24"/>
        </w:rPr>
        <w:t>{</w:t>
      </w:r>
    </w:p>
    <w:p w14:paraId="27722CE6" w14:textId="77777777" w:rsidR="00237FC5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1427F7">
        <w:rPr>
          <w:rFonts w:ascii="JetBrains Mono" w:hAnsi="JetBrains Mono" w:cs="JetBrains Mono"/>
          <w:color w:val="DCD7BA"/>
          <w:sz w:val="24"/>
          <w:lang w:val="en-US"/>
        </w:rPr>
        <w:t> </w:t>
      </w:r>
      <w:r w:rsidRPr="004C1BAA">
        <w:rPr>
          <w:rFonts w:ascii="JetBrains Mono" w:hAnsi="JetBrains Mono" w:cs="JetBrains Mono"/>
          <w:color w:val="DCD7BA"/>
          <w:sz w:val="24"/>
        </w:rPr>
        <w:t xml:space="preserve"> 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> </w:t>
      </w:r>
      <w:r w:rsidRPr="004C1BAA">
        <w:rPr>
          <w:rFonts w:ascii="JetBrains Mono" w:hAnsi="JetBrains Mono" w:cs="JetBrains Mono"/>
          <w:color w:val="DCD7BA"/>
          <w:sz w:val="24"/>
        </w:rPr>
        <w:t xml:space="preserve"> 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> </w:t>
      </w:r>
      <w:r w:rsidRPr="004C1BAA">
        <w:rPr>
          <w:rFonts w:ascii="JetBrains Mono" w:hAnsi="JetBrains Mono" w:cs="JetBrains Mono"/>
          <w:color w:val="DCD7BA"/>
          <w:sz w:val="24"/>
        </w:rPr>
        <w:t xml:space="preserve"> </w:t>
      </w:r>
      <w:r w:rsidRPr="001427F7">
        <w:rPr>
          <w:rFonts w:ascii="JetBrains Mono" w:hAnsi="JetBrains Mono" w:cs="JetBrains Mono"/>
          <w:color w:val="E6C384"/>
          <w:sz w:val="24"/>
          <w:lang w:val="en-US"/>
        </w:rPr>
        <w:t>type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1427F7">
        <w:rPr>
          <w:rFonts w:ascii="JetBrains Mono" w:hAnsi="JetBrains Mono" w:cs="JetBrains Mono"/>
          <w:color w:val="DCD7BA"/>
          <w:sz w:val="24"/>
          <w:lang w:val="en-US"/>
        </w:rPr>
        <w:t>DataTypes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1427F7">
        <w:rPr>
          <w:rFonts w:ascii="JetBrains Mono" w:hAnsi="JetBrains Mono" w:cs="JetBrains Mono"/>
          <w:color w:val="7E9CD8"/>
          <w:sz w:val="24"/>
          <w:lang w:val="en-US"/>
        </w:rPr>
        <w:t>ENUM</w:t>
      </w:r>
      <w:proofErr w:type="spellEnd"/>
      <w:r w:rsidRPr="001427F7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1427F7">
        <w:rPr>
          <w:rFonts w:ascii="JetBrains Mono" w:hAnsi="JetBrains Mono" w:cs="JetBrains Mono"/>
          <w:color w:val="98BB6C"/>
          <w:sz w:val="24"/>
          <w:lang w:val="en-US"/>
        </w:rPr>
        <w:t>'pending'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8BB6C"/>
          <w:sz w:val="24"/>
          <w:lang w:val="en-US"/>
        </w:rPr>
        <w:t>'accepted'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1427F7">
        <w:rPr>
          <w:rFonts w:ascii="JetBrains Mono" w:hAnsi="JetBrains Mono" w:cs="JetBrains Mono"/>
          <w:color w:val="98BB6C"/>
          <w:sz w:val="24"/>
          <w:lang w:val="en-US"/>
        </w:rPr>
        <w:t>'rejected'</w:t>
      </w:r>
      <w:r w:rsidRPr="001427F7">
        <w:rPr>
          <w:rFonts w:ascii="JetBrains Mono" w:hAnsi="JetBrains Mono" w:cs="JetBrains Mono"/>
          <w:color w:val="9CABCA"/>
          <w:sz w:val="24"/>
          <w:lang w:val="en-US"/>
        </w:rPr>
        <w:t>),</w:t>
      </w:r>
    </w:p>
    <w:p w14:paraId="623136B0" w14:textId="77777777" w:rsidR="00237FC5" w:rsidRPr="004C1BAA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1427F7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proofErr w:type="spellStart"/>
      <w:r w:rsidRPr="004C1BAA">
        <w:rPr>
          <w:rFonts w:ascii="JetBrains Mono" w:hAnsi="JetBrains Mono" w:cs="JetBrains Mono"/>
          <w:color w:val="E6C384"/>
          <w:sz w:val="24"/>
          <w:lang w:val="en-US"/>
        </w:rPr>
        <w:t>defaultValue</w:t>
      </w:r>
      <w:proofErr w:type="spellEnd"/>
      <w:r w:rsidRPr="004C1BAA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4C1BAA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4C1BAA">
        <w:rPr>
          <w:rFonts w:ascii="JetBrains Mono" w:hAnsi="JetBrains Mono" w:cs="JetBrains Mono"/>
          <w:color w:val="98BB6C"/>
          <w:sz w:val="24"/>
          <w:lang w:val="en-US"/>
        </w:rPr>
        <w:t>'pending'</w:t>
      </w:r>
    </w:p>
    <w:p w14:paraId="150BF48D" w14:textId="77777777" w:rsidR="00237FC5" w:rsidRPr="004C1BAA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4C1BAA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4C1BAA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06B18D4F" w14:textId="77777777" w:rsidR="00237FC5" w:rsidRPr="004C1BAA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4C1BAA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4C1BAA">
        <w:rPr>
          <w:rFonts w:ascii="JetBrains Mono" w:hAnsi="JetBrains Mono" w:cs="JetBrains Mono"/>
          <w:color w:val="9CABCA"/>
          <w:sz w:val="24"/>
          <w:lang w:val="en-US"/>
        </w:rPr>
        <w:t>})</w:t>
      </w:r>
    </w:p>
    <w:p w14:paraId="576DBD80" w14:textId="42C08607" w:rsidR="000D418F" w:rsidRPr="001427F7" w:rsidRDefault="00237FC5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9CABCA"/>
          <w:sz w:val="24"/>
          <w:lang w:val="en-US"/>
        </w:rPr>
      </w:pPr>
      <w:r w:rsidRPr="004C1BAA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566EF470" w14:textId="523916BC" w:rsidR="00812FD3" w:rsidRPr="004C1BAA" w:rsidRDefault="00812FD3" w:rsidP="00043A5E">
      <w:pPr>
        <w:spacing w:after="0"/>
        <w:ind w:left="851" w:firstLine="0"/>
        <w:rPr>
          <w:szCs w:val="28"/>
          <w:lang w:val="en-US" w:eastAsia="x-none"/>
        </w:rPr>
      </w:pPr>
      <w:r>
        <w:rPr>
          <w:szCs w:val="28"/>
          <w:lang w:eastAsia="x-none"/>
        </w:rPr>
        <w:t>Листинг</w:t>
      </w:r>
      <w:r w:rsidRPr="004C1BAA">
        <w:rPr>
          <w:szCs w:val="28"/>
          <w:lang w:val="en-US" w:eastAsia="x-none"/>
        </w:rPr>
        <w:t xml:space="preserve"> </w:t>
      </w:r>
      <w:r>
        <w:rPr>
          <w:szCs w:val="28"/>
          <w:lang w:val="en-US" w:eastAsia="x-none"/>
        </w:rPr>
        <w:t>A</w:t>
      </w:r>
      <w:r w:rsidRPr="004C1BAA">
        <w:rPr>
          <w:szCs w:val="28"/>
          <w:lang w:val="en-US" w:eastAsia="x-none"/>
        </w:rPr>
        <w:t>.</w:t>
      </w:r>
      <w:r w:rsidR="00F20DCA" w:rsidRPr="004C1BAA">
        <w:rPr>
          <w:szCs w:val="28"/>
          <w:lang w:val="en-US" w:eastAsia="x-none"/>
        </w:rPr>
        <w:t>2</w:t>
      </w:r>
      <w:r w:rsidRPr="004C1BAA">
        <w:rPr>
          <w:szCs w:val="28"/>
          <w:lang w:val="en-US" w:eastAsia="x-none"/>
        </w:rPr>
        <w:t xml:space="preserve"> – </w:t>
      </w:r>
      <w:r>
        <w:rPr>
          <w:szCs w:val="28"/>
          <w:lang w:eastAsia="x-none"/>
        </w:rPr>
        <w:t>Описание</w:t>
      </w:r>
      <w:r w:rsidRPr="004C1BAA">
        <w:rPr>
          <w:szCs w:val="28"/>
          <w:lang w:val="en-US" w:eastAsia="x-none"/>
        </w:rPr>
        <w:t xml:space="preserve"> </w:t>
      </w:r>
      <w:r>
        <w:rPr>
          <w:szCs w:val="28"/>
          <w:lang w:eastAsia="x-none"/>
        </w:rPr>
        <w:t>модели</w:t>
      </w:r>
      <w:r w:rsidRPr="004C1BAA">
        <w:rPr>
          <w:szCs w:val="28"/>
          <w:lang w:val="en-US" w:eastAsia="x-none"/>
        </w:rPr>
        <w:t xml:space="preserve"> </w:t>
      </w:r>
      <w:r w:rsidR="00F20DCA">
        <w:rPr>
          <w:szCs w:val="28"/>
          <w:lang w:eastAsia="x-none"/>
        </w:rPr>
        <w:t>образования</w:t>
      </w:r>
      <w:r w:rsidRPr="004C1BAA">
        <w:rPr>
          <w:szCs w:val="28"/>
          <w:lang w:val="en-US" w:eastAsia="x-none"/>
        </w:rPr>
        <w:t xml:space="preserve"> (</w:t>
      </w:r>
      <w:r>
        <w:rPr>
          <w:szCs w:val="28"/>
          <w:lang w:val="en-US" w:eastAsia="x-none"/>
        </w:rPr>
        <w:t>models</w:t>
      </w:r>
      <w:r w:rsidRPr="004C1BAA">
        <w:rPr>
          <w:szCs w:val="28"/>
          <w:lang w:val="en-US" w:eastAsia="x-none"/>
        </w:rPr>
        <w:t>/</w:t>
      </w:r>
      <w:r>
        <w:rPr>
          <w:szCs w:val="28"/>
          <w:lang w:val="en-US" w:eastAsia="x-none"/>
        </w:rPr>
        <w:t>EducationInfo</w:t>
      </w:r>
      <w:r w:rsidRPr="004C1BAA">
        <w:rPr>
          <w:szCs w:val="28"/>
          <w:lang w:val="en-US" w:eastAsia="x-none"/>
        </w:rPr>
        <w:t>.</w:t>
      </w:r>
      <w:r>
        <w:rPr>
          <w:szCs w:val="28"/>
          <w:lang w:val="en-US" w:eastAsia="x-none"/>
        </w:rPr>
        <w:t>js</w:t>
      </w:r>
      <w:r w:rsidRPr="004C1BAA">
        <w:rPr>
          <w:szCs w:val="28"/>
          <w:lang w:val="en-US" w:eastAsia="x-none"/>
        </w:rPr>
        <w:t>)</w:t>
      </w:r>
    </w:p>
    <w:p w14:paraId="3DFD0C39" w14:textId="77777777" w:rsidR="000D418F" w:rsidRPr="00CC0E2C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proofErr w:type="spellStart"/>
      <w:proofErr w:type="gramStart"/>
      <w:r w:rsidRPr="00CC0E2C">
        <w:rPr>
          <w:rFonts w:ascii="JetBrains Mono" w:hAnsi="JetBrains Mono" w:cs="JetBrains Mono"/>
          <w:color w:val="7AA89F"/>
          <w:sz w:val="24"/>
          <w:lang w:val="en-US"/>
        </w:rPr>
        <w:t>module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AA89F"/>
          <w:sz w:val="24"/>
          <w:lang w:val="en-US"/>
        </w:rPr>
        <w:t>exports</w:t>
      </w:r>
      <w:proofErr w:type="spellEnd"/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sequelize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DataTypes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2FCAA918" w14:textId="77777777" w:rsidR="000D418F" w:rsidRPr="00CC0E2C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return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sequelize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define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EducationInfo</w:t>
      </w:r>
      <w:proofErr w:type="spellEnd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0CC5D503" w14:textId="77777777" w:rsidR="000D418F" w:rsidRPr="00CC0E2C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proofErr w:type="spellStart"/>
      <w:proofErr w:type="gram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baseClass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1C899F05" w14:textId="77777777" w:rsidR="000D418F" w:rsidRPr="00CC0E2C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type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DataTypes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INTEGER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66A64EDE" w14:textId="77777777" w:rsidR="000D418F" w:rsidRPr="00CC0E2C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defaultValue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D27E99"/>
          <w:sz w:val="24"/>
          <w:lang w:val="en-US"/>
        </w:rPr>
        <w:t>9</w:t>
      </w:r>
    </w:p>
    <w:p w14:paraId="152C8281" w14:textId="77777777" w:rsidR="000D418F" w:rsidRPr="00CC0E2C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},</w:t>
      </w:r>
    </w:p>
    <w:p w14:paraId="679738E5" w14:textId="77777777" w:rsidR="000D418F" w:rsidRPr="00CC0E2C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proofErr w:type="spellStart"/>
      <w:proofErr w:type="gram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honorsCertificate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2F6EA593" w14:textId="77777777" w:rsidR="000D418F" w:rsidRPr="00CC0E2C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type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DataTypes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BOOLEAN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42D2BFF6" w14:textId="77777777" w:rsidR="000D418F" w:rsidRPr="00CC0E2C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allowNull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i/>
          <w:iCs/>
          <w:color w:val="FFA066"/>
          <w:sz w:val="24"/>
          <w:lang w:val="en-US"/>
        </w:rPr>
        <w:t>false</w:t>
      </w:r>
    </w:p>
    <w:p w14:paraId="2A1B05C1" w14:textId="77777777" w:rsidR="000D418F" w:rsidRPr="00CC0E2C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},</w:t>
      </w:r>
    </w:p>
    <w:p w14:paraId="69B8783B" w14:textId="77777777" w:rsidR="000D418F" w:rsidRPr="00CC0E2C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graduationYear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64E95556" w14:textId="77777777" w:rsidR="000D418F" w:rsidRPr="00CC0E2C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type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DataTypes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INTEGER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667B9F47" w14:textId="77777777" w:rsidR="000D418F" w:rsidRPr="00CC0E2C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allowNull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i/>
          <w:iCs/>
          <w:color w:val="FFA066"/>
          <w:sz w:val="24"/>
          <w:lang w:val="en-US"/>
        </w:rPr>
        <w:t>false</w:t>
      </w:r>
    </w:p>
    <w:p w14:paraId="2F9A5B3C" w14:textId="77777777" w:rsidR="000D418F" w:rsidRPr="00CC0E2C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},</w:t>
      </w:r>
    </w:p>
    <w:p w14:paraId="4FAACA9D" w14:textId="77777777" w:rsidR="000D418F" w:rsidRPr="00CC0E2C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lastRenderedPageBreak/>
        <w:t xml:space="preserve">        </w:t>
      </w:r>
      <w:proofErr w:type="spellStart"/>
      <w:proofErr w:type="gram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educationLanguage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662BBD41" w14:textId="77777777" w:rsidR="000D418F" w:rsidRPr="00CC0E2C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type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DataTypes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ENUM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ru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kz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),</w:t>
      </w:r>
    </w:p>
    <w:p w14:paraId="370846BF" w14:textId="77777777" w:rsidR="000D418F" w:rsidRPr="000D418F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    </w:t>
      </w:r>
      <w:proofErr w:type="spellStart"/>
      <w:r w:rsidRPr="000D418F">
        <w:rPr>
          <w:rFonts w:ascii="JetBrains Mono" w:hAnsi="JetBrains Mono" w:cs="JetBrains Mono"/>
          <w:color w:val="E6C384"/>
          <w:sz w:val="24"/>
        </w:rPr>
        <w:t>allowNull</w:t>
      </w:r>
      <w:proofErr w:type="spellEnd"/>
      <w:r w:rsidRPr="000D418F">
        <w:rPr>
          <w:rFonts w:ascii="JetBrains Mono" w:hAnsi="JetBrains Mono" w:cs="JetBrains Mono"/>
          <w:color w:val="9CABCA"/>
          <w:sz w:val="24"/>
        </w:rPr>
        <w:t>:</w:t>
      </w:r>
      <w:r w:rsidRPr="000D418F">
        <w:rPr>
          <w:rFonts w:ascii="JetBrains Mono" w:hAnsi="JetBrains Mono" w:cs="JetBrains Mono"/>
          <w:color w:val="DCD7BA"/>
          <w:sz w:val="24"/>
        </w:rPr>
        <w:t xml:space="preserve"> </w:t>
      </w:r>
      <w:proofErr w:type="spellStart"/>
      <w:r w:rsidRPr="000D418F">
        <w:rPr>
          <w:rFonts w:ascii="JetBrains Mono" w:hAnsi="JetBrains Mono" w:cs="JetBrains Mono"/>
          <w:i/>
          <w:iCs/>
          <w:color w:val="FFA066"/>
          <w:sz w:val="24"/>
        </w:rPr>
        <w:t>false</w:t>
      </w:r>
      <w:proofErr w:type="spellEnd"/>
    </w:p>
    <w:p w14:paraId="538EE8F3" w14:textId="77777777" w:rsidR="000D418F" w:rsidRPr="000D418F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</w:rPr>
      </w:pPr>
      <w:r w:rsidRPr="000D418F">
        <w:rPr>
          <w:rFonts w:ascii="JetBrains Mono" w:hAnsi="JetBrains Mono" w:cs="JetBrains Mono"/>
          <w:color w:val="DCD7BA"/>
          <w:sz w:val="24"/>
        </w:rPr>
        <w:t xml:space="preserve">        </w:t>
      </w:r>
      <w:r w:rsidRPr="000D418F">
        <w:rPr>
          <w:rFonts w:ascii="JetBrains Mono" w:hAnsi="JetBrains Mono" w:cs="JetBrains Mono"/>
          <w:color w:val="9CABCA"/>
          <w:sz w:val="24"/>
        </w:rPr>
        <w:t>}</w:t>
      </w:r>
    </w:p>
    <w:p w14:paraId="2C8B8AC5" w14:textId="77777777" w:rsidR="000D418F" w:rsidRPr="000D418F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</w:rPr>
      </w:pPr>
      <w:r w:rsidRPr="000D418F">
        <w:rPr>
          <w:rFonts w:ascii="JetBrains Mono" w:hAnsi="JetBrains Mono" w:cs="JetBrains Mono"/>
          <w:color w:val="DCD7BA"/>
          <w:sz w:val="24"/>
        </w:rPr>
        <w:t xml:space="preserve">    </w:t>
      </w:r>
      <w:r w:rsidRPr="000D418F">
        <w:rPr>
          <w:rFonts w:ascii="JetBrains Mono" w:hAnsi="JetBrains Mono" w:cs="JetBrains Mono"/>
          <w:color w:val="9CABCA"/>
          <w:sz w:val="24"/>
        </w:rPr>
        <w:t>});</w:t>
      </w:r>
    </w:p>
    <w:p w14:paraId="00576EE7" w14:textId="77777777" w:rsidR="000D418F" w:rsidRPr="000D418F" w:rsidRDefault="000D418F" w:rsidP="00043A5E">
      <w:pPr>
        <w:shd w:val="clear" w:color="auto" w:fill="1F1F28"/>
        <w:spacing w:after="0" w:line="345" w:lineRule="atLeast"/>
        <w:ind w:left="851" w:firstLine="0"/>
        <w:rPr>
          <w:rFonts w:ascii="JetBrains Mono" w:hAnsi="JetBrains Mono" w:cs="JetBrains Mono"/>
          <w:color w:val="DCD7BA"/>
          <w:sz w:val="24"/>
        </w:rPr>
      </w:pPr>
      <w:r w:rsidRPr="000D418F">
        <w:rPr>
          <w:rFonts w:ascii="JetBrains Mono" w:hAnsi="JetBrains Mono" w:cs="JetBrains Mono"/>
          <w:color w:val="9CABCA"/>
          <w:sz w:val="24"/>
        </w:rPr>
        <w:t>};</w:t>
      </w:r>
    </w:p>
    <w:p w14:paraId="5D7FA783" w14:textId="77777777" w:rsidR="000D418F" w:rsidRPr="000D418F" w:rsidRDefault="000D418F" w:rsidP="00043A5E">
      <w:pPr>
        <w:spacing w:after="0"/>
        <w:ind w:firstLine="0"/>
        <w:rPr>
          <w:szCs w:val="28"/>
          <w:lang w:eastAsia="x-none"/>
        </w:rPr>
      </w:pPr>
    </w:p>
    <w:p w14:paraId="0120DD1B" w14:textId="102D2E6D" w:rsidR="00237FC5" w:rsidRDefault="003427BC" w:rsidP="00043A5E">
      <w:pPr>
        <w:pStyle w:val="af3"/>
        <w:numPr>
          <w:ilvl w:val="0"/>
          <w:numId w:val="46"/>
        </w:numPr>
        <w:spacing w:after="0"/>
        <w:rPr>
          <w:rFonts w:ascii="Times New Roman" w:hAnsi="Times New Roman"/>
          <w:sz w:val="28"/>
          <w:szCs w:val="28"/>
          <w:lang w:val="en-US" w:eastAsia="x-none"/>
        </w:rPr>
      </w:pPr>
      <w:r>
        <w:rPr>
          <w:rFonts w:ascii="Times New Roman" w:hAnsi="Times New Roman"/>
          <w:sz w:val="28"/>
          <w:szCs w:val="28"/>
          <w:lang w:eastAsia="x-none"/>
        </w:rPr>
        <w:t>Контроллеры</w:t>
      </w:r>
      <w:r>
        <w:rPr>
          <w:rFonts w:ascii="Times New Roman" w:hAnsi="Times New Roman"/>
          <w:sz w:val="28"/>
          <w:szCs w:val="28"/>
          <w:lang w:val="en-US" w:eastAsia="x-none"/>
        </w:rPr>
        <w:t xml:space="preserve"> CRUD:</w:t>
      </w:r>
    </w:p>
    <w:p w14:paraId="6800B8A7" w14:textId="287F5E24" w:rsidR="00D77BE5" w:rsidRPr="00D67A71" w:rsidRDefault="00D67A71" w:rsidP="00043A5E">
      <w:pPr>
        <w:spacing w:after="0"/>
        <w:ind w:left="851" w:firstLine="0"/>
        <w:rPr>
          <w:szCs w:val="28"/>
          <w:lang w:eastAsia="x-none"/>
        </w:rPr>
      </w:pPr>
      <w:r w:rsidRPr="00D67A71">
        <w:rPr>
          <w:szCs w:val="28"/>
          <w:lang w:eastAsia="x-none"/>
        </w:rPr>
        <w:t xml:space="preserve">Листинг </w:t>
      </w:r>
      <w:r w:rsidRPr="00D67A71">
        <w:rPr>
          <w:szCs w:val="28"/>
          <w:lang w:val="en-US" w:eastAsia="x-none"/>
        </w:rPr>
        <w:t>A</w:t>
      </w:r>
      <w:r w:rsidRPr="00D67A71">
        <w:rPr>
          <w:szCs w:val="28"/>
          <w:lang w:eastAsia="x-none"/>
        </w:rPr>
        <w:t>.</w:t>
      </w:r>
      <w:r w:rsidR="000057D6">
        <w:rPr>
          <w:szCs w:val="28"/>
          <w:lang w:eastAsia="x-none"/>
        </w:rPr>
        <w:t>3</w:t>
      </w:r>
      <w:r w:rsidRPr="00D67A71">
        <w:rPr>
          <w:szCs w:val="28"/>
          <w:lang w:eastAsia="x-none"/>
        </w:rPr>
        <w:t xml:space="preserve"> – </w:t>
      </w:r>
      <w:r>
        <w:rPr>
          <w:szCs w:val="28"/>
          <w:lang w:eastAsia="x-none"/>
        </w:rPr>
        <w:t>Реализация</w:t>
      </w:r>
      <w:r w:rsidRPr="00D67A71">
        <w:rPr>
          <w:szCs w:val="28"/>
          <w:lang w:eastAsia="x-none"/>
        </w:rPr>
        <w:t xml:space="preserve"> </w:t>
      </w:r>
      <w:r>
        <w:rPr>
          <w:szCs w:val="28"/>
          <w:lang w:eastAsia="x-none"/>
        </w:rPr>
        <w:t>контроллеров</w:t>
      </w:r>
      <w:r w:rsidRPr="00D67A71">
        <w:rPr>
          <w:szCs w:val="28"/>
          <w:lang w:eastAsia="x-none"/>
        </w:rPr>
        <w:t xml:space="preserve"> </w:t>
      </w:r>
      <w:r>
        <w:rPr>
          <w:szCs w:val="28"/>
          <w:lang w:eastAsia="x-none"/>
        </w:rPr>
        <w:t>управления данными абитуриентов</w:t>
      </w:r>
      <w:r w:rsidRPr="00D67A71">
        <w:rPr>
          <w:szCs w:val="28"/>
          <w:lang w:eastAsia="x-none"/>
        </w:rPr>
        <w:t xml:space="preserve"> (</w:t>
      </w:r>
      <w:proofErr w:type="spellStart"/>
      <w:r>
        <w:rPr>
          <w:szCs w:val="28"/>
          <w:lang w:val="en-US" w:eastAsia="x-none"/>
        </w:rPr>
        <w:t>contollers</w:t>
      </w:r>
      <w:proofErr w:type="spellEnd"/>
      <w:r w:rsidRPr="00D67A71">
        <w:rPr>
          <w:szCs w:val="28"/>
          <w:lang w:eastAsia="x-none"/>
        </w:rPr>
        <w:t>/</w:t>
      </w:r>
      <w:r>
        <w:rPr>
          <w:szCs w:val="28"/>
          <w:lang w:val="en-US" w:eastAsia="x-none"/>
        </w:rPr>
        <w:t>applicants</w:t>
      </w:r>
      <w:r w:rsidRPr="00D67A71">
        <w:rPr>
          <w:szCs w:val="28"/>
          <w:lang w:eastAsia="x-none"/>
        </w:rPr>
        <w:t>.</w:t>
      </w:r>
      <w:proofErr w:type="spellStart"/>
      <w:r>
        <w:rPr>
          <w:szCs w:val="28"/>
          <w:lang w:val="en-US" w:eastAsia="x-none"/>
        </w:rPr>
        <w:t>conroller</w:t>
      </w:r>
      <w:proofErr w:type="spellEnd"/>
      <w:r w:rsidRPr="00D67A71">
        <w:rPr>
          <w:szCs w:val="28"/>
          <w:lang w:eastAsia="x-none"/>
        </w:rPr>
        <w:t>.</w:t>
      </w:r>
      <w:proofErr w:type="spellStart"/>
      <w:r>
        <w:rPr>
          <w:szCs w:val="28"/>
          <w:lang w:val="en-US" w:eastAsia="x-none"/>
        </w:rPr>
        <w:t>js</w:t>
      </w:r>
      <w:proofErr w:type="spellEnd"/>
      <w:r w:rsidRPr="00D67A71">
        <w:rPr>
          <w:szCs w:val="28"/>
          <w:lang w:eastAsia="x-none"/>
        </w:rPr>
        <w:t>)</w:t>
      </w:r>
    </w:p>
    <w:p w14:paraId="0D3E9F84" w14:textId="7F80236E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367A3789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Applicant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09B15F89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EducationInfo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74AAB94C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Qualification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54939118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Group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C32228E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SubjectGrade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6A647D72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Document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2C2D72C7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Benefit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66991980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sequelize</w:t>
      </w:r>
      <w:proofErr w:type="spellEnd"/>
    </w:p>
    <w:p w14:paraId="1A744235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require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'..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/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models'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791CA4A5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5AE55363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catchAsync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require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'..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/utils/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catchAsync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2ABCEA23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httpError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require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'..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/utils/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httpError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2C6F0D25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3B580268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proofErr w:type="spellStart"/>
      <w:proofErr w:type="gramStart"/>
      <w:r w:rsidRPr="00CC0E2C">
        <w:rPr>
          <w:rFonts w:ascii="JetBrains Mono" w:hAnsi="JetBrains Mono" w:cs="JetBrains Mono"/>
          <w:color w:val="7AA89F"/>
          <w:sz w:val="24"/>
          <w:lang w:val="en-US"/>
        </w:rPr>
        <w:t>exports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getAllApplicants</w:t>
      </w:r>
      <w:proofErr w:type="spellEnd"/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catchAsync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async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req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res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3A6131F0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applicant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await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findAll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({</w:t>
      </w:r>
      <w:proofErr w:type="gramEnd"/>
    </w:p>
    <w:p w14:paraId="3DC59C14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include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[</w:t>
      </w:r>
    </w:p>
    <w:p w14:paraId="61018793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Qualification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12BB0A37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Group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2C83A477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EducationInfo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514943D1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SubjectGrade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02BB99EC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Document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720CA2E9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Benefit</w:t>
      </w:r>
    </w:p>
    <w:p w14:paraId="69D2BCFB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]</w:t>
      </w:r>
    </w:p>
    <w:p w14:paraId="54A8CF29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})</w:t>
      </w:r>
    </w:p>
    <w:p w14:paraId="6B2039E6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res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json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4E5A1CDF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CABCA"/>
          <w:sz w:val="24"/>
          <w:lang w:val="en-US"/>
        </w:rPr>
        <w:t>})</w:t>
      </w:r>
    </w:p>
    <w:p w14:paraId="72127BA3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4A1E1A3E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proofErr w:type="spellStart"/>
      <w:proofErr w:type="gramStart"/>
      <w:r w:rsidRPr="00CC0E2C">
        <w:rPr>
          <w:rFonts w:ascii="JetBrains Mono" w:hAnsi="JetBrains Mono" w:cs="JetBrains Mono"/>
          <w:color w:val="7AA89F"/>
          <w:sz w:val="24"/>
          <w:lang w:val="en-US"/>
        </w:rPr>
        <w:t>exports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createApplicant</w:t>
      </w:r>
      <w:proofErr w:type="spellEnd"/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catchAsync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async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req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res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7FE1AA71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benefitIds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...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applicantData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req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body</w:t>
      </w:r>
      <w:proofErr w:type="spellEnd"/>
      <w:proofErr w:type="gramEnd"/>
    </w:p>
    <w:p w14:paraId="0F549CCD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applicant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await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create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applicantData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3C101FBE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519E8980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if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benefitIds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&amp;&amp;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benefitIds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length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D27E99"/>
          <w:sz w:val="24"/>
          <w:lang w:val="en-US"/>
        </w:rPr>
        <w:t>0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4A0DC64C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benefits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await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Benefit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findAll</w:t>
      </w:r>
      <w:proofErr w:type="spellEnd"/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({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where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id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benefitIds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})</w:t>
      </w:r>
    </w:p>
    <w:p w14:paraId="0D7D2070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for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benefit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of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benefits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14521F77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await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sequelize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models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ApplicantBenefit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create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({</w:t>
      </w:r>
      <w:proofErr w:type="gramEnd"/>
    </w:p>
    <w:p w14:paraId="2D8DC33E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ApplicantId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applicant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287DF0A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BenefitId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benefit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id</w:t>
      </w:r>
    </w:p>
    <w:p w14:paraId="21846158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})</w:t>
      </w:r>
    </w:p>
    <w:p w14:paraId="6E973738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3A2E5FC6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201CEF4C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1114EB36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result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await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findByPk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6A903DB9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include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[</w:t>
      </w:r>
    </w:p>
    <w:p w14:paraId="3A9CCA82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Benefit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2C11B113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Qualification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DC2E332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Group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7892BEF7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EducationInfo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0B506B6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SubjectGrade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2BCF4D0F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Document</w:t>
      </w:r>
    </w:p>
    <w:p w14:paraId="4ACC033A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]</w:t>
      </w:r>
    </w:p>
    <w:p w14:paraId="0FA4AC8D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})</w:t>
      </w:r>
    </w:p>
    <w:p w14:paraId="3B7C66F4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2E866E4A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res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status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27E99"/>
          <w:sz w:val="24"/>
          <w:lang w:val="en-US"/>
        </w:rPr>
        <w:t>201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).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json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result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7641E9F1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CABCA"/>
          <w:sz w:val="24"/>
          <w:lang w:val="en-US"/>
        </w:rPr>
        <w:t>})</w:t>
      </w:r>
    </w:p>
    <w:p w14:paraId="59B8B351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1DC41281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proofErr w:type="spellStart"/>
      <w:proofErr w:type="gramStart"/>
      <w:r w:rsidRPr="00CC0E2C">
        <w:rPr>
          <w:rFonts w:ascii="JetBrains Mono" w:hAnsi="JetBrains Mono" w:cs="JetBrains Mono"/>
          <w:color w:val="7AA89F"/>
          <w:sz w:val="24"/>
          <w:lang w:val="en-US"/>
        </w:rPr>
        <w:t>exports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updateApplicant</w:t>
      </w:r>
      <w:proofErr w:type="spellEnd"/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catchAsync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async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req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res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06069DCF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id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req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params</w:t>
      </w:r>
      <w:proofErr w:type="spellEnd"/>
      <w:proofErr w:type="gramEnd"/>
    </w:p>
    <w:p w14:paraId="46E0B17E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[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updatedCount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]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await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update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req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body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where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id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3505F774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40F2FE53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if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!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updatedCount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b/>
          <w:bCs/>
          <w:color w:val="FF5D62"/>
          <w:sz w:val="24"/>
          <w:lang w:val="en-US"/>
        </w:rPr>
        <w:t>throw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httpError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D77BE5">
        <w:rPr>
          <w:rFonts w:ascii="JetBrains Mono" w:hAnsi="JetBrains Mono" w:cs="JetBrains Mono"/>
          <w:color w:val="98BB6C"/>
          <w:sz w:val="24"/>
        </w:rPr>
        <w:t>Абитуриента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D77BE5">
        <w:rPr>
          <w:rFonts w:ascii="JetBrains Mono" w:hAnsi="JetBrains Mono" w:cs="JetBrains Mono"/>
          <w:color w:val="98BB6C"/>
          <w:sz w:val="24"/>
        </w:rPr>
        <w:t>не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D77BE5">
        <w:rPr>
          <w:rFonts w:ascii="JetBrains Mono" w:hAnsi="JetBrains Mono" w:cs="JetBrains Mono"/>
          <w:color w:val="98BB6C"/>
          <w:sz w:val="24"/>
        </w:rPr>
        <w:t>существует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D27E99"/>
          <w:sz w:val="24"/>
          <w:lang w:val="en-US"/>
        </w:rPr>
        <w:t>404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4513802E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1829503C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updatedApplicant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await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findByPk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03F7DA61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include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[</w:t>
      </w:r>
    </w:p>
    <w:p w14:paraId="568160C7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Benefit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C6A8C35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Qualification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5E91A5E4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Group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14961776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EducationInfo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5D0ED877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SubjectGrade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1D933BD4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lastRenderedPageBreak/>
        <w:t>      Document</w:t>
      </w:r>
    </w:p>
    <w:p w14:paraId="346AEB63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]</w:t>
      </w:r>
    </w:p>
    <w:p w14:paraId="04D517B9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})</w:t>
      </w:r>
    </w:p>
    <w:p w14:paraId="7DFBD71D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res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json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updatedApplicant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41787B9B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CABCA"/>
          <w:sz w:val="24"/>
          <w:lang w:val="en-US"/>
        </w:rPr>
        <w:t>})</w:t>
      </w:r>
    </w:p>
    <w:p w14:paraId="462ABDC1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70BE63C9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proofErr w:type="spellStart"/>
      <w:proofErr w:type="gramStart"/>
      <w:r w:rsidRPr="00CC0E2C">
        <w:rPr>
          <w:rFonts w:ascii="JetBrains Mono" w:hAnsi="JetBrains Mono" w:cs="JetBrains Mono"/>
          <w:color w:val="7AA89F"/>
          <w:sz w:val="24"/>
          <w:lang w:val="en-US"/>
        </w:rPr>
        <w:t>exports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deleteApplicant</w:t>
      </w:r>
      <w:proofErr w:type="spellEnd"/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catchAsync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async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req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res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53070B95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id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req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params</w:t>
      </w:r>
      <w:proofErr w:type="spellEnd"/>
      <w:proofErr w:type="gramEnd"/>
    </w:p>
    <w:p w14:paraId="50542CD1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applicant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await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findByPk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48483806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if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!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b/>
          <w:bCs/>
          <w:color w:val="FF5D62"/>
          <w:sz w:val="24"/>
          <w:lang w:val="en-US"/>
        </w:rPr>
        <w:t>throw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httpError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D77BE5">
        <w:rPr>
          <w:rFonts w:ascii="JetBrains Mono" w:hAnsi="JetBrains Mono" w:cs="JetBrains Mono"/>
          <w:color w:val="98BB6C"/>
          <w:sz w:val="24"/>
        </w:rPr>
        <w:t>Абитуриента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D77BE5">
        <w:rPr>
          <w:rFonts w:ascii="JetBrains Mono" w:hAnsi="JetBrains Mono" w:cs="JetBrains Mono"/>
          <w:color w:val="98BB6C"/>
          <w:sz w:val="24"/>
        </w:rPr>
        <w:t>не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D77BE5">
        <w:rPr>
          <w:rFonts w:ascii="JetBrains Mono" w:hAnsi="JetBrains Mono" w:cs="JetBrains Mono"/>
          <w:color w:val="98BB6C"/>
          <w:sz w:val="24"/>
        </w:rPr>
        <w:t>существует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D27E99"/>
          <w:sz w:val="24"/>
          <w:lang w:val="en-US"/>
        </w:rPr>
        <w:t>404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159A1FD0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54C33C0A" w14:textId="77777777" w:rsidR="00D77BE5" w:rsidRPr="00CC0E2C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await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destroy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()</w:t>
      </w:r>
    </w:p>
    <w:p w14:paraId="60E31E6D" w14:textId="77777777" w:rsidR="00D77BE5" w:rsidRPr="00D77BE5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res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json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message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D77BE5">
        <w:rPr>
          <w:rFonts w:ascii="JetBrains Mono" w:hAnsi="JetBrains Mono" w:cs="JetBrains Mono"/>
          <w:color w:val="98BB6C"/>
          <w:sz w:val="24"/>
        </w:rPr>
        <w:t>Абитуриент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D77BE5">
        <w:rPr>
          <w:rFonts w:ascii="JetBrains Mono" w:hAnsi="JetBrains Mono" w:cs="JetBrains Mono"/>
          <w:color w:val="98BB6C"/>
          <w:sz w:val="24"/>
        </w:rPr>
        <w:t>удален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!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D77BE5">
        <w:rPr>
          <w:rFonts w:ascii="JetBrains Mono" w:hAnsi="JetBrains Mono" w:cs="JetBrains Mono"/>
          <w:color w:val="9CABCA"/>
          <w:sz w:val="24"/>
        </w:rPr>
        <w:t>}</w:t>
      </w:r>
      <w:proofErr w:type="gramEnd"/>
      <w:r w:rsidRPr="00D77BE5">
        <w:rPr>
          <w:rFonts w:ascii="JetBrains Mono" w:hAnsi="JetBrains Mono" w:cs="JetBrains Mono"/>
          <w:color w:val="9CABCA"/>
          <w:sz w:val="24"/>
        </w:rPr>
        <w:t>)</w:t>
      </w:r>
    </w:p>
    <w:p w14:paraId="041330CA" w14:textId="77777777" w:rsidR="00D77BE5" w:rsidRPr="00D77BE5" w:rsidRDefault="00D77BE5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D77BE5">
        <w:rPr>
          <w:rFonts w:ascii="JetBrains Mono" w:hAnsi="JetBrains Mono" w:cs="JetBrains Mono"/>
          <w:color w:val="9CABCA"/>
          <w:sz w:val="24"/>
        </w:rPr>
        <w:t>})</w:t>
      </w:r>
    </w:p>
    <w:p w14:paraId="78B76D4B" w14:textId="6F436C27" w:rsidR="00E52125" w:rsidRPr="0090453B" w:rsidRDefault="00E52125" w:rsidP="00043A5E">
      <w:pPr>
        <w:spacing w:after="0"/>
        <w:ind w:firstLine="0"/>
        <w:rPr>
          <w:szCs w:val="28"/>
          <w:lang w:val="en-US" w:eastAsia="x-none"/>
        </w:rPr>
      </w:pPr>
    </w:p>
    <w:p w14:paraId="39C5B0EF" w14:textId="19003012" w:rsidR="003427BC" w:rsidRDefault="00E9498D" w:rsidP="00043A5E">
      <w:pPr>
        <w:pStyle w:val="af3"/>
        <w:numPr>
          <w:ilvl w:val="0"/>
          <w:numId w:val="46"/>
        </w:numPr>
        <w:spacing w:after="0"/>
        <w:rPr>
          <w:rFonts w:ascii="Times New Roman" w:hAnsi="Times New Roman"/>
          <w:sz w:val="28"/>
          <w:szCs w:val="28"/>
          <w:lang w:val="en-US" w:eastAsia="x-none"/>
        </w:rPr>
      </w:pPr>
      <w:r>
        <w:rPr>
          <w:rFonts w:ascii="Times New Roman" w:hAnsi="Times New Roman"/>
          <w:sz w:val="28"/>
          <w:szCs w:val="28"/>
          <w:lang w:eastAsia="x-none"/>
        </w:rPr>
        <w:t xml:space="preserve">Роутеры </w:t>
      </w:r>
      <w:r>
        <w:rPr>
          <w:rFonts w:ascii="Times New Roman" w:hAnsi="Times New Roman"/>
          <w:sz w:val="28"/>
          <w:szCs w:val="28"/>
          <w:lang w:val="en-US" w:eastAsia="x-none"/>
        </w:rPr>
        <w:t>API:</w:t>
      </w:r>
    </w:p>
    <w:p w14:paraId="616E0997" w14:textId="48BCD2B6" w:rsidR="00241A8A" w:rsidRPr="00506FAC" w:rsidRDefault="00506FAC" w:rsidP="00043A5E">
      <w:pPr>
        <w:spacing w:after="0"/>
        <w:ind w:left="851" w:firstLine="0"/>
        <w:rPr>
          <w:szCs w:val="28"/>
          <w:lang w:val="en-US" w:eastAsia="x-none"/>
        </w:rPr>
      </w:pPr>
      <w:r w:rsidRPr="00D67A71">
        <w:rPr>
          <w:szCs w:val="28"/>
          <w:lang w:eastAsia="x-none"/>
        </w:rPr>
        <w:t>Листинг</w:t>
      </w:r>
      <w:r w:rsidRPr="00506FAC">
        <w:rPr>
          <w:szCs w:val="28"/>
          <w:lang w:val="en-US" w:eastAsia="x-none"/>
        </w:rPr>
        <w:t xml:space="preserve"> </w:t>
      </w:r>
      <w:r w:rsidRPr="00D67A71">
        <w:rPr>
          <w:szCs w:val="28"/>
          <w:lang w:val="en-US" w:eastAsia="x-none"/>
        </w:rPr>
        <w:t>A</w:t>
      </w:r>
      <w:r w:rsidRPr="00506FAC">
        <w:rPr>
          <w:szCs w:val="28"/>
          <w:lang w:val="en-US" w:eastAsia="x-none"/>
        </w:rPr>
        <w:t xml:space="preserve">.4 – </w:t>
      </w:r>
      <w:r>
        <w:rPr>
          <w:szCs w:val="28"/>
          <w:lang w:eastAsia="x-none"/>
        </w:rPr>
        <w:t>Реализация</w:t>
      </w:r>
      <w:r w:rsidRPr="00506FAC">
        <w:rPr>
          <w:szCs w:val="28"/>
          <w:lang w:val="en-US" w:eastAsia="x-none"/>
        </w:rPr>
        <w:t xml:space="preserve"> </w:t>
      </w:r>
      <w:r>
        <w:rPr>
          <w:szCs w:val="28"/>
          <w:lang w:eastAsia="x-none"/>
        </w:rPr>
        <w:t>маршрутов</w:t>
      </w:r>
      <w:r w:rsidRPr="00506FAC">
        <w:rPr>
          <w:szCs w:val="28"/>
          <w:lang w:val="en-US" w:eastAsia="x-none"/>
        </w:rPr>
        <w:t xml:space="preserve"> </w:t>
      </w:r>
      <w:r>
        <w:rPr>
          <w:szCs w:val="28"/>
          <w:lang w:val="en-US" w:eastAsia="x-none"/>
        </w:rPr>
        <w:t xml:space="preserve">API </w:t>
      </w:r>
      <w:r w:rsidRPr="00506FAC">
        <w:rPr>
          <w:szCs w:val="28"/>
          <w:lang w:val="en-US" w:eastAsia="x-none"/>
        </w:rPr>
        <w:t>(</w:t>
      </w:r>
      <w:r w:rsidR="00241A8A">
        <w:rPr>
          <w:szCs w:val="28"/>
          <w:lang w:val="en-US" w:eastAsia="x-none"/>
        </w:rPr>
        <w:t>routes</w:t>
      </w:r>
      <w:r w:rsidR="00241A8A" w:rsidRPr="00506FAC">
        <w:rPr>
          <w:szCs w:val="28"/>
          <w:lang w:val="en-US" w:eastAsia="x-none"/>
        </w:rPr>
        <w:t>/</w:t>
      </w:r>
      <w:proofErr w:type="spellStart"/>
      <w:r w:rsidR="00241A8A">
        <w:rPr>
          <w:szCs w:val="28"/>
          <w:lang w:val="en-US" w:eastAsia="x-none"/>
        </w:rPr>
        <w:t>applicant</w:t>
      </w:r>
      <w:r w:rsidR="00241A8A" w:rsidRPr="00506FAC">
        <w:rPr>
          <w:szCs w:val="28"/>
          <w:lang w:val="en-US" w:eastAsia="x-none"/>
        </w:rPr>
        <w:t>.</w:t>
      </w:r>
      <w:r w:rsidR="00241A8A">
        <w:rPr>
          <w:szCs w:val="28"/>
          <w:lang w:val="en-US" w:eastAsia="x-none"/>
        </w:rPr>
        <w:t>routes</w:t>
      </w:r>
      <w:proofErr w:type="spellEnd"/>
      <w:r w:rsidR="00241A8A" w:rsidRPr="00506FAC">
        <w:rPr>
          <w:szCs w:val="28"/>
          <w:lang w:val="en-US" w:eastAsia="x-none"/>
        </w:rPr>
        <w:t>/</w:t>
      </w:r>
      <w:proofErr w:type="spellStart"/>
      <w:r w:rsidR="00241A8A">
        <w:rPr>
          <w:szCs w:val="28"/>
          <w:lang w:val="en-US" w:eastAsia="x-none"/>
        </w:rPr>
        <w:t>js</w:t>
      </w:r>
      <w:proofErr w:type="spellEnd"/>
      <w:r w:rsidRPr="00506FAC">
        <w:rPr>
          <w:szCs w:val="28"/>
          <w:lang w:val="en-US" w:eastAsia="x-none"/>
        </w:rPr>
        <w:t>)</w:t>
      </w:r>
    </w:p>
    <w:p w14:paraId="1344148B" w14:textId="77777777" w:rsidR="00E9498D" w:rsidRPr="00CC0E2C" w:rsidRDefault="00E9498D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express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require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express'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35D4E72C" w14:textId="77777777" w:rsidR="00E9498D" w:rsidRPr="00CC0E2C" w:rsidRDefault="00E9498D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FFA066"/>
          <w:sz w:val="24"/>
          <w:lang w:val="en-US"/>
        </w:rPr>
        <w:t>router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express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Router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()</w:t>
      </w:r>
    </w:p>
    <w:p w14:paraId="43B5522F" w14:textId="77777777" w:rsidR="00E9498D" w:rsidRPr="00CC0E2C" w:rsidRDefault="00E9498D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applicantsController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require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'../controllers/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applicants.controller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1E1EAEB1" w14:textId="77777777" w:rsidR="00E9498D" w:rsidRPr="00CC0E2C" w:rsidRDefault="00E9498D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1A207912" w14:textId="77777777" w:rsidR="00E9498D" w:rsidRPr="00CC0E2C" w:rsidRDefault="00E9498D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proofErr w:type="spellStart"/>
      <w:proofErr w:type="gramStart"/>
      <w:r w:rsidRPr="00CC0E2C">
        <w:rPr>
          <w:rFonts w:ascii="JetBrains Mono" w:hAnsi="JetBrains Mono" w:cs="JetBrains Mono"/>
          <w:color w:val="FFA066"/>
          <w:sz w:val="24"/>
          <w:lang w:val="en-US"/>
        </w:rPr>
        <w:t>router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get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'/'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applicantsController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getAllApplicants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7E66858F" w14:textId="77777777" w:rsidR="00E9498D" w:rsidRPr="00CC0E2C" w:rsidRDefault="00E9498D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proofErr w:type="spellStart"/>
      <w:proofErr w:type="gramStart"/>
      <w:r w:rsidRPr="00CC0E2C">
        <w:rPr>
          <w:rFonts w:ascii="JetBrains Mono" w:hAnsi="JetBrains Mono" w:cs="JetBrains Mono"/>
          <w:color w:val="FFA066"/>
          <w:sz w:val="24"/>
          <w:lang w:val="en-US"/>
        </w:rPr>
        <w:t>router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post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'/'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applicantsController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createApplicant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3E1EBBB5" w14:textId="77777777" w:rsidR="00E9498D" w:rsidRPr="00CC0E2C" w:rsidRDefault="00E9498D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proofErr w:type="spellStart"/>
      <w:proofErr w:type="gramStart"/>
      <w:r w:rsidRPr="00CC0E2C">
        <w:rPr>
          <w:rFonts w:ascii="JetBrains Mono" w:hAnsi="JetBrains Mono" w:cs="JetBrains Mono"/>
          <w:color w:val="FFA066"/>
          <w:sz w:val="24"/>
          <w:lang w:val="en-US"/>
        </w:rPr>
        <w:t>router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put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'/:id'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applicantsController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updateApplicant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4036924C" w14:textId="28817CE5" w:rsidR="00E9498D" w:rsidRPr="00CC0E2C" w:rsidRDefault="00E9498D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9CABCA"/>
          <w:sz w:val="24"/>
          <w:lang w:val="en-US"/>
        </w:rPr>
      </w:pPr>
      <w:proofErr w:type="spellStart"/>
      <w:proofErr w:type="gramStart"/>
      <w:r w:rsidRPr="00CC0E2C">
        <w:rPr>
          <w:rFonts w:ascii="JetBrains Mono" w:hAnsi="JetBrains Mono" w:cs="JetBrains Mono"/>
          <w:color w:val="FFA066"/>
          <w:sz w:val="24"/>
          <w:lang w:val="en-US"/>
        </w:rPr>
        <w:t>router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delete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'/:id'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applicantsController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deleteApplicant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6173717F" w14:textId="77777777" w:rsidR="00E9498D" w:rsidRPr="00CC0E2C" w:rsidRDefault="00E9498D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2E6BFAA6" w14:textId="0192A27F" w:rsidR="00E9498D" w:rsidRPr="00E9498D" w:rsidRDefault="00E9498D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</w:rPr>
      </w:pPr>
      <w:proofErr w:type="spellStart"/>
      <w:proofErr w:type="gramStart"/>
      <w:r w:rsidRPr="00E9498D">
        <w:rPr>
          <w:rFonts w:ascii="JetBrains Mono" w:hAnsi="JetBrains Mono" w:cs="JetBrains Mono"/>
          <w:color w:val="FFA066"/>
          <w:sz w:val="24"/>
        </w:rPr>
        <w:t>module</w:t>
      </w:r>
      <w:r w:rsidRPr="00E9498D">
        <w:rPr>
          <w:rFonts w:ascii="JetBrains Mono" w:hAnsi="JetBrains Mono" w:cs="JetBrains Mono"/>
          <w:color w:val="9CABCA"/>
          <w:sz w:val="24"/>
        </w:rPr>
        <w:t>.</w:t>
      </w:r>
      <w:r w:rsidRPr="00E9498D">
        <w:rPr>
          <w:rFonts w:ascii="JetBrains Mono" w:hAnsi="JetBrains Mono" w:cs="JetBrains Mono"/>
          <w:color w:val="FFA066"/>
          <w:sz w:val="24"/>
        </w:rPr>
        <w:t>exports</w:t>
      </w:r>
      <w:proofErr w:type="spellEnd"/>
      <w:proofErr w:type="gramEnd"/>
      <w:r w:rsidRPr="00E9498D">
        <w:rPr>
          <w:rFonts w:ascii="JetBrains Mono" w:hAnsi="JetBrains Mono" w:cs="JetBrains Mono"/>
          <w:color w:val="DCD7BA"/>
          <w:sz w:val="24"/>
        </w:rPr>
        <w:t xml:space="preserve"> </w:t>
      </w:r>
      <w:r w:rsidRPr="00E9498D">
        <w:rPr>
          <w:rFonts w:ascii="JetBrains Mono" w:hAnsi="JetBrains Mono" w:cs="JetBrains Mono"/>
          <w:color w:val="C0A36E"/>
          <w:sz w:val="24"/>
        </w:rPr>
        <w:t>=</w:t>
      </w:r>
      <w:r w:rsidRPr="00E9498D">
        <w:rPr>
          <w:rFonts w:ascii="JetBrains Mono" w:hAnsi="JetBrains Mono" w:cs="JetBrains Mono"/>
          <w:color w:val="DCD7BA"/>
          <w:sz w:val="24"/>
        </w:rPr>
        <w:t xml:space="preserve"> </w:t>
      </w:r>
      <w:proofErr w:type="spellStart"/>
      <w:r w:rsidRPr="00E9498D">
        <w:rPr>
          <w:rFonts w:ascii="JetBrains Mono" w:hAnsi="JetBrains Mono" w:cs="JetBrains Mono"/>
          <w:color w:val="FFA066"/>
          <w:sz w:val="24"/>
        </w:rPr>
        <w:t>router</w:t>
      </w:r>
      <w:proofErr w:type="spellEnd"/>
    </w:p>
    <w:p w14:paraId="4E6D5CF8" w14:textId="77777777" w:rsidR="00E9498D" w:rsidRDefault="00E9498D" w:rsidP="00043A5E">
      <w:pPr>
        <w:spacing w:after="0"/>
        <w:ind w:left="851" w:firstLine="0"/>
        <w:rPr>
          <w:szCs w:val="28"/>
          <w:lang w:eastAsia="x-none"/>
        </w:rPr>
      </w:pPr>
    </w:p>
    <w:p w14:paraId="19CADFF7" w14:textId="77DC51F8" w:rsidR="00B3442E" w:rsidRPr="00B3442E" w:rsidRDefault="00B3442E" w:rsidP="00043A5E">
      <w:pPr>
        <w:pStyle w:val="af3"/>
        <w:numPr>
          <w:ilvl w:val="0"/>
          <w:numId w:val="46"/>
        </w:numPr>
        <w:spacing w:after="0"/>
        <w:rPr>
          <w:rFonts w:ascii="Times New Roman" w:hAnsi="Times New Roman"/>
          <w:sz w:val="28"/>
          <w:szCs w:val="28"/>
          <w:lang w:eastAsia="x-none"/>
        </w:rPr>
      </w:pPr>
      <w:r w:rsidRPr="00B3442E">
        <w:rPr>
          <w:rFonts w:ascii="Times New Roman" w:hAnsi="Times New Roman"/>
          <w:sz w:val="28"/>
          <w:szCs w:val="28"/>
          <w:lang w:val="en-US" w:eastAsia="x-none"/>
        </w:rPr>
        <w:t>Middleware:</w:t>
      </w:r>
    </w:p>
    <w:p w14:paraId="20C3826B" w14:textId="53ABC96B" w:rsidR="00B3442E" w:rsidRPr="004D5124" w:rsidRDefault="004D5124" w:rsidP="00043A5E">
      <w:pPr>
        <w:spacing w:after="0"/>
        <w:rPr>
          <w:szCs w:val="28"/>
          <w:lang w:eastAsia="x-none"/>
        </w:rPr>
      </w:pPr>
      <w:r w:rsidRPr="00D67A71">
        <w:rPr>
          <w:szCs w:val="28"/>
          <w:lang w:eastAsia="x-none"/>
        </w:rPr>
        <w:t>Листинг</w:t>
      </w:r>
      <w:r w:rsidRPr="004D5124">
        <w:rPr>
          <w:szCs w:val="28"/>
          <w:lang w:eastAsia="x-none"/>
        </w:rPr>
        <w:t xml:space="preserve"> </w:t>
      </w:r>
      <w:r w:rsidRPr="00D67A71">
        <w:rPr>
          <w:szCs w:val="28"/>
          <w:lang w:val="en-US" w:eastAsia="x-none"/>
        </w:rPr>
        <w:t>A</w:t>
      </w:r>
      <w:r w:rsidRPr="004D5124">
        <w:rPr>
          <w:szCs w:val="28"/>
          <w:lang w:eastAsia="x-none"/>
        </w:rPr>
        <w:t xml:space="preserve">.5 – </w:t>
      </w:r>
      <w:r w:rsidR="00211278">
        <w:rPr>
          <w:szCs w:val="28"/>
          <w:lang w:eastAsia="x-none"/>
        </w:rPr>
        <w:t xml:space="preserve">Конфигурация модуль загрузки файлов и их фильтрации </w:t>
      </w:r>
      <w:r w:rsidRPr="004D5124">
        <w:rPr>
          <w:szCs w:val="28"/>
          <w:lang w:eastAsia="x-none"/>
        </w:rPr>
        <w:t>(</w:t>
      </w:r>
      <w:proofErr w:type="spellStart"/>
      <w:r w:rsidR="000636E6" w:rsidRPr="004D5124">
        <w:rPr>
          <w:szCs w:val="28"/>
          <w:lang w:val="en-US" w:eastAsia="x-none"/>
        </w:rPr>
        <w:t>middlewares</w:t>
      </w:r>
      <w:proofErr w:type="spellEnd"/>
      <w:r w:rsidR="000636E6" w:rsidRPr="004D5124">
        <w:rPr>
          <w:szCs w:val="28"/>
          <w:lang w:eastAsia="x-none"/>
        </w:rPr>
        <w:t>/</w:t>
      </w:r>
      <w:r w:rsidR="000636E6" w:rsidRPr="004D5124">
        <w:rPr>
          <w:szCs w:val="28"/>
          <w:lang w:val="en-US" w:eastAsia="x-none"/>
        </w:rPr>
        <w:t>upload</w:t>
      </w:r>
      <w:r w:rsidR="000636E6" w:rsidRPr="004D5124">
        <w:rPr>
          <w:szCs w:val="28"/>
          <w:lang w:eastAsia="x-none"/>
        </w:rPr>
        <w:t>.</w:t>
      </w:r>
      <w:r w:rsidR="000636E6" w:rsidRPr="004D5124">
        <w:rPr>
          <w:szCs w:val="28"/>
          <w:lang w:val="en-US" w:eastAsia="x-none"/>
        </w:rPr>
        <w:t>middleware</w:t>
      </w:r>
      <w:r w:rsidR="000636E6" w:rsidRPr="004D5124">
        <w:rPr>
          <w:szCs w:val="28"/>
          <w:lang w:eastAsia="x-none"/>
        </w:rPr>
        <w:t>.</w:t>
      </w:r>
      <w:proofErr w:type="spellStart"/>
      <w:r w:rsidR="000636E6" w:rsidRPr="004D5124">
        <w:rPr>
          <w:szCs w:val="28"/>
          <w:lang w:val="en-US" w:eastAsia="x-none"/>
        </w:rPr>
        <w:t>js</w:t>
      </w:r>
      <w:proofErr w:type="spellEnd"/>
      <w:r w:rsidRPr="004D5124">
        <w:rPr>
          <w:szCs w:val="28"/>
          <w:lang w:eastAsia="x-none"/>
        </w:rPr>
        <w:t>)</w:t>
      </w:r>
    </w:p>
    <w:p w14:paraId="7CE0B857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0636E6">
        <w:rPr>
          <w:rFonts w:ascii="JetBrains Mono" w:hAnsi="JetBrains Mono" w:cs="JetBrains Mono"/>
          <w:color w:val="7E9CD8"/>
          <w:sz w:val="24"/>
          <w:lang w:val="en-US"/>
        </w:rPr>
        <w:t>multer</w:t>
      </w:r>
      <w:proofErr w:type="spellEnd"/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7E9CD8"/>
          <w:sz w:val="24"/>
          <w:lang w:val="en-US"/>
        </w:rPr>
        <w:t>require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0636E6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0636E6">
        <w:rPr>
          <w:rFonts w:ascii="JetBrains Mono" w:hAnsi="JetBrains Mono" w:cs="JetBrains Mono"/>
          <w:color w:val="98BB6C"/>
          <w:sz w:val="24"/>
          <w:lang w:val="en-US"/>
        </w:rPr>
        <w:t>multer</w:t>
      </w:r>
      <w:proofErr w:type="spellEnd"/>
      <w:r w:rsidRPr="000636E6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540CEF98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path </w:t>
      </w:r>
      <w:r w:rsidRPr="000636E6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7E9CD8"/>
          <w:sz w:val="24"/>
          <w:lang w:val="en-US"/>
        </w:rPr>
        <w:t>require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0636E6">
        <w:rPr>
          <w:rFonts w:ascii="JetBrains Mono" w:hAnsi="JetBrains Mono" w:cs="JetBrains Mono"/>
          <w:color w:val="98BB6C"/>
          <w:sz w:val="24"/>
          <w:lang w:val="en-US"/>
        </w:rPr>
        <w:t>'path'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0F507C27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</w:p>
    <w:p w14:paraId="29946BD8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FFA066"/>
          <w:sz w:val="24"/>
          <w:lang w:val="en-US"/>
        </w:rPr>
        <w:t>ALLOWED_MIME_TYPES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[</w:t>
      </w:r>
    </w:p>
    <w:p w14:paraId="3DFA0DCB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0636E6">
        <w:rPr>
          <w:rFonts w:ascii="JetBrains Mono" w:hAnsi="JetBrains Mono" w:cs="JetBrains Mono"/>
          <w:color w:val="98BB6C"/>
          <w:sz w:val="24"/>
          <w:lang w:val="en-US"/>
        </w:rPr>
        <w:t>'image/jpeg'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CEFF3CC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0636E6">
        <w:rPr>
          <w:rFonts w:ascii="JetBrains Mono" w:hAnsi="JetBrains Mono" w:cs="JetBrains Mono"/>
          <w:color w:val="98BB6C"/>
          <w:sz w:val="24"/>
          <w:lang w:val="en-US"/>
        </w:rPr>
        <w:t>'image/</w:t>
      </w:r>
      <w:proofErr w:type="spellStart"/>
      <w:r w:rsidRPr="000636E6">
        <w:rPr>
          <w:rFonts w:ascii="JetBrains Mono" w:hAnsi="JetBrains Mono" w:cs="JetBrains Mono"/>
          <w:color w:val="98BB6C"/>
          <w:sz w:val="24"/>
          <w:lang w:val="en-US"/>
        </w:rPr>
        <w:t>png</w:t>
      </w:r>
      <w:proofErr w:type="spellEnd"/>
      <w:r w:rsidRPr="000636E6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5C68A4C9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0636E6">
        <w:rPr>
          <w:rFonts w:ascii="JetBrains Mono" w:hAnsi="JetBrains Mono" w:cs="JetBrains Mono"/>
          <w:color w:val="98BB6C"/>
          <w:sz w:val="24"/>
          <w:lang w:val="en-US"/>
        </w:rPr>
        <w:t>'image/gif'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5869E65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0636E6">
        <w:rPr>
          <w:rFonts w:ascii="JetBrains Mono" w:hAnsi="JetBrains Mono" w:cs="JetBrains Mono"/>
          <w:color w:val="98BB6C"/>
          <w:sz w:val="24"/>
          <w:lang w:val="en-US"/>
        </w:rPr>
        <w:t>'image/</w:t>
      </w:r>
      <w:proofErr w:type="spellStart"/>
      <w:r w:rsidRPr="000636E6">
        <w:rPr>
          <w:rFonts w:ascii="JetBrains Mono" w:hAnsi="JetBrains Mono" w:cs="JetBrains Mono"/>
          <w:color w:val="98BB6C"/>
          <w:sz w:val="24"/>
          <w:lang w:val="en-US"/>
        </w:rPr>
        <w:t>webp</w:t>
      </w:r>
      <w:proofErr w:type="spellEnd"/>
      <w:r w:rsidRPr="000636E6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08774756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0636E6">
        <w:rPr>
          <w:rFonts w:ascii="JetBrains Mono" w:hAnsi="JetBrains Mono" w:cs="JetBrains Mono"/>
          <w:color w:val="98BB6C"/>
          <w:sz w:val="24"/>
          <w:lang w:val="en-US"/>
        </w:rPr>
        <w:t>'application/pdf'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62F85C06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lastRenderedPageBreak/>
        <w:t xml:space="preserve">  </w:t>
      </w:r>
      <w:r w:rsidRPr="000636E6">
        <w:rPr>
          <w:rFonts w:ascii="JetBrains Mono" w:hAnsi="JetBrains Mono" w:cs="JetBrains Mono"/>
          <w:color w:val="98BB6C"/>
          <w:sz w:val="24"/>
          <w:lang w:val="en-US"/>
        </w:rPr>
        <w:t>'application/</w:t>
      </w:r>
      <w:proofErr w:type="spellStart"/>
      <w:r w:rsidRPr="000636E6">
        <w:rPr>
          <w:rFonts w:ascii="JetBrains Mono" w:hAnsi="JetBrains Mono" w:cs="JetBrains Mono"/>
          <w:color w:val="98BB6C"/>
          <w:sz w:val="24"/>
          <w:lang w:val="en-US"/>
        </w:rPr>
        <w:t>msword</w:t>
      </w:r>
      <w:proofErr w:type="spellEnd"/>
      <w:r w:rsidRPr="000636E6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6CEF2B58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0636E6">
        <w:rPr>
          <w:rFonts w:ascii="JetBrains Mono" w:hAnsi="JetBrains Mono" w:cs="JetBrains Mono"/>
          <w:color w:val="98BB6C"/>
          <w:sz w:val="24"/>
          <w:lang w:val="en-US"/>
        </w:rPr>
        <w:t>'application/vnd.openxmlformats-officedocument.wordprocessingml.document'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2E5EAEA7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0636E6">
        <w:rPr>
          <w:rFonts w:ascii="JetBrains Mono" w:hAnsi="JetBrains Mono" w:cs="JetBrains Mono"/>
          <w:color w:val="98BB6C"/>
          <w:sz w:val="24"/>
          <w:lang w:val="en-US"/>
        </w:rPr>
        <w:t>'application/vnd.ms-excel'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015F14DD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0636E6">
        <w:rPr>
          <w:rFonts w:ascii="JetBrains Mono" w:hAnsi="JetBrains Mono" w:cs="JetBrains Mono"/>
          <w:color w:val="98BB6C"/>
          <w:sz w:val="24"/>
          <w:lang w:val="en-US"/>
        </w:rPr>
        <w:t>'application/vnd.openxmlformats-officedocument.spreadsheetml.sheet'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7B00DBF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0636E6">
        <w:rPr>
          <w:rFonts w:ascii="JetBrains Mono" w:hAnsi="JetBrains Mono" w:cs="JetBrains Mono"/>
          <w:color w:val="98BB6C"/>
          <w:sz w:val="24"/>
          <w:lang w:val="en-US"/>
        </w:rPr>
        <w:t>'text/plain'</w:t>
      </w:r>
    </w:p>
    <w:p w14:paraId="780C1959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9CABCA"/>
          <w:sz w:val="24"/>
          <w:lang w:val="en-US"/>
        </w:rPr>
        <w:t>]</w:t>
      </w:r>
    </w:p>
    <w:p w14:paraId="03356325" w14:textId="77777777" w:rsidR="000636E6" w:rsidRPr="006C7B3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9CABCA"/>
          <w:sz w:val="24"/>
          <w:lang w:val="en-US"/>
        </w:rPr>
      </w:pPr>
      <w:r w:rsidRPr="000636E6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6C7B3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FFA066"/>
          <w:sz w:val="24"/>
          <w:lang w:val="en-US"/>
        </w:rPr>
        <w:t>storage</w:t>
      </w:r>
      <w:r w:rsidRPr="006C7B3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6C7B36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6C7B3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0636E6">
        <w:rPr>
          <w:rFonts w:ascii="JetBrains Mono" w:hAnsi="JetBrains Mono" w:cs="JetBrains Mono"/>
          <w:color w:val="7E9CD8"/>
          <w:sz w:val="24"/>
          <w:lang w:val="en-US"/>
        </w:rPr>
        <w:t>multer</w:t>
      </w:r>
      <w:r w:rsidRPr="006C7B36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0636E6">
        <w:rPr>
          <w:rFonts w:ascii="JetBrains Mono" w:hAnsi="JetBrains Mono" w:cs="JetBrains Mono"/>
          <w:color w:val="7E9CD8"/>
          <w:sz w:val="24"/>
          <w:lang w:val="en-US"/>
        </w:rPr>
        <w:t>diskStorage</w:t>
      </w:r>
      <w:proofErr w:type="spellEnd"/>
      <w:proofErr w:type="gramEnd"/>
      <w:r w:rsidRPr="006C7B36">
        <w:rPr>
          <w:rFonts w:ascii="JetBrains Mono" w:hAnsi="JetBrains Mono" w:cs="JetBrains Mono"/>
          <w:color w:val="9CABCA"/>
          <w:sz w:val="24"/>
          <w:lang w:val="en-US"/>
        </w:rPr>
        <w:t>({</w:t>
      </w:r>
    </w:p>
    <w:p w14:paraId="7495AC8E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> </w:t>
      </w:r>
      <w:r w:rsidRPr="006C7B3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7E9CD8"/>
          <w:sz w:val="24"/>
          <w:lang w:val="en-US"/>
        </w:rPr>
        <w:t>destination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0636E6">
        <w:rPr>
          <w:rFonts w:ascii="JetBrains Mono" w:hAnsi="JetBrains Mono" w:cs="JetBrains Mono"/>
          <w:color w:val="E6C384"/>
          <w:sz w:val="24"/>
          <w:lang w:val="en-US"/>
        </w:rPr>
        <w:t>req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E6C384"/>
          <w:sz w:val="24"/>
          <w:lang w:val="en-US"/>
        </w:rPr>
        <w:t>file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0636E6">
        <w:rPr>
          <w:rFonts w:ascii="JetBrains Mono" w:hAnsi="JetBrains Mono" w:cs="JetBrains Mono"/>
          <w:color w:val="7E9CD8"/>
          <w:sz w:val="24"/>
          <w:lang w:val="en-US"/>
        </w:rPr>
        <w:t>cb</w:t>
      </w:r>
      <w:proofErr w:type="spellEnd"/>
      <w:r w:rsidRPr="000636E6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2D09C776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proofErr w:type="spellStart"/>
      <w:proofErr w:type="gramStart"/>
      <w:r w:rsidRPr="000636E6">
        <w:rPr>
          <w:rFonts w:ascii="JetBrains Mono" w:hAnsi="JetBrains Mono" w:cs="JetBrains Mono"/>
          <w:color w:val="7E9CD8"/>
          <w:sz w:val="24"/>
          <w:lang w:val="en-US"/>
        </w:rPr>
        <w:t>cb</w:t>
      </w:r>
      <w:proofErr w:type="spellEnd"/>
      <w:r w:rsidRPr="000636E6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0636E6">
        <w:rPr>
          <w:rFonts w:ascii="JetBrains Mono" w:hAnsi="JetBrains Mono" w:cs="JetBrains Mono"/>
          <w:i/>
          <w:iCs/>
          <w:color w:val="7FB4CA"/>
          <w:sz w:val="24"/>
          <w:lang w:val="en-US"/>
        </w:rPr>
        <w:t>null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98BB6C"/>
          <w:sz w:val="24"/>
          <w:lang w:val="en-US"/>
        </w:rPr>
        <w:t>'uploads/documents'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6B35C7B7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},</w:t>
      </w:r>
    </w:p>
    <w:p w14:paraId="093BAD1F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0636E6">
        <w:rPr>
          <w:rFonts w:ascii="JetBrains Mono" w:hAnsi="JetBrains Mono" w:cs="JetBrains Mono"/>
          <w:color w:val="7E9CD8"/>
          <w:sz w:val="24"/>
          <w:lang w:val="en-US"/>
        </w:rPr>
        <w:t>filename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0636E6">
        <w:rPr>
          <w:rFonts w:ascii="JetBrains Mono" w:hAnsi="JetBrains Mono" w:cs="JetBrains Mono"/>
          <w:color w:val="E6C384"/>
          <w:sz w:val="24"/>
          <w:lang w:val="en-US"/>
        </w:rPr>
        <w:t>req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E6C384"/>
          <w:sz w:val="24"/>
          <w:lang w:val="en-US"/>
        </w:rPr>
        <w:t>file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0636E6">
        <w:rPr>
          <w:rFonts w:ascii="JetBrains Mono" w:hAnsi="JetBrains Mono" w:cs="JetBrains Mono"/>
          <w:color w:val="7E9CD8"/>
          <w:sz w:val="24"/>
          <w:lang w:val="en-US"/>
        </w:rPr>
        <w:t>cb</w:t>
      </w:r>
      <w:proofErr w:type="spellEnd"/>
      <w:r w:rsidRPr="000636E6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516D38A1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0636E6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0636E6">
        <w:rPr>
          <w:rFonts w:ascii="JetBrains Mono" w:hAnsi="JetBrains Mono" w:cs="JetBrains Mono"/>
          <w:color w:val="DCD7BA"/>
          <w:sz w:val="24"/>
          <w:lang w:val="en-US"/>
        </w:rPr>
        <w:t>ext</w:t>
      </w:r>
      <w:proofErr w:type="spellEnd"/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0636E6">
        <w:rPr>
          <w:rFonts w:ascii="JetBrains Mono" w:hAnsi="JetBrains Mono" w:cs="JetBrains Mono"/>
          <w:color w:val="DCD7BA"/>
          <w:sz w:val="24"/>
          <w:lang w:val="en-US"/>
        </w:rPr>
        <w:t>path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0636E6">
        <w:rPr>
          <w:rFonts w:ascii="JetBrains Mono" w:hAnsi="JetBrains Mono" w:cs="JetBrains Mono"/>
          <w:color w:val="7E9CD8"/>
          <w:sz w:val="24"/>
          <w:lang w:val="en-US"/>
        </w:rPr>
        <w:t>extname</w:t>
      </w:r>
      <w:proofErr w:type="spellEnd"/>
      <w:proofErr w:type="gramEnd"/>
      <w:r w:rsidRPr="000636E6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proofErr w:type="gramStart"/>
      <w:r w:rsidRPr="000636E6">
        <w:rPr>
          <w:rFonts w:ascii="JetBrains Mono" w:hAnsi="JetBrains Mono" w:cs="JetBrains Mono"/>
          <w:color w:val="DCD7BA"/>
          <w:sz w:val="24"/>
          <w:lang w:val="en-US"/>
        </w:rPr>
        <w:t>file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0636E6">
        <w:rPr>
          <w:rFonts w:ascii="JetBrains Mono" w:hAnsi="JetBrains Mono" w:cs="JetBrains Mono"/>
          <w:color w:val="E6C384"/>
          <w:sz w:val="24"/>
          <w:lang w:val="en-US"/>
        </w:rPr>
        <w:t>originalname</w:t>
      </w:r>
      <w:proofErr w:type="spellEnd"/>
      <w:proofErr w:type="gramEnd"/>
      <w:r w:rsidRPr="000636E6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6622656F" w14:textId="11923DB8" w:rsidR="000636E6" w:rsidRPr="004C1BAA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> </w:t>
      </w:r>
      <w:r w:rsidRPr="004C1BAA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> </w:t>
      </w:r>
      <w:r w:rsidRPr="004C1BAA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0636E6">
        <w:rPr>
          <w:rFonts w:ascii="JetBrains Mono" w:hAnsi="JetBrains Mono" w:cs="JetBrains Mono"/>
          <w:color w:val="7E9CD8"/>
          <w:sz w:val="24"/>
          <w:lang w:val="en-US"/>
        </w:rPr>
        <w:t>cb</w:t>
      </w:r>
      <w:proofErr w:type="spellEnd"/>
      <w:r w:rsidRPr="004C1BAA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0636E6">
        <w:rPr>
          <w:rFonts w:ascii="JetBrains Mono" w:hAnsi="JetBrains Mono" w:cs="JetBrains Mono"/>
          <w:i/>
          <w:iCs/>
          <w:color w:val="7FB4CA"/>
          <w:sz w:val="24"/>
          <w:lang w:val="en-US"/>
        </w:rPr>
        <w:t>null</w:t>
      </w:r>
      <w:r w:rsidRPr="004C1BAA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4C1BAA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4C1BAA">
        <w:rPr>
          <w:rFonts w:ascii="JetBrains Mono" w:hAnsi="JetBrains Mono" w:cs="JetBrains Mono"/>
          <w:color w:val="98BB6C"/>
          <w:sz w:val="24"/>
          <w:lang w:val="en-US"/>
        </w:rPr>
        <w:t>`</w:t>
      </w:r>
      <w:r w:rsidRPr="004C1BAA">
        <w:rPr>
          <w:rFonts w:ascii="JetBrains Mono" w:hAnsi="JetBrains Mono" w:cs="JetBrains Mono"/>
          <w:color w:val="9CABCA"/>
          <w:sz w:val="24"/>
          <w:lang w:val="en-US"/>
        </w:rPr>
        <w:t>${</w:t>
      </w:r>
      <w:proofErr w:type="spellStart"/>
      <w:r w:rsidRPr="000636E6">
        <w:rPr>
          <w:rFonts w:ascii="JetBrains Mono" w:hAnsi="JetBrains Mono" w:cs="JetBrains Mono"/>
          <w:i/>
          <w:iCs/>
          <w:color w:val="7AA89F"/>
          <w:sz w:val="24"/>
          <w:lang w:val="en-US"/>
        </w:rPr>
        <w:t>Date</w:t>
      </w:r>
      <w:r w:rsidRPr="004C1BAA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0636E6">
        <w:rPr>
          <w:rFonts w:ascii="JetBrains Mono" w:hAnsi="JetBrains Mono" w:cs="JetBrains Mono"/>
          <w:color w:val="7E9CD8"/>
          <w:sz w:val="24"/>
          <w:lang w:val="en-US"/>
        </w:rPr>
        <w:t>now</w:t>
      </w:r>
      <w:proofErr w:type="spellEnd"/>
      <w:proofErr w:type="gramStart"/>
      <w:r w:rsidRPr="004C1BAA">
        <w:rPr>
          <w:rFonts w:ascii="JetBrains Mono" w:hAnsi="JetBrains Mono" w:cs="JetBrains Mono"/>
          <w:color w:val="9CABCA"/>
          <w:sz w:val="24"/>
          <w:lang w:val="en-US"/>
        </w:rPr>
        <w:t>()}</w:t>
      </w:r>
      <w:proofErr w:type="gramEnd"/>
      <w:r w:rsidRPr="004C1BAA">
        <w:rPr>
          <w:rFonts w:ascii="JetBrains Mono" w:hAnsi="JetBrains Mono" w:cs="JetBrains Mono"/>
          <w:color w:val="98BB6C"/>
          <w:sz w:val="24"/>
          <w:lang w:val="en-US"/>
        </w:rPr>
        <w:t>-</w:t>
      </w:r>
      <w:r w:rsidRPr="004C1BAA">
        <w:rPr>
          <w:rFonts w:ascii="JetBrains Mono" w:hAnsi="JetBrains Mono" w:cs="JetBrains Mono"/>
          <w:color w:val="9CABCA"/>
          <w:sz w:val="24"/>
          <w:lang w:val="en-US"/>
        </w:rPr>
        <w:t>${</w:t>
      </w:r>
      <w:proofErr w:type="spellStart"/>
      <w:r w:rsidRPr="000636E6">
        <w:rPr>
          <w:rFonts w:ascii="JetBrains Mono" w:hAnsi="JetBrains Mono" w:cs="JetBrains Mono"/>
          <w:color w:val="DCD7BA"/>
          <w:sz w:val="24"/>
          <w:lang w:val="en-US"/>
        </w:rPr>
        <w:t>Math</w:t>
      </w:r>
      <w:r w:rsidRPr="004C1BAA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0636E6">
        <w:rPr>
          <w:rFonts w:ascii="JetBrains Mono" w:hAnsi="JetBrains Mono" w:cs="JetBrains Mono"/>
          <w:color w:val="7E9CD8"/>
          <w:sz w:val="24"/>
          <w:lang w:val="en-US"/>
        </w:rPr>
        <w:t>random</w:t>
      </w:r>
      <w:proofErr w:type="spellEnd"/>
      <w:r w:rsidRPr="004C1BAA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Start"/>
      <w:r w:rsidRPr="004C1BAA">
        <w:rPr>
          <w:rFonts w:ascii="JetBrains Mono" w:hAnsi="JetBrains Mono" w:cs="JetBrains Mono"/>
          <w:color w:val="9CABCA"/>
          <w:sz w:val="24"/>
          <w:lang w:val="en-US"/>
        </w:rPr>
        <w:t>)}$</w:t>
      </w:r>
      <w:proofErr w:type="gramEnd"/>
      <w:r w:rsidRPr="004C1BAA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r w:rsidRPr="000636E6">
        <w:rPr>
          <w:rFonts w:ascii="JetBrains Mono" w:hAnsi="JetBrains Mono" w:cs="JetBrains Mono"/>
          <w:color w:val="DCD7BA"/>
          <w:sz w:val="24"/>
          <w:lang w:val="en-US"/>
        </w:rPr>
        <w:t>ext</w:t>
      </w:r>
      <w:proofErr w:type="spellEnd"/>
      <w:r w:rsidRPr="004C1BAA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4C1BAA">
        <w:rPr>
          <w:rFonts w:ascii="JetBrains Mono" w:hAnsi="JetBrains Mono" w:cs="JetBrains Mono"/>
          <w:color w:val="98BB6C"/>
          <w:sz w:val="24"/>
          <w:lang w:val="en-US"/>
        </w:rPr>
        <w:t>`</w:t>
      </w:r>
      <w:r w:rsidRPr="004C1BAA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509A3135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> </w:t>
      </w:r>
      <w:r w:rsidRPr="004C1BAA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465EAEF2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9CABCA"/>
          <w:sz w:val="24"/>
          <w:lang w:val="en-US"/>
        </w:rPr>
        <w:t>})</w:t>
      </w:r>
    </w:p>
    <w:p w14:paraId="396A5AF2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</w:p>
    <w:p w14:paraId="402FD85F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0636E6">
        <w:rPr>
          <w:rFonts w:ascii="JetBrains Mono" w:hAnsi="JetBrains Mono" w:cs="JetBrains Mono"/>
          <w:color w:val="7E9CD8"/>
          <w:sz w:val="24"/>
          <w:lang w:val="en-US"/>
        </w:rPr>
        <w:t>fileFilter</w:t>
      </w:r>
      <w:proofErr w:type="spellEnd"/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0636E6">
        <w:rPr>
          <w:rFonts w:ascii="JetBrains Mono" w:hAnsi="JetBrains Mono" w:cs="JetBrains Mono"/>
          <w:color w:val="E6C384"/>
          <w:sz w:val="24"/>
          <w:lang w:val="en-US"/>
        </w:rPr>
        <w:t>req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E6C384"/>
          <w:sz w:val="24"/>
          <w:lang w:val="en-US"/>
        </w:rPr>
        <w:t>file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0636E6">
        <w:rPr>
          <w:rFonts w:ascii="JetBrains Mono" w:hAnsi="JetBrains Mono" w:cs="JetBrains Mono"/>
          <w:color w:val="E6C384"/>
          <w:sz w:val="24"/>
          <w:lang w:val="en-US"/>
        </w:rPr>
        <w:t>cb</w:t>
      </w:r>
      <w:proofErr w:type="spellEnd"/>
      <w:r w:rsidRPr="000636E6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068C81EB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9CABC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0636E6">
        <w:rPr>
          <w:rFonts w:ascii="JetBrains Mono" w:hAnsi="JetBrains Mono" w:cs="JetBrains Mono"/>
          <w:b/>
          <w:bCs/>
          <w:color w:val="957FB8"/>
          <w:sz w:val="24"/>
          <w:lang w:val="en-US"/>
        </w:rPr>
        <w:t>if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r w:rsidRPr="000636E6">
        <w:rPr>
          <w:rFonts w:ascii="JetBrains Mono" w:hAnsi="JetBrains Mono" w:cs="JetBrains Mono"/>
          <w:color w:val="FFA066"/>
          <w:sz w:val="24"/>
          <w:lang w:val="en-US"/>
        </w:rPr>
        <w:t>ALLOWED_MIME_TYPES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0636E6">
        <w:rPr>
          <w:rFonts w:ascii="JetBrains Mono" w:hAnsi="JetBrains Mono" w:cs="JetBrains Mono"/>
          <w:color w:val="7E9CD8"/>
          <w:sz w:val="24"/>
          <w:lang w:val="en-US"/>
        </w:rPr>
        <w:t>includes</w:t>
      </w:r>
      <w:proofErr w:type="spellEnd"/>
      <w:r w:rsidRPr="000636E6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proofErr w:type="gramStart"/>
      <w:r w:rsidRPr="000636E6">
        <w:rPr>
          <w:rFonts w:ascii="JetBrains Mono" w:hAnsi="JetBrains Mono" w:cs="JetBrains Mono"/>
          <w:color w:val="DCD7BA"/>
          <w:sz w:val="24"/>
          <w:lang w:val="en-US"/>
        </w:rPr>
        <w:t>file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0636E6">
        <w:rPr>
          <w:rFonts w:ascii="JetBrains Mono" w:hAnsi="JetBrains Mono" w:cs="JetBrains Mono"/>
          <w:color w:val="E6C384"/>
          <w:sz w:val="24"/>
          <w:lang w:val="en-US"/>
        </w:rPr>
        <w:t>mimetype</w:t>
      </w:r>
      <w:proofErr w:type="spellEnd"/>
      <w:r w:rsidRPr="000636E6">
        <w:rPr>
          <w:rFonts w:ascii="JetBrains Mono" w:hAnsi="JetBrains Mono" w:cs="JetBrains Mono"/>
          <w:color w:val="9CABCA"/>
          <w:sz w:val="24"/>
          <w:lang w:val="en-US"/>
        </w:rPr>
        <w:t>))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34C619B0" w14:textId="77777777" w:rsidR="000636E6" w:rsidRPr="00E2536B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> </w:t>
      </w:r>
      <w:r w:rsidRPr="004C1BAA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> </w:t>
      </w:r>
      <w:r w:rsidRPr="004C1BAA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0636E6">
        <w:rPr>
          <w:rFonts w:ascii="JetBrains Mono" w:hAnsi="JetBrains Mono" w:cs="JetBrains Mono"/>
          <w:color w:val="7E9CD8"/>
          <w:sz w:val="24"/>
          <w:lang w:val="en-US"/>
        </w:rPr>
        <w:t>cb</w:t>
      </w:r>
      <w:proofErr w:type="spellEnd"/>
      <w:r w:rsidRPr="00E2536B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0636E6">
        <w:rPr>
          <w:rFonts w:ascii="JetBrains Mono" w:hAnsi="JetBrains Mono" w:cs="JetBrains Mono"/>
          <w:i/>
          <w:iCs/>
          <w:color w:val="7FB4CA"/>
          <w:sz w:val="24"/>
          <w:lang w:val="en-US"/>
        </w:rPr>
        <w:t>null</w:t>
      </w:r>
      <w:r w:rsidRPr="00E2536B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E2536B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i/>
          <w:iCs/>
          <w:color w:val="FFA066"/>
          <w:sz w:val="24"/>
          <w:lang w:val="en-US"/>
        </w:rPr>
        <w:t>true</w:t>
      </w:r>
      <w:r w:rsidRPr="00E2536B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2ED451B3" w14:textId="77777777" w:rsidR="000636E6" w:rsidRPr="00E2536B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9CABC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> </w:t>
      </w:r>
      <w:r w:rsidRPr="00E2536B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E2536B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E2536B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b/>
          <w:bCs/>
          <w:color w:val="957FB8"/>
          <w:sz w:val="24"/>
          <w:lang w:val="en-US"/>
        </w:rPr>
        <w:t>else</w:t>
      </w:r>
      <w:r w:rsidRPr="00E2536B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E2536B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4EE273DB" w14:textId="77777777" w:rsidR="000636E6" w:rsidRPr="00E2536B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> </w:t>
      </w:r>
      <w:r w:rsidRPr="00E2536B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0636E6">
        <w:rPr>
          <w:rFonts w:ascii="JetBrains Mono" w:hAnsi="JetBrains Mono" w:cs="JetBrains Mono"/>
          <w:color w:val="7E9CD8"/>
          <w:sz w:val="24"/>
          <w:lang w:val="en-US"/>
        </w:rPr>
        <w:t>cb</w:t>
      </w:r>
      <w:proofErr w:type="spellEnd"/>
      <w:r w:rsidRPr="00E2536B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0636E6">
        <w:rPr>
          <w:rFonts w:ascii="JetBrains Mono" w:hAnsi="JetBrains Mono" w:cs="JetBrains Mono"/>
          <w:color w:val="C0A36E"/>
          <w:sz w:val="24"/>
          <w:lang w:val="en-US"/>
        </w:rPr>
        <w:t>new</w:t>
      </w:r>
      <w:r w:rsidRPr="00E2536B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0636E6">
        <w:rPr>
          <w:rFonts w:ascii="JetBrains Mono" w:hAnsi="JetBrains Mono" w:cs="JetBrains Mono"/>
          <w:i/>
          <w:iCs/>
          <w:color w:val="7AA89F"/>
          <w:sz w:val="24"/>
          <w:lang w:val="en-US"/>
        </w:rPr>
        <w:t>Error</w:t>
      </w:r>
      <w:r w:rsidRPr="00E2536B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E2536B">
        <w:rPr>
          <w:rFonts w:ascii="JetBrains Mono" w:hAnsi="JetBrains Mono" w:cs="JetBrains Mono"/>
          <w:color w:val="98BB6C"/>
          <w:sz w:val="24"/>
          <w:lang w:val="en-US"/>
        </w:rPr>
        <w:t>`</w:t>
      </w:r>
      <w:r w:rsidRPr="000636E6">
        <w:rPr>
          <w:rFonts w:ascii="JetBrains Mono" w:hAnsi="JetBrains Mono" w:cs="JetBrains Mono"/>
          <w:color w:val="98BB6C"/>
          <w:sz w:val="24"/>
        </w:rPr>
        <w:t>Недопустимый</w:t>
      </w:r>
      <w:r w:rsidRPr="00E2536B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98BB6C"/>
          <w:sz w:val="24"/>
        </w:rPr>
        <w:t>тип</w:t>
      </w:r>
      <w:r w:rsidRPr="00E2536B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98BB6C"/>
          <w:sz w:val="24"/>
        </w:rPr>
        <w:t>файла</w:t>
      </w:r>
      <w:r w:rsidRPr="00E2536B">
        <w:rPr>
          <w:rFonts w:ascii="JetBrains Mono" w:hAnsi="JetBrains Mono" w:cs="JetBrains Mono"/>
          <w:color w:val="98BB6C"/>
          <w:sz w:val="24"/>
          <w:lang w:val="en-US"/>
        </w:rPr>
        <w:t xml:space="preserve">: </w:t>
      </w:r>
      <w:r w:rsidRPr="00E2536B">
        <w:rPr>
          <w:rFonts w:ascii="JetBrains Mono" w:hAnsi="JetBrains Mono" w:cs="JetBrains Mono"/>
          <w:color w:val="9CABCA"/>
          <w:sz w:val="24"/>
          <w:lang w:val="en-US"/>
        </w:rPr>
        <w:t>${</w:t>
      </w:r>
      <w:proofErr w:type="spellStart"/>
      <w:proofErr w:type="gramStart"/>
      <w:r w:rsidRPr="000636E6">
        <w:rPr>
          <w:rFonts w:ascii="JetBrains Mono" w:hAnsi="JetBrains Mono" w:cs="JetBrains Mono"/>
          <w:color w:val="DCD7BA"/>
          <w:sz w:val="24"/>
          <w:lang w:val="en-US"/>
        </w:rPr>
        <w:t>file</w:t>
      </w:r>
      <w:r w:rsidRPr="00E2536B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0636E6">
        <w:rPr>
          <w:rFonts w:ascii="JetBrains Mono" w:hAnsi="JetBrains Mono" w:cs="JetBrains Mono"/>
          <w:color w:val="E6C384"/>
          <w:sz w:val="24"/>
          <w:lang w:val="en-US"/>
        </w:rPr>
        <w:t>mimetype</w:t>
      </w:r>
      <w:proofErr w:type="spellEnd"/>
      <w:proofErr w:type="gramEnd"/>
      <w:r w:rsidRPr="00E2536B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E2536B">
        <w:rPr>
          <w:rFonts w:ascii="JetBrains Mono" w:hAnsi="JetBrains Mono" w:cs="JetBrains Mono"/>
          <w:color w:val="98BB6C"/>
          <w:sz w:val="24"/>
          <w:lang w:val="en-US"/>
        </w:rPr>
        <w:t>`</w:t>
      </w:r>
      <w:r w:rsidRPr="00E2536B">
        <w:rPr>
          <w:rFonts w:ascii="JetBrains Mono" w:hAnsi="JetBrains Mono" w:cs="JetBrains Mono"/>
          <w:color w:val="9CABCA"/>
          <w:sz w:val="24"/>
          <w:lang w:val="en-US"/>
        </w:rPr>
        <w:t>),</w:t>
      </w:r>
      <w:r w:rsidRPr="00E2536B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i/>
          <w:iCs/>
          <w:color w:val="FFA066"/>
          <w:sz w:val="24"/>
          <w:lang w:val="en-US"/>
        </w:rPr>
        <w:t>false</w:t>
      </w:r>
      <w:r w:rsidRPr="00E2536B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60837565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> </w:t>
      </w:r>
      <w:r w:rsidRPr="00E2536B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2E3B7F8E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3B993896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proofErr w:type="spellStart"/>
      <w:proofErr w:type="gramStart"/>
      <w:r w:rsidRPr="000636E6">
        <w:rPr>
          <w:rFonts w:ascii="JetBrains Mono" w:hAnsi="JetBrains Mono" w:cs="JetBrains Mono"/>
          <w:color w:val="7AA89F"/>
          <w:sz w:val="24"/>
          <w:lang w:val="en-US"/>
        </w:rPr>
        <w:t>module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0636E6">
        <w:rPr>
          <w:rFonts w:ascii="JetBrains Mono" w:hAnsi="JetBrains Mono" w:cs="JetBrains Mono"/>
          <w:color w:val="7AA89F"/>
          <w:sz w:val="24"/>
          <w:lang w:val="en-US"/>
        </w:rPr>
        <w:t>exports</w:t>
      </w:r>
      <w:proofErr w:type="spellEnd"/>
      <w:proofErr w:type="gramEnd"/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0636E6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0636E6">
        <w:rPr>
          <w:rFonts w:ascii="JetBrains Mono" w:hAnsi="JetBrains Mono" w:cs="JetBrains Mono"/>
          <w:color w:val="7E9CD8"/>
          <w:sz w:val="24"/>
          <w:lang w:val="en-US"/>
        </w:rPr>
        <w:t>multer</w:t>
      </w:r>
      <w:proofErr w:type="spellEnd"/>
      <w:r w:rsidRPr="000636E6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0636E6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001CAFB5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0636E6">
        <w:rPr>
          <w:rFonts w:ascii="JetBrains Mono" w:hAnsi="JetBrains Mono" w:cs="JetBrains Mono"/>
          <w:color w:val="E6C384"/>
          <w:sz w:val="24"/>
          <w:lang w:val="en-US"/>
        </w:rPr>
        <w:t>storage</w:t>
      </w:r>
      <w:r w:rsidRPr="000636E6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678D64BB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  <w:lang w:val="en-US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proofErr w:type="spellStart"/>
      <w:r w:rsidRPr="000636E6">
        <w:rPr>
          <w:rFonts w:ascii="JetBrains Mono" w:hAnsi="JetBrains Mono" w:cs="JetBrains Mono"/>
          <w:color w:val="7E9CD8"/>
          <w:sz w:val="24"/>
          <w:lang w:val="en-US"/>
        </w:rPr>
        <w:t>fileFilter</w:t>
      </w:r>
      <w:proofErr w:type="spellEnd"/>
      <w:r w:rsidRPr="000636E6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65E39B2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</w:rPr>
      </w:pPr>
      <w:r w:rsidRPr="000636E6">
        <w:rPr>
          <w:rFonts w:ascii="JetBrains Mono" w:hAnsi="JetBrains Mono" w:cs="JetBrains Mono"/>
          <w:color w:val="DCD7BA"/>
          <w:sz w:val="24"/>
          <w:lang w:val="en-US"/>
        </w:rPr>
        <w:t> </w:t>
      </w:r>
      <w:r w:rsidRPr="004C1BAA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0636E6">
        <w:rPr>
          <w:rFonts w:ascii="JetBrains Mono" w:hAnsi="JetBrains Mono" w:cs="JetBrains Mono"/>
          <w:color w:val="E6C384"/>
          <w:sz w:val="24"/>
        </w:rPr>
        <w:t>limits</w:t>
      </w:r>
      <w:proofErr w:type="spellEnd"/>
      <w:r w:rsidRPr="000636E6">
        <w:rPr>
          <w:rFonts w:ascii="JetBrains Mono" w:hAnsi="JetBrains Mono" w:cs="JetBrains Mono"/>
          <w:color w:val="9CABCA"/>
          <w:sz w:val="24"/>
        </w:rPr>
        <w:t>:</w:t>
      </w:r>
      <w:r w:rsidRPr="000636E6">
        <w:rPr>
          <w:rFonts w:ascii="JetBrains Mono" w:hAnsi="JetBrains Mono" w:cs="JetBrains Mono"/>
          <w:color w:val="DCD7BA"/>
          <w:sz w:val="24"/>
        </w:rPr>
        <w:t xml:space="preserve"> </w:t>
      </w:r>
      <w:proofErr w:type="gramStart"/>
      <w:r w:rsidRPr="000636E6">
        <w:rPr>
          <w:rFonts w:ascii="JetBrains Mono" w:hAnsi="JetBrains Mono" w:cs="JetBrains Mono"/>
          <w:color w:val="9CABCA"/>
          <w:sz w:val="24"/>
        </w:rPr>
        <w:t>{</w:t>
      </w:r>
      <w:r w:rsidRPr="000636E6">
        <w:rPr>
          <w:rFonts w:ascii="JetBrains Mono" w:hAnsi="JetBrains Mono" w:cs="JetBrains Mono"/>
          <w:color w:val="DCD7BA"/>
          <w:sz w:val="24"/>
        </w:rPr>
        <w:t xml:space="preserve"> </w:t>
      </w:r>
      <w:proofErr w:type="spellStart"/>
      <w:r w:rsidRPr="000636E6">
        <w:rPr>
          <w:rFonts w:ascii="JetBrains Mono" w:hAnsi="JetBrains Mono" w:cs="JetBrains Mono"/>
          <w:color w:val="E6C384"/>
          <w:sz w:val="24"/>
        </w:rPr>
        <w:t>fileSize</w:t>
      </w:r>
      <w:proofErr w:type="spellEnd"/>
      <w:proofErr w:type="gramEnd"/>
      <w:r w:rsidRPr="000636E6">
        <w:rPr>
          <w:rFonts w:ascii="JetBrains Mono" w:hAnsi="JetBrains Mono" w:cs="JetBrains Mono"/>
          <w:color w:val="9CABCA"/>
          <w:sz w:val="24"/>
        </w:rPr>
        <w:t>:</w:t>
      </w:r>
      <w:r w:rsidRPr="000636E6">
        <w:rPr>
          <w:rFonts w:ascii="JetBrains Mono" w:hAnsi="JetBrains Mono" w:cs="JetBrains Mono"/>
          <w:color w:val="DCD7BA"/>
          <w:sz w:val="24"/>
        </w:rPr>
        <w:t xml:space="preserve"> </w:t>
      </w:r>
      <w:r w:rsidRPr="000636E6">
        <w:rPr>
          <w:rFonts w:ascii="JetBrains Mono" w:hAnsi="JetBrains Mono" w:cs="JetBrains Mono"/>
          <w:color w:val="D27E99"/>
          <w:sz w:val="24"/>
        </w:rPr>
        <w:t>5</w:t>
      </w:r>
      <w:r w:rsidRPr="000636E6">
        <w:rPr>
          <w:rFonts w:ascii="JetBrains Mono" w:hAnsi="JetBrains Mono" w:cs="JetBrains Mono"/>
          <w:color w:val="DCD7BA"/>
          <w:sz w:val="24"/>
        </w:rPr>
        <w:t xml:space="preserve"> </w:t>
      </w:r>
      <w:r w:rsidRPr="000636E6">
        <w:rPr>
          <w:rFonts w:ascii="JetBrains Mono" w:hAnsi="JetBrains Mono" w:cs="JetBrains Mono"/>
          <w:color w:val="C0A36E"/>
          <w:sz w:val="24"/>
        </w:rPr>
        <w:t>*</w:t>
      </w:r>
      <w:r w:rsidRPr="000636E6">
        <w:rPr>
          <w:rFonts w:ascii="JetBrains Mono" w:hAnsi="JetBrains Mono" w:cs="JetBrains Mono"/>
          <w:color w:val="DCD7BA"/>
          <w:sz w:val="24"/>
        </w:rPr>
        <w:t xml:space="preserve"> </w:t>
      </w:r>
      <w:r w:rsidRPr="000636E6">
        <w:rPr>
          <w:rFonts w:ascii="JetBrains Mono" w:hAnsi="JetBrains Mono" w:cs="JetBrains Mono"/>
          <w:color w:val="D27E99"/>
          <w:sz w:val="24"/>
        </w:rPr>
        <w:t>1024</w:t>
      </w:r>
      <w:r w:rsidRPr="000636E6">
        <w:rPr>
          <w:rFonts w:ascii="JetBrains Mono" w:hAnsi="JetBrains Mono" w:cs="JetBrains Mono"/>
          <w:color w:val="DCD7BA"/>
          <w:sz w:val="24"/>
        </w:rPr>
        <w:t xml:space="preserve"> </w:t>
      </w:r>
      <w:r w:rsidRPr="000636E6">
        <w:rPr>
          <w:rFonts w:ascii="JetBrains Mono" w:hAnsi="JetBrains Mono" w:cs="JetBrains Mono"/>
          <w:color w:val="C0A36E"/>
          <w:sz w:val="24"/>
        </w:rPr>
        <w:t>*</w:t>
      </w:r>
      <w:r w:rsidRPr="000636E6">
        <w:rPr>
          <w:rFonts w:ascii="JetBrains Mono" w:hAnsi="JetBrains Mono" w:cs="JetBrains Mono"/>
          <w:color w:val="DCD7BA"/>
          <w:sz w:val="24"/>
        </w:rPr>
        <w:t xml:space="preserve"> </w:t>
      </w:r>
      <w:proofErr w:type="gramStart"/>
      <w:r w:rsidRPr="000636E6">
        <w:rPr>
          <w:rFonts w:ascii="JetBrains Mono" w:hAnsi="JetBrains Mono" w:cs="JetBrains Mono"/>
          <w:color w:val="D27E99"/>
          <w:sz w:val="24"/>
        </w:rPr>
        <w:t>1024</w:t>
      </w:r>
      <w:r w:rsidRPr="000636E6">
        <w:rPr>
          <w:rFonts w:ascii="JetBrains Mono" w:hAnsi="JetBrains Mono" w:cs="JetBrains Mono"/>
          <w:color w:val="DCD7BA"/>
          <w:sz w:val="24"/>
        </w:rPr>
        <w:t xml:space="preserve"> </w:t>
      </w:r>
      <w:r w:rsidRPr="000636E6">
        <w:rPr>
          <w:rFonts w:ascii="JetBrains Mono" w:hAnsi="JetBrains Mono" w:cs="JetBrains Mono"/>
          <w:color w:val="9CABCA"/>
          <w:sz w:val="24"/>
        </w:rPr>
        <w:t>}</w:t>
      </w:r>
      <w:proofErr w:type="gramEnd"/>
      <w:r w:rsidRPr="000636E6">
        <w:rPr>
          <w:rFonts w:ascii="JetBrains Mono" w:hAnsi="JetBrains Mono" w:cs="JetBrains Mono"/>
          <w:color w:val="727169"/>
          <w:sz w:val="24"/>
        </w:rPr>
        <w:t xml:space="preserve"> // Ограничение максимального размера файлов</w:t>
      </w:r>
    </w:p>
    <w:p w14:paraId="57D828C5" w14:textId="77777777" w:rsidR="000636E6" w:rsidRPr="000636E6" w:rsidRDefault="000636E6" w:rsidP="00043A5E">
      <w:pPr>
        <w:shd w:val="clear" w:color="auto" w:fill="1F1F28"/>
        <w:spacing w:after="0" w:line="345" w:lineRule="atLeast"/>
        <w:ind w:left="1211" w:firstLine="0"/>
        <w:rPr>
          <w:rFonts w:ascii="JetBrains Mono" w:hAnsi="JetBrains Mono" w:cs="JetBrains Mono"/>
          <w:color w:val="DCD7BA"/>
          <w:sz w:val="24"/>
        </w:rPr>
      </w:pPr>
      <w:r w:rsidRPr="000636E6">
        <w:rPr>
          <w:rFonts w:ascii="JetBrains Mono" w:hAnsi="JetBrains Mono" w:cs="JetBrains Mono"/>
          <w:color w:val="9CABCA"/>
          <w:sz w:val="24"/>
        </w:rPr>
        <w:t>})</w:t>
      </w:r>
    </w:p>
    <w:p w14:paraId="2ED02189" w14:textId="77777777" w:rsidR="006C7B36" w:rsidRPr="004C1BAA" w:rsidRDefault="006C7B36" w:rsidP="00043A5E">
      <w:pPr>
        <w:spacing w:after="0"/>
        <w:jc w:val="left"/>
        <w:rPr>
          <w:szCs w:val="28"/>
          <w:lang w:eastAsia="x-none"/>
        </w:rPr>
      </w:pPr>
    </w:p>
    <w:p w14:paraId="03C2B56C" w14:textId="7EF506DE" w:rsidR="006C7B36" w:rsidRPr="000A588C" w:rsidRDefault="000A588C" w:rsidP="00043A5E">
      <w:pPr>
        <w:spacing w:after="0"/>
        <w:rPr>
          <w:szCs w:val="28"/>
          <w:lang w:eastAsia="x-none"/>
        </w:rPr>
      </w:pPr>
      <w:r>
        <w:rPr>
          <w:szCs w:val="28"/>
          <w:lang w:eastAsia="x-none"/>
        </w:rPr>
        <w:t>Листинг</w:t>
      </w:r>
      <w:r w:rsidRPr="000A588C">
        <w:rPr>
          <w:szCs w:val="28"/>
          <w:lang w:eastAsia="x-none"/>
        </w:rPr>
        <w:t xml:space="preserve"> </w:t>
      </w:r>
      <w:r>
        <w:rPr>
          <w:szCs w:val="28"/>
          <w:lang w:val="en-US" w:eastAsia="x-none"/>
        </w:rPr>
        <w:t>A</w:t>
      </w:r>
      <w:r w:rsidRPr="000A588C">
        <w:rPr>
          <w:szCs w:val="28"/>
          <w:lang w:eastAsia="x-none"/>
        </w:rPr>
        <w:t xml:space="preserve">.6 – </w:t>
      </w:r>
      <w:r>
        <w:rPr>
          <w:szCs w:val="28"/>
          <w:lang w:eastAsia="x-none"/>
        </w:rPr>
        <w:t>Реализация</w:t>
      </w:r>
      <w:r w:rsidRPr="000A588C">
        <w:rPr>
          <w:szCs w:val="28"/>
          <w:lang w:eastAsia="x-none"/>
        </w:rPr>
        <w:t xml:space="preserve"> </w:t>
      </w:r>
      <w:r>
        <w:rPr>
          <w:szCs w:val="28"/>
          <w:lang w:eastAsia="x-none"/>
        </w:rPr>
        <w:t>механизма</w:t>
      </w:r>
      <w:r w:rsidRPr="000A588C">
        <w:rPr>
          <w:szCs w:val="28"/>
          <w:lang w:eastAsia="x-none"/>
        </w:rPr>
        <w:t xml:space="preserve"> </w:t>
      </w:r>
      <w:r w:rsidR="00D3392F">
        <w:rPr>
          <w:szCs w:val="28"/>
          <w:lang w:eastAsia="x-none"/>
        </w:rPr>
        <w:t>проверки</w:t>
      </w:r>
      <w:r w:rsidR="00D3392F" w:rsidRPr="000A588C">
        <w:rPr>
          <w:szCs w:val="28"/>
          <w:lang w:eastAsia="x-none"/>
        </w:rPr>
        <w:t xml:space="preserve"> авторизации</w:t>
      </w:r>
      <w:r>
        <w:rPr>
          <w:szCs w:val="28"/>
          <w:lang w:eastAsia="x-none"/>
        </w:rPr>
        <w:t xml:space="preserve"> </w:t>
      </w:r>
      <w:r w:rsidRPr="000A588C">
        <w:rPr>
          <w:szCs w:val="28"/>
          <w:lang w:eastAsia="x-none"/>
        </w:rPr>
        <w:t>(</w:t>
      </w:r>
      <w:proofErr w:type="spellStart"/>
      <w:r w:rsidR="006C7B36" w:rsidRPr="000A588C">
        <w:rPr>
          <w:szCs w:val="28"/>
          <w:lang w:val="en-US" w:eastAsia="x-none"/>
        </w:rPr>
        <w:t>middlewares</w:t>
      </w:r>
      <w:proofErr w:type="spellEnd"/>
      <w:r w:rsidR="006C7B36" w:rsidRPr="000A588C">
        <w:rPr>
          <w:szCs w:val="28"/>
          <w:lang w:eastAsia="x-none"/>
        </w:rPr>
        <w:t>/</w:t>
      </w:r>
      <w:r w:rsidR="006C7B36" w:rsidRPr="000A588C">
        <w:rPr>
          <w:szCs w:val="28"/>
          <w:lang w:val="en-US" w:eastAsia="x-none"/>
        </w:rPr>
        <w:t>auth</w:t>
      </w:r>
      <w:r w:rsidR="006C7B36" w:rsidRPr="000A588C">
        <w:rPr>
          <w:szCs w:val="28"/>
          <w:lang w:eastAsia="x-none"/>
        </w:rPr>
        <w:t>.</w:t>
      </w:r>
      <w:r w:rsidR="006C7B36" w:rsidRPr="000A588C">
        <w:rPr>
          <w:szCs w:val="28"/>
          <w:lang w:val="en-US" w:eastAsia="x-none"/>
        </w:rPr>
        <w:t>middleware</w:t>
      </w:r>
      <w:r w:rsidR="006C7B36" w:rsidRPr="000A588C">
        <w:rPr>
          <w:szCs w:val="28"/>
          <w:lang w:eastAsia="x-none"/>
        </w:rPr>
        <w:t>.</w:t>
      </w:r>
      <w:proofErr w:type="spellStart"/>
      <w:r w:rsidR="006C7B36" w:rsidRPr="000A588C">
        <w:rPr>
          <w:szCs w:val="28"/>
          <w:lang w:val="en-US" w:eastAsia="x-none"/>
        </w:rPr>
        <w:t>js</w:t>
      </w:r>
      <w:proofErr w:type="spellEnd"/>
      <w:r w:rsidRPr="000A588C">
        <w:rPr>
          <w:szCs w:val="28"/>
          <w:lang w:eastAsia="x-none"/>
        </w:rPr>
        <w:t>)</w:t>
      </w:r>
    </w:p>
    <w:p w14:paraId="2FEE8FCA" w14:textId="77777777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requireAuth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req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res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next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6E0EF5BF" w14:textId="77777777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if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!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req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session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?.</w:t>
      </w:r>
      <w:proofErr w:type="gram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user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4EF69786" w14:textId="77777777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return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res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status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27E99"/>
          <w:sz w:val="24"/>
          <w:lang w:val="en-US"/>
        </w:rPr>
        <w:t>401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).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json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error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6C7B36">
        <w:rPr>
          <w:rFonts w:ascii="JetBrains Mono" w:hAnsi="JetBrains Mono" w:cs="JetBrains Mono"/>
          <w:color w:val="98BB6C"/>
          <w:sz w:val="24"/>
        </w:rPr>
        <w:t>Нужна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6C7B36">
        <w:rPr>
          <w:rFonts w:ascii="JetBrains Mono" w:hAnsi="JetBrains Mono" w:cs="JetBrains Mono"/>
          <w:color w:val="98BB6C"/>
          <w:sz w:val="24"/>
        </w:rPr>
        <w:t>авторизация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651FC253" w14:textId="77777777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0E6ED168" w14:textId="77777777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next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4C6441CC" w14:textId="77777777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3D3CFFBC" w14:textId="77777777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6AD41A1D" w14:textId="3CA2DAA9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proofErr w:type="spellStart"/>
      <w:proofErr w:type="gramStart"/>
      <w:r w:rsidRPr="00CC0E2C">
        <w:rPr>
          <w:rFonts w:ascii="JetBrains Mono" w:hAnsi="JetBrains Mono" w:cs="JetBrains Mono"/>
          <w:color w:val="FFA066"/>
          <w:sz w:val="24"/>
          <w:lang w:val="en-US"/>
        </w:rPr>
        <w:t>module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exports</w:t>
      </w:r>
      <w:proofErr w:type="spellEnd"/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requireAuth</w:t>
      </w:r>
      <w:proofErr w:type="spellEnd"/>
    </w:p>
    <w:p w14:paraId="50532201" w14:textId="075D86E6" w:rsidR="006C7B36" w:rsidRPr="00CC0E2C" w:rsidRDefault="006C7B36" w:rsidP="00043A5E">
      <w:pPr>
        <w:spacing w:after="0"/>
        <w:ind w:firstLine="0"/>
        <w:jc w:val="left"/>
        <w:rPr>
          <w:szCs w:val="28"/>
          <w:lang w:val="en-US" w:eastAsia="x-none"/>
        </w:rPr>
      </w:pPr>
    </w:p>
    <w:p w14:paraId="476256EF" w14:textId="746C1877" w:rsidR="006C7B36" w:rsidRPr="00CC0E2C" w:rsidRDefault="00D3392F" w:rsidP="00043A5E">
      <w:pPr>
        <w:spacing w:after="0"/>
        <w:jc w:val="left"/>
        <w:rPr>
          <w:szCs w:val="28"/>
          <w:lang w:val="en-US" w:eastAsia="x-none"/>
        </w:rPr>
      </w:pPr>
      <w:r w:rsidRPr="004C1BAA">
        <w:rPr>
          <w:szCs w:val="28"/>
          <w:lang w:eastAsia="x-none"/>
        </w:rPr>
        <w:t>Листинг</w:t>
      </w:r>
      <w:r w:rsidRPr="00CC0E2C">
        <w:rPr>
          <w:szCs w:val="28"/>
          <w:lang w:val="en-US" w:eastAsia="x-none"/>
        </w:rPr>
        <w:t xml:space="preserve"> A.7 – </w:t>
      </w:r>
      <w:r w:rsidRPr="004C1BAA">
        <w:rPr>
          <w:szCs w:val="28"/>
          <w:lang w:eastAsia="x-none"/>
        </w:rPr>
        <w:t>Реализация</w:t>
      </w:r>
      <w:r w:rsidRPr="00CC0E2C">
        <w:rPr>
          <w:szCs w:val="28"/>
          <w:lang w:val="en-US" w:eastAsia="x-none"/>
        </w:rPr>
        <w:t xml:space="preserve"> </w:t>
      </w:r>
      <w:r w:rsidRPr="004C1BAA">
        <w:rPr>
          <w:szCs w:val="28"/>
          <w:lang w:eastAsia="x-none"/>
        </w:rPr>
        <w:t>обработки</w:t>
      </w:r>
      <w:r w:rsidRPr="00CC0E2C">
        <w:rPr>
          <w:szCs w:val="28"/>
          <w:lang w:val="en-US" w:eastAsia="x-none"/>
        </w:rPr>
        <w:t xml:space="preserve"> </w:t>
      </w:r>
      <w:r w:rsidRPr="004C1BAA">
        <w:rPr>
          <w:szCs w:val="28"/>
          <w:lang w:eastAsia="x-none"/>
        </w:rPr>
        <w:t>ошибок</w:t>
      </w:r>
      <w:r w:rsidRPr="00CC0E2C">
        <w:rPr>
          <w:szCs w:val="28"/>
          <w:lang w:val="en-US" w:eastAsia="x-none"/>
        </w:rPr>
        <w:t xml:space="preserve"> (</w:t>
      </w:r>
      <w:proofErr w:type="spellStart"/>
      <w:r w:rsidR="006C7B36" w:rsidRPr="00CC0E2C">
        <w:rPr>
          <w:szCs w:val="28"/>
          <w:lang w:val="en-US" w:eastAsia="x-none"/>
        </w:rPr>
        <w:t>middlewares</w:t>
      </w:r>
      <w:proofErr w:type="spellEnd"/>
      <w:r w:rsidR="006C7B36" w:rsidRPr="00CC0E2C">
        <w:rPr>
          <w:szCs w:val="28"/>
          <w:lang w:val="en-US" w:eastAsia="x-none"/>
        </w:rPr>
        <w:t>/error.middleware.js</w:t>
      </w:r>
      <w:r w:rsidRPr="00CC0E2C">
        <w:rPr>
          <w:szCs w:val="28"/>
          <w:lang w:val="en-US" w:eastAsia="x-none"/>
        </w:rPr>
        <w:t>)</w:t>
      </w:r>
    </w:p>
    <w:p w14:paraId="6AD03C48" w14:textId="77777777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>function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errorHandler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E6C384"/>
          <w:sz w:val="24"/>
          <w:lang w:val="en-US"/>
        </w:rPr>
        <w:t>err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req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res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next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51A580DA" w14:textId="77777777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status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err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status</w:t>
      </w:r>
      <w:proofErr w:type="spellEnd"/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||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D27E99"/>
          <w:sz w:val="24"/>
          <w:lang w:val="en-US"/>
        </w:rPr>
        <w:t>500</w:t>
      </w:r>
    </w:p>
    <w:p w14:paraId="554D1E36" w14:textId="77777777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message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err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message</w:t>
      </w:r>
      <w:proofErr w:type="spellEnd"/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||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6C7B36">
        <w:rPr>
          <w:rFonts w:ascii="JetBrains Mono" w:hAnsi="JetBrains Mono" w:cs="JetBrains Mono"/>
          <w:color w:val="98BB6C"/>
          <w:sz w:val="24"/>
        </w:rPr>
        <w:t>Сервер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6C7B36">
        <w:rPr>
          <w:rFonts w:ascii="JetBrains Mono" w:hAnsi="JetBrains Mono" w:cs="JetBrains Mono"/>
          <w:color w:val="98BB6C"/>
          <w:sz w:val="24"/>
        </w:rPr>
        <w:t>не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6C7B36">
        <w:rPr>
          <w:rFonts w:ascii="JetBrains Mono" w:hAnsi="JetBrains Mono" w:cs="JetBrains Mono"/>
          <w:color w:val="98BB6C"/>
          <w:sz w:val="24"/>
        </w:rPr>
        <w:t>отвечает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</w:p>
    <w:p w14:paraId="0A8CD07E" w14:textId="77777777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57272134" w14:textId="77777777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res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header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'Access-Control-Allow-Origin'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'http://localhost:5173'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1331A0E9" w14:textId="77777777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res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header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'Access-Control-Allow-Credentials'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'true'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71F6B606" w14:textId="77777777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20B20AE7" w14:textId="77777777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res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status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status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).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json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error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message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69590A2B" w14:textId="77777777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17E8140D" w14:textId="77777777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25EF2237" w14:textId="5C53D5DC" w:rsidR="006C7B36" w:rsidRPr="00CC0E2C" w:rsidRDefault="006C7B36" w:rsidP="00043A5E">
      <w:pPr>
        <w:shd w:val="clear" w:color="auto" w:fill="1F1F28"/>
        <w:spacing w:after="0" w:line="345" w:lineRule="atLeast"/>
        <w:ind w:left="157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module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exports</w:t>
      </w:r>
      <w:proofErr w:type="spellEnd"/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errorHandler</w:t>
      </w:r>
      <w:proofErr w:type="spellEnd"/>
    </w:p>
    <w:p w14:paraId="476B7998" w14:textId="77777777" w:rsidR="006C7B36" w:rsidRPr="00CC0E2C" w:rsidRDefault="006C7B36" w:rsidP="00043A5E">
      <w:pPr>
        <w:spacing w:after="0"/>
        <w:ind w:left="1571" w:firstLine="0"/>
        <w:jc w:val="left"/>
        <w:rPr>
          <w:szCs w:val="28"/>
          <w:lang w:val="en-US" w:eastAsia="x-none"/>
        </w:rPr>
      </w:pPr>
    </w:p>
    <w:p w14:paraId="161AFCE2" w14:textId="77777777" w:rsidR="00AA6CDD" w:rsidRPr="00CC0E2C" w:rsidRDefault="00AA6CDD" w:rsidP="00043A5E">
      <w:pPr>
        <w:spacing w:after="0"/>
        <w:ind w:left="1571" w:firstLine="0"/>
        <w:jc w:val="left"/>
        <w:rPr>
          <w:szCs w:val="28"/>
          <w:lang w:val="en-US" w:eastAsia="x-none"/>
        </w:rPr>
      </w:pPr>
    </w:p>
    <w:p w14:paraId="2EDC5B1E" w14:textId="77777777" w:rsidR="006C7B36" w:rsidRPr="00CC0E2C" w:rsidRDefault="006C7B36" w:rsidP="00043A5E">
      <w:pPr>
        <w:spacing w:after="0"/>
        <w:jc w:val="left"/>
        <w:rPr>
          <w:szCs w:val="28"/>
          <w:lang w:val="en-US" w:eastAsia="x-none"/>
        </w:rPr>
      </w:pPr>
    </w:p>
    <w:p w14:paraId="53FB2457" w14:textId="204C6C1D" w:rsidR="00584A0F" w:rsidRPr="00CC0E2C" w:rsidRDefault="00584A0F" w:rsidP="00043A5E">
      <w:pPr>
        <w:spacing w:after="0"/>
        <w:jc w:val="left"/>
        <w:rPr>
          <w:szCs w:val="28"/>
          <w:lang w:val="en-US" w:eastAsia="x-none"/>
        </w:rPr>
      </w:pPr>
      <w:r w:rsidRPr="00CC0E2C">
        <w:rPr>
          <w:szCs w:val="28"/>
          <w:lang w:val="en-US" w:eastAsia="x-none"/>
        </w:rPr>
        <w:br w:type="page"/>
      </w:r>
    </w:p>
    <w:p w14:paraId="5F10C271" w14:textId="4D92CAFB" w:rsidR="00584A0F" w:rsidRPr="008F3B9A" w:rsidRDefault="00584A0F" w:rsidP="00043A5E">
      <w:pPr>
        <w:pStyle w:val="10"/>
        <w:spacing w:after="0"/>
        <w:ind w:firstLine="851"/>
        <w:rPr>
          <w:szCs w:val="28"/>
        </w:rPr>
      </w:pPr>
      <w:bookmarkStart w:id="52" w:name="_Toc228829600"/>
      <w:r w:rsidRPr="008F3B9A">
        <w:rPr>
          <w:szCs w:val="28"/>
        </w:rPr>
        <w:lastRenderedPageBreak/>
        <w:t>ПРИЛОЖЕНИ</w:t>
      </w:r>
      <w:r w:rsidR="00997484" w:rsidRPr="008F3B9A">
        <w:rPr>
          <w:szCs w:val="28"/>
        </w:rPr>
        <w:t>Е</w:t>
      </w:r>
      <w:r w:rsidRPr="008F3B9A">
        <w:rPr>
          <w:szCs w:val="28"/>
        </w:rPr>
        <w:t xml:space="preserve"> Б: Исходный код </w:t>
      </w:r>
      <w:r w:rsidR="00792B19" w:rsidRPr="008F3B9A">
        <w:rPr>
          <w:szCs w:val="28"/>
        </w:rPr>
        <w:t>клиентской части (</w:t>
      </w:r>
      <w:r w:rsidR="004C1BAA" w:rsidRPr="008F3B9A">
        <w:rPr>
          <w:szCs w:val="28"/>
        </w:rPr>
        <w:t>F</w:t>
      </w:r>
      <w:r w:rsidR="00792B19" w:rsidRPr="008F3B9A">
        <w:rPr>
          <w:szCs w:val="28"/>
        </w:rPr>
        <w:t>rontend)</w:t>
      </w:r>
      <w:bookmarkEnd w:id="52"/>
    </w:p>
    <w:p w14:paraId="66620E87" w14:textId="5E5DBCAC" w:rsidR="00CD4A1A" w:rsidRDefault="00590F3E" w:rsidP="00043A5E">
      <w:pPr>
        <w:pStyle w:val="af3"/>
        <w:numPr>
          <w:ilvl w:val="0"/>
          <w:numId w:val="47"/>
        </w:numPr>
        <w:spacing w:after="0"/>
        <w:rPr>
          <w:rFonts w:ascii="Times New Roman" w:hAnsi="Times New Roman"/>
          <w:sz w:val="28"/>
          <w:szCs w:val="28"/>
          <w:lang w:val="en-US" w:eastAsia="x-none"/>
        </w:rPr>
      </w:pPr>
      <w:r w:rsidRPr="00CD4A1A">
        <w:rPr>
          <w:rFonts w:ascii="Times New Roman" w:hAnsi="Times New Roman"/>
          <w:sz w:val="28"/>
          <w:szCs w:val="28"/>
          <w:lang w:val="en-US" w:eastAsia="x-none"/>
        </w:rPr>
        <w:t>Api</w:t>
      </w:r>
      <w:r w:rsidRPr="00CD4A1A">
        <w:rPr>
          <w:rFonts w:ascii="Times New Roman" w:hAnsi="Times New Roman"/>
          <w:sz w:val="28"/>
          <w:szCs w:val="28"/>
          <w:lang w:eastAsia="x-none"/>
        </w:rPr>
        <w:t>-сервисы</w:t>
      </w:r>
      <w:r w:rsidR="00CD4A1A" w:rsidRPr="00CD4A1A">
        <w:rPr>
          <w:rFonts w:ascii="Times New Roman" w:hAnsi="Times New Roman"/>
          <w:sz w:val="28"/>
          <w:szCs w:val="28"/>
          <w:lang w:val="en-US" w:eastAsia="x-none"/>
        </w:rPr>
        <w:t>:</w:t>
      </w:r>
    </w:p>
    <w:p w14:paraId="3DF59FC4" w14:textId="4827F718" w:rsidR="00CD4A1A" w:rsidRPr="00586EA4" w:rsidRDefault="00586EA4" w:rsidP="00043A5E">
      <w:pPr>
        <w:spacing w:after="0"/>
        <w:ind w:left="851" w:firstLine="0"/>
        <w:rPr>
          <w:szCs w:val="28"/>
          <w:lang w:val="en-US" w:eastAsia="x-none"/>
        </w:rPr>
      </w:pPr>
      <w:r>
        <w:rPr>
          <w:szCs w:val="28"/>
          <w:lang w:eastAsia="x-none"/>
        </w:rPr>
        <w:t>Листинг</w:t>
      </w:r>
      <w:r w:rsidRPr="00586EA4">
        <w:rPr>
          <w:szCs w:val="28"/>
          <w:lang w:val="en-US" w:eastAsia="x-none"/>
        </w:rPr>
        <w:t xml:space="preserve"> </w:t>
      </w:r>
      <w:r>
        <w:rPr>
          <w:szCs w:val="28"/>
          <w:lang w:eastAsia="x-none"/>
        </w:rPr>
        <w:t>Б</w:t>
      </w:r>
      <w:r w:rsidRPr="00586EA4">
        <w:rPr>
          <w:szCs w:val="28"/>
          <w:lang w:val="en-US" w:eastAsia="x-none"/>
        </w:rPr>
        <w:t xml:space="preserve">.1 </w:t>
      </w:r>
      <w:r>
        <w:rPr>
          <w:szCs w:val="28"/>
          <w:lang w:val="en-US" w:eastAsia="x-none"/>
        </w:rPr>
        <w:t>–</w:t>
      </w:r>
      <w:r w:rsidRPr="00586EA4">
        <w:rPr>
          <w:szCs w:val="28"/>
          <w:lang w:val="en-US" w:eastAsia="x-none"/>
        </w:rPr>
        <w:t xml:space="preserve"> </w:t>
      </w:r>
      <w:r>
        <w:rPr>
          <w:szCs w:val="28"/>
          <w:lang w:eastAsia="x-none"/>
        </w:rPr>
        <w:t>Реализация</w:t>
      </w:r>
      <w:r w:rsidRPr="00586EA4">
        <w:rPr>
          <w:szCs w:val="28"/>
          <w:lang w:val="en-US" w:eastAsia="x-none"/>
        </w:rPr>
        <w:t xml:space="preserve"> </w:t>
      </w:r>
      <w:r>
        <w:rPr>
          <w:szCs w:val="28"/>
          <w:lang w:val="en-US" w:eastAsia="x-none"/>
        </w:rPr>
        <w:t>API-</w:t>
      </w:r>
      <w:r>
        <w:rPr>
          <w:szCs w:val="28"/>
          <w:lang w:eastAsia="x-none"/>
        </w:rPr>
        <w:t>сервиса</w:t>
      </w:r>
      <w:r w:rsidRPr="00586EA4">
        <w:rPr>
          <w:szCs w:val="28"/>
          <w:lang w:val="en-US" w:eastAsia="x-none"/>
        </w:rPr>
        <w:t xml:space="preserve"> </w:t>
      </w:r>
      <w:r>
        <w:rPr>
          <w:szCs w:val="28"/>
          <w:lang w:eastAsia="x-none"/>
        </w:rPr>
        <w:t>для</w:t>
      </w:r>
      <w:r w:rsidRPr="00586EA4">
        <w:rPr>
          <w:szCs w:val="28"/>
          <w:lang w:val="en-US" w:eastAsia="x-none"/>
        </w:rPr>
        <w:t xml:space="preserve"> </w:t>
      </w:r>
      <w:r>
        <w:rPr>
          <w:szCs w:val="28"/>
          <w:lang w:eastAsia="x-none"/>
        </w:rPr>
        <w:t>взаимодействия</w:t>
      </w:r>
      <w:r w:rsidRPr="00586EA4">
        <w:rPr>
          <w:szCs w:val="28"/>
          <w:lang w:val="en-US" w:eastAsia="x-none"/>
        </w:rPr>
        <w:t xml:space="preserve"> </w:t>
      </w:r>
      <w:r>
        <w:rPr>
          <w:szCs w:val="28"/>
          <w:lang w:eastAsia="x-none"/>
        </w:rPr>
        <w:t>с</w:t>
      </w:r>
      <w:r w:rsidRPr="00586EA4">
        <w:rPr>
          <w:szCs w:val="28"/>
          <w:lang w:val="en-US" w:eastAsia="x-none"/>
        </w:rPr>
        <w:t xml:space="preserve"> </w:t>
      </w:r>
      <w:r>
        <w:rPr>
          <w:szCs w:val="28"/>
          <w:lang w:eastAsia="x-none"/>
        </w:rPr>
        <w:t>сервером</w:t>
      </w:r>
      <w:r w:rsidRPr="00586EA4">
        <w:rPr>
          <w:szCs w:val="28"/>
          <w:lang w:val="en-US" w:eastAsia="x-none"/>
        </w:rPr>
        <w:t xml:space="preserve"> (</w:t>
      </w:r>
      <w:r>
        <w:rPr>
          <w:szCs w:val="28"/>
          <w:lang w:val="en-US" w:eastAsia="x-none"/>
        </w:rPr>
        <w:t>entities/applicant/</w:t>
      </w:r>
      <w:proofErr w:type="spellStart"/>
      <w:r>
        <w:rPr>
          <w:szCs w:val="28"/>
          <w:lang w:val="en-US" w:eastAsia="x-none"/>
        </w:rPr>
        <w:t>api</w:t>
      </w:r>
      <w:proofErr w:type="spellEnd"/>
      <w:r>
        <w:rPr>
          <w:szCs w:val="28"/>
          <w:lang w:val="en-US" w:eastAsia="x-none"/>
        </w:rPr>
        <w:t>/applicant.api.js</w:t>
      </w:r>
      <w:r w:rsidRPr="00586EA4">
        <w:rPr>
          <w:szCs w:val="28"/>
          <w:lang w:val="en-US" w:eastAsia="x-none"/>
        </w:rPr>
        <w:t>)</w:t>
      </w:r>
    </w:p>
    <w:p w14:paraId="0E216026" w14:textId="77777777" w:rsidR="00CD4A1A" w:rsidRPr="00CC0E2C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i/>
          <w:iCs/>
          <w:color w:val="FFA066"/>
          <w:sz w:val="24"/>
          <w:lang w:val="en-US"/>
        </w:rPr>
        <w:t>import</w:t>
      </w:r>
      <w:r w:rsidRPr="00CC0E2C">
        <w:rPr>
          <w:rFonts w:ascii="JetBrains Mono" w:hAnsi="JetBrains Mono" w:cs="JetBrains Mono"/>
          <w:color w:val="FFA066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apiClient</w:t>
      </w:r>
      <w:proofErr w:type="spellEnd"/>
      <w:r w:rsidRPr="00CC0E2C">
        <w:rPr>
          <w:rFonts w:ascii="JetBrains Mono" w:hAnsi="JetBrains Mono" w:cs="JetBrains Mono"/>
          <w:color w:val="FFA066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from</w:t>
      </w:r>
      <w:r w:rsidRPr="00CC0E2C">
        <w:rPr>
          <w:rFonts w:ascii="JetBrains Mono" w:hAnsi="JetBrains Mono" w:cs="JetBrains Mono"/>
          <w:color w:val="FFA066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'@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/shared/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api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/index'</w:t>
      </w:r>
    </w:p>
    <w:p w14:paraId="3172516C" w14:textId="77777777" w:rsidR="00CD4A1A" w:rsidRPr="00CC0E2C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09AA57E2" w14:textId="77777777" w:rsidR="00CD4A1A" w:rsidRPr="00CC0E2C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export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getAllApplicants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async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66FA1CB1" w14:textId="77777777" w:rsidR="00CD4A1A" w:rsidRPr="00CC0E2C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res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await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apiClient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get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'/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api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/applicant'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242B96DB" w14:textId="77777777" w:rsidR="00CD4A1A" w:rsidRPr="00CC0E2C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return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res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data</w:t>
      </w:r>
      <w:proofErr w:type="spellEnd"/>
    </w:p>
    <w:p w14:paraId="0583605E" w14:textId="1380064C" w:rsidR="00CD4A1A" w:rsidRPr="00CC0E2C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63FECDA4" w14:textId="77777777" w:rsidR="002E0851" w:rsidRPr="00CC0E2C" w:rsidRDefault="002E0851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1C14A428" w14:textId="77777777" w:rsidR="00CD4A1A" w:rsidRPr="00CC0E2C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export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createApplicant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async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data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5EEA5A3C" w14:textId="77777777" w:rsidR="00CD4A1A" w:rsidRPr="00CC0E2C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res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await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apiClient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post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'/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api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/applicant'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data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5F94A97B" w14:textId="77777777" w:rsidR="00CD4A1A" w:rsidRPr="00CC0E2C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return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res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data</w:t>
      </w:r>
      <w:proofErr w:type="spellEnd"/>
    </w:p>
    <w:p w14:paraId="6536ACEC" w14:textId="77777777" w:rsidR="00CD4A1A" w:rsidRPr="00CC0E2C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7D94C062" w14:textId="77777777" w:rsidR="00CD4A1A" w:rsidRPr="00CC0E2C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4EA569F5" w14:textId="77777777" w:rsidR="00CD4A1A" w:rsidRPr="00CC0E2C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export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updateApplicant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async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data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3ADECDAC" w14:textId="77777777" w:rsidR="00CD4A1A" w:rsidRPr="00CC0E2C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res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await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apiClient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put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`/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api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/applicant/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${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`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data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10850805" w14:textId="77777777" w:rsidR="00CD4A1A" w:rsidRPr="00CC0E2C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return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res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data</w:t>
      </w:r>
      <w:proofErr w:type="spellEnd"/>
    </w:p>
    <w:p w14:paraId="5A9154B2" w14:textId="77777777" w:rsidR="00CD4A1A" w:rsidRPr="00CC0E2C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146B294D" w14:textId="77777777" w:rsidR="00CD4A1A" w:rsidRPr="00CC0E2C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6E1C3361" w14:textId="77777777" w:rsidR="00CD4A1A" w:rsidRPr="00CC0E2C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export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deleteApplicant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async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4AEC0A39" w14:textId="77777777" w:rsidR="00CD4A1A" w:rsidRPr="00CC0E2C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res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await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apiClient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delete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`/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api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/applicant/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${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`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5C50FB75" w14:textId="77777777" w:rsidR="00CD4A1A" w:rsidRPr="00CD4A1A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proofErr w:type="spellStart"/>
      <w:r w:rsidRPr="00CD4A1A">
        <w:rPr>
          <w:rFonts w:ascii="JetBrains Mono" w:hAnsi="JetBrains Mono" w:cs="JetBrains Mono"/>
          <w:b/>
          <w:bCs/>
          <w:color w:val="957FB8"/>
          <w:sz w:val="24"/>
        </w:rPr>
        <w:t>return</w:t>
      </w:r>
      <w:proofErr w:type="spellEnd"/>
      <w:r w:rsidRPr="00CD4A1A">
        <w:rPr>
          <w:rFonts w:ascii="JetBrains Mono" w:hAnsi="JetBrains Mono" w:cs="JetBrains Mono"/>
          <w:color w:val="DCD7BA"/>
          <w:sz w:val="24"/>
        </w:rPr>
        <w:t xml:space="preserve"> </w:t>
      </w:r>
      <w:proofErr w:type="spellStart"/>
      <w:r w:rsidRPr="00CD4A1A">
        <w:rPr>
          <w:rFonts w:ascii="JetBrains Mono" w:hAnsi="JetBrains Mono" w:cs="JetBrains Mono"/>
          <w:color w:val="DCD7BA"/>
          <w:sz w:val="24"/>
        </w:rPr>
        <w:t>res</w:t>
      </w:r>
      <w:r w:rsidRPr="00CD4A1A">
        <w:rPr>
          <w:rFonts w:ascii="JetBrains Mono" w:hAnsi="JetBrains Mono" w:cs="JetBrains Mono"/>
          <w:color w:val="9CABCA"/>
          <w:sz w:val="24"/>
        </w:rPr>
        <w:t>.</w:t>
      </w:r>
      <w:r w:rsidRPr="00CD4A1A">
        <w:rPr>
          <w:rFonts w:ascii="JetBrains Mono" w:hAnsi="JetBrains Mono" w:cs="JetBrains Mono"/>
          <w:color w:val="E6C384"/>
          <w:sz w:val="24"/>
        </w:rPr>
        <w:t>data</w:t>
      </w:r>
      <w:proofErr w:type="spellEnd"/>
    </w:p>
    <w:p w14:paraId="29CB8DAC" w14:textId="77777777" w:rsidR="00CD4A1A" w:rsidRPr="00CD4A1A" w:rsidRDefault="00CD4A1A" w:rsidP="00043A5E">
      <w:pPr>
        <w:shd w:val="clear" w:color="auto" w:fill="1F1F28"/>
        <w:spacing w:after="0" w:line="345" w:lineRule="atLeast"/>
        <w:ind w:left="85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CD4A1A">
        <w:rPr>
          <w:rFonts w:ascii="JetBrains Mono" w:hAnsi="JetBrains Mono" w:cs="JetBrains Mono"/>
          <w:color w:val="9CABCA"/>
          <w:sz w:val="24"/>
        </w:rPr>
        <w:t>}</w:t>
      </w:r>
    </w:p>
    <w:p w14:paraId="45C5E87A" w14:textId="77777777" w:rsidR="00CD4A1A" w:rsidRPr="00CD4A1A" w:rsidRDefault="00CD4A1A" w:rsidP="00043A5E">
      <w:pPr>
        <w:spacing w:after="0"/>
        <w:ind w:firstLine="0"/>
        <w:rPr>
          <w:szCs w:val="28"/>
          <w:lang w:val="en-US" w:eastAsia="x-none"/>
        </w:rPr>
      </w:pPr>
    </w:p>
    <w:p w14:paraId="40DE6E2A" w14:textId="4420690C" w:rsidR="00CD4A1A" w:rsidRDefault="00590F3E" w:rsidP="00043A5E">
      <w:pPr>
        <w:pStyle w:val="af3"/>
        <w:numPr>
          <w:ilvl w:val="0"/>
          <w:numId w:val="47"/>
        </w:numPr>
        <w:spacing w:after="0"/>
        <w:rPr>
          <w:rFonts w:ascii="Times New Roman" w:hAnsi="Times New Roman"/>
          <w:sz w:val="28"/>
          <w:szCs w:val="28"/>
          <w:lang w:val="en-US" w:eastAsia="x-none"/>
        </w:rPr>
      </w:pPr>
      <w:r w:rsidRPr="00CD4A1A">
        <w:rPr>
          <w:rFonts w:ascii="Times New Roman" w:hAnsi="Times New Roman"/>
          <w:sz w:val="28"/>
          <w:szCs w:val="28"/>
          <w:lang w:eastAsia="x-none"/>
        </w:rPr>
        <w:t>Основные компоненты</w:t>
      </w:r>
      <w:r w:rsidRPr="00CD4A1A">
        <w:rPr>
          <w:rFonts w:ascii="Times New Roman" w:hAnsi="Times New Roman"/>
          <w:sz w:val="28"/>
          <w:szCs w:val="28"/>
          <w:lang w:val="en-US" w:eastAsia="x-none"/>
        </w:rPr>
        <w:t>:</w:t>
      </w:r>
    </w:p>
    <w:p w14:paraId="5BE8AD62" w14:textId="6C3165DB" w:rsidR="00CA637B" w:rsidRPr="00AB11F5" w:rsidRDefault="00CA637B" w:rsidP="00043A5E">
      <w:pPr>
        <w:pStyle w:val="af3"/>
        <w:numPr>
          <w:ilvl w:val="0"/>
          <w:numId w:val="48"/>
        </w:numPr>
        <w:spacing w:after="0"/>
        <w:rPr>
          <w:rFonts w:ascii="Times New Roman" w:hAnsi="Times New Roman"/>
          <w:sz w:val="28"/>
          <w:szCs w:val="28"/>
          <w:lang w:eastAsia="x-none"/>
        </w:rPr>
      </w:pPr>
      <w:r>
        <w:rPr>
          <w:rFonts w:ascii="Times New Roman" w:hAnsi="Times New Roman"/>
          <w:sz w:val="28"/>
          <w:szCs w:val="28"/>
          <w:lang w:eastAsia="x-none"/>
        </w:rPr>
        <w:t>Общие компоненты интерфейса</w:t>
      </w:r>
      <w:r>
        <w:rPr>
          <w:rFonts w:ascii="Times New Roman" w:hAnsi="Times New Roman"/>
          <w:sz w:val="28"/>
          <w:szCs w:val="28"/>
          <w:lang w:val="en-US" w:eastAsia="x-none"/>
        </w:rPr>
        <w:t>:</w:t>
      </w:r>
    </w:p>
    <w:p w14:paraId="62BF52DC" w14:textId="6F03E4FE" w:rsidR="00AB11F5" w:rsidRPr="004C26B4" w:rsidRDefault="004C26B4" w:rsidP="00043A5E">
      <w:pPr>
        <w:spacing w:after="0"/>
        <w:ind w:left="1211" w:firstLine="0"/>
        <w:rPr>
          <w:szCs w:val="28"/>
          <w:lang w:eastAsia="x-none"/>
        </w:rPr>
      </w:pPr>
      <w:r>
        <w:rPr>
          <w:szCs w:val="28"/>
          <w:lang w:eastAsia="x-none"/>
        </w:rPr>
        <w:t>Листинг</w:t>
      </w:r>
      <w:r w:rsidRPr="004C26B4">
        <w:rPr>
          <w:szCs w:val="28"/>
          <w:lang w:eastAsia="x-none"/>
        </w:rPr>
        <w:t xml:space="preserve"> </w:t>
      </w:r>
      <w:r>
        <w:rPr>
          <w:szCs w:val="28"/>
          <w:lang w:eastAsia="x-none"/>
        </w:rPr>
        <w:t>Б</w:t>
      </w:r>
      <w:r w:rsidRPr="004C26B4">
        <w:rPr>
          <w:szCs w:val="28"/>
          <w:lang w:eastAsia="x-none"/>
        </w:rPr>
        <w:t xml:space="preserve">.2 </w:t>
      </w:r>
      <w:r w:rsidR="00F507A2" w:rsidRPr="004C26B4">
        <w:rPr>
          <w:szCs w:val="28"/>
          <w:lang w:eastAsia="x-none"/>
        </w:rPr>
        <w:t>– Реализация</w:t>
      </w:r>
      <w:r w:rsidRPr="004C26B4">
        <w:rPr>
          <w:szCs w:val="28"/>
          <w:lang w:eastAsia="x-none"/>
        </w:rPr>
        <w:t xml:space="preserve"> </w:t>
      </w:r>
      <w:r>
        <w:rPr>
          <w:szCs w:val="28"/>
          <w:lang w:eastAsia="x-none"/>
        </w:rPr>
        <w:t>универсального компонента таблицы с пагинацией</w:t>
      </w:r>
      <w:r w:rsidRPr="004C26B4">
        <w:rPr>
          <w:szCs w:val="28"/>
          <w:lang w:eastAsia="x-none"/>
        </w:rPr>
        <w:t xml:space="preserve"> (</w:t>
      </w:r>
      <w:r w:rsidRPr="00DA3D1F">
        <w:rPr>
          <w:szCs w:val="28"/>
          <w:lang w:val="en-US" w:eastAsia="x-none"/>
        </w:rPr>
        <w:t>widgets</w:t>
      </w:r>
      <w:r w:rsidRPr="004C26B4">
        <w:rPr>
          <w:szCs w:val="28"/>
          <w:lang w:eastAsia="x-none"/>
        </w:rPr>
        <w:t>/</w:t>
      </w:r>
      <w:r w:rsidRPr="00DA3D1F">
        <w:rPr>
          <w:szCs w:val="28"/>
          <w:lang w:val="en-US" w:eastAsia="x-none"/>
        </w:rPr>
        <w:t>common</w:t>
      </w:r>
      <w:r w:rsidRPr="004C26B4">
        <w:rPr>
          <w:szCs w:val="28"/>
          <w:lang w:eastAsia="x-none"/>
        </w:rPr>
        <w:t>/</w:t>
      </w:r>
      <w:proofErr w:type="spellStart"/>
      <w:r w:rsidRPr="00DA3D1F">
        <w:rPr>
          <w:szCs w:val="28"/>
          <w:lang w:val="en-US" w:eastAsia="x-none"/>
        </w:rPr>
        <w:t>PaginatedTable</w:t>
      </w:r>
      <w:proofErr w:type="spellEnd"/>
      <w:r w:rsidRPr="004C26B4">
        <w:rPr>
          <w:szCs w:val="28"/>
          <w:lang w:eastAsia="x-none"/>
        </w:rPr>
        <w:t>.</w:t>
      </w:r>
      <w:proofErr w:type="spellStart"/>
      <w:r w:rsidRPr="00DA3D1F">
        <w:rPr>
          <w:szCs w:val="28"/>
          <w:lang w:val="en-US" w:eastAsia="x-none"/>
        </w:rPr>
        <w:t>jsx</w:t>
      </w:r>
      <w:proofErr w:type="spellEnd"/>
      <w:r w:rsidRPr="004C26B4">
        <w:rPr>
          <w:szCs w:val="28"/>
          <w:lang w:eastAsia="x-none"/>
        </w:rPr>
        <w:t>)</w:t>
      </w:r>
    </w:p>
    <w:p w14:paraId="298FAACF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i/>
          <w:iCs/>
          <w:color w:val="FFA066"/>
          <w:sz w:val="24"/>
          <w:lang w:val="en-US"/>
        </w:rPr>
        <w:t>import</w:t>
      </w:r>
      <w:r w:rsidRPr="00CC0E2C">
        <w:rPr>
          <w:rFonts w:ascii="JetBrains Mono" w:hAnsi="JetBrains Mono" w:cs="JetBrains Mono"/>
          <w:color w:val="FFA066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CustomButton</w:t>
      </w:r>
      <w:proofErr w:type="spellEnd"/>
      <w:r w:rsidRPr="00CC0E2C">
        <w:rPr>
          <w:rFonts w:ascii="JetBrains Mono" w:hAnsi="JetBrains Mono" w:cs="JetBrains Mono"/>
          <w:color w:val="FFA066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from</w:t>
      </w:r>
      <w:r w:rsidRPr="00CC0E2C">
        <w:rPr>
          <w:rFonts w:ascii="JetBrains Mono" w:hAnsi="JetBrains Mono" w:cs="JetBrains Mono"/>
          <w:color w:val="FFA066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'@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/shared/components/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ui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/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CustomButton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</w:p>
    <w:p w14:paraId="0798840B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i/>
          <w:iCs/>
          <w:color w:val="FFA066"/>
          <w:sz w:val="24"/>
          <w:lang w:val="en-US"/>
        </w:rPr>
        <w:t>import</w:t>
      </w:r>
      <w:r w:rsidRPr="00CC0E2C">
        <w:rPr>
          <w:rFonts w:ascii="JetBrains Mono" w:hAnsi="JetBrains Mono" w:cs="JetBrains Mono"/>
          <w:color w:val="FFA066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FFA066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useState</w:t>
      </w:r>
      <w:proofErr w:type="spellEnd"/>
      <w:proofErr w:type="gramEnd"/>
      <w:r w:rsidRPr="00CC0E2C">
        <w:rPr>
          <w:rFonts w:ascii="JetBrains Mono" w:hAnsi="JetBrains Mono" w:cs="JetBrains Mono"/>
          <w:color w:val="FFA066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FFA066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from</w:t>
      </w:r>
      <w:r w:rsidRPr="00CC0E2C">
        <w:rPr>
          <w:rFonts w:ascii="JetBrains Mono" w:hAnsi="JetBrains Mono" w:cs="JetBrains Mono"/>
          <w:color w:val="FFA066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'react'</w:t>
      </w:r>
    </w:p>
    <w:p w14:paraId="1F934C0B" w14:textId="6087485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i/>
          <w:iCs/>
          <w:color w:val="FFA066"/>
          <w:sz w:val="24"/>
          <w:lang w:val="en-US"/>
        </w:rPr>
        <w:t>import</w:t>
      </w:r>
      <w:r w:rsidRPr="00CC0E2C">
        <w:rPr>
          <w:rFonts w:ascii="JetBrains Mono" w:hAnsi="JetBrains Mono" w:cs="JetBrains Mono"/>
          <w:color w:val="FFA066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FFA066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GrFormNextLink</w:t>
      </w:r>
      <w:proofErr w:type="spellEnd"/>
      <w:proofErr w:type="gramEnd"/>
      <w:r w:rsidRPr="00CC0E2C">
        <w:rPr>
          <w:rFonts w:ascii="JetBrains Mono" w:hAnsi="JetBrains Mono" w:cs="JetBrains Mono"/>
          <w:color w:val="FFA066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FFA066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from</w:t>
      </w:r>
      <w:r w:rsidRPr="00CC0E2C">
        <w:rPr>
          <w:rFonts w:ascii="JetBrains Mono" w:hAnsi="JetBrains Mono" w:cs="JetBrains Mono"/>
          <w:color w:val="FFA066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'react-icons/gr'</w:t>
      </w:r>
    </w:p>
    <w:p w14:paraId="70D8F253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PaginatedTable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({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data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[],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columns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[],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renderRow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4DD54590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[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page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setPage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]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useState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D27E99"/>
          <w:sz w:val="24"/>
          <w:lang w:val="en-US"/>
        </w:rPr>
        <w:t>1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1DA0549A" w14:textId="487E543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limit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D27E99"/>
          <w:sz w:val="24"/>
          <w:lang w:val="en-US"/>
        </w:rPr>
        <w:t>11</w:t>
      </w:r>
    </w:p>
    <w:p w14:paraId="2ADA5C0F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totalPages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Math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ceil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data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length</w:t>
      </w:r>
      <w:proofErr w:type="spellEnd"/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/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limit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160A6333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startIndex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page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-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D27E99"/>
          <w:sz w:val="24"/>
          <w:lang w:val="en-US"/>
        </w:rPr>
        <w:t>1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*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limit</w:t>
      </w:r>
    </w:p>
    <w:p w14:paraId="4D8EA1B9" w14:textId="3DD9AA2A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currentData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data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slice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startIndex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startIndex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+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limit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73DF19C9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lastRenderedPageBreak/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visiblePages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D27E99"/>
          <w:sz w:val="24"/>
          <w:lang w:val="en-US"/>
        </w:rPr>
        <w:t>5</w:t>
      </w:r>
    </w:p>
    <w:p w14:paraId="50ED1D38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let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startPage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Math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max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D27E99"/>
          <w:sz w:val="24"/>
          <w:lang w:val="en-US"/>
        </w:rPr>
        <w:t>1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page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-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Math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floor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visiblePages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/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D27E99"/>
          <w:sz w:val="24"/>
          <w:lang w:val="en-US"/>
        </w:rPr>
        <w:t>2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))</w:t>
      </w:r>
    </w:p>
    <w:p w14:paraId="54B6A631" w14:textId="0478334F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let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endPage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startPage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+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visiblePages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-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D27E99"/>
          <w:sz w:val="24"/>
          <w:lang w:val="en-US"/>
        </w:rPr>
        <w:t>1</w:t>
      </w:r>
    </w:p>
    <w:p w14:paraId="7E129A76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if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endPage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totalPages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2ABC99F4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endPage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totalPages</w:t>
      </w:r>
      <w:proofErr w:type="spellEnd"/>
    </w:p>
    <w:p w14:paraId="206AED80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startPage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Math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max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D27E99"/>
          <w:sz w:val="24"/>
          <w:lang w:val="en-US"/>
        </w:rPr>
        <w:t>1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endPage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-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visiblePages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+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D27E99"/>
          <w:sz w:val="24"/>
          <w:lang w:val="en-US"/>
        </w:rPr>
        <w:t>1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6A36ADB0" w14:textId="7621404D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4EB22057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return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</w:p>
    <w:p w14:paraId="228F768F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div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dark:bg</w:t>
      </w:r>
      <w:proofErr w:type="spellEnd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0A1424] shadow rounded-lg overflow-x-auto mt-6 border border-gray-200 </w:t>
      </w:r>
      <w:proofErr w:type="spellStart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dark:border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0E1A29]'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74C41454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table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'w-full text-gray-800 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dark:text-white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214CC631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thead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195BFA07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7893A92B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columns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map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col</w:t>
      </w:r>
      <w:proofErr w:type="gramEnd"/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=&gt;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</w:p>
    <w:p w14:paraId="53CDD387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th</w:t>
      </w:r>
      <w:proofErr w:type="spellEnd"/>
    </w:p>
    <w:p w14:paraId="1A38B418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key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col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0C61AC3A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'p-2 text-left'</w:t>
      </w:r>
    </w:p>
    <w:p w14:paraId="1A18E6B1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4856E1ED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col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482621D4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th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79ECAEF5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))}</w:t>
      </w:r>
      <w:proofErr w:type="gramEnd"/>
    </w:p>
    <w:p w14:paraId="0800F142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14172275" w14:textId="2149E4A3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thead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56919A79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tbody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2AE00819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currentData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length</w:t>
      </w:r>
      <w:proofErr w:type="spellEnd"/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===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D27E99"/>
          <w:sz w:val="24"/>
          <w:lang w:val="en-US"/>
        </w:rPr>
        <w:t>0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?</w:t>
      </w:r>
      <w:proofErr w:type="gramEnd"/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</w:p>
    <w:p w14:paraId="6FA36F63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6BF50DAB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</w:p>
    <w:p w14:paraId="331A37C2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colSpan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columns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length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0FD9D0D7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'text-center p-4'</w:t>
      </w:r>
    </w:p>
    <w:p w14:paraId="322D86E6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179CE146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</w:t>
      </w:r>
      <w:r w:rsidRPr="00CA637B">
        <w:rPr>
          <w:rFonts w:ascii="JetBrains Mono" w:hAnsi="JetBrains Mono" w:cs="JetBrains Mono"/>
          <w:color w:val="957FB8"/>
          <w:sz w:val="24"/>
        </w:rPr>
        <w:t>Нет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A637B">
        <w:rPr>
          <w:rFonts w:ascii="JetBrains Mono" w:hAnsi="JetBrains Mono" w:cs="JetBrains Mono"/>
          <w:color w:val="957FB8"/>
          <w:sz w:val="24"/>
        </w:rPr>
        <w:t>данных</w:t>
      </w:r>
    </w:p>
    <w:p w14:paraId="787B0B59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236F5C21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022E2F24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</w:p>
    <w:p w14:paraId="40D320B1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currentData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map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E6C384"/>
          <w:sz w:val="24"/>
          <w:lang w:val="en-US"/>
        </w:rPr>
        <w:t>item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=&gt;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renderRow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item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))</w:t>
      </w:r>
    </w:p>
    <w:p w14:paraId="7E99EB02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)}</w:t>
      </w:r>
    </w:p>
    <w:p w14:paraId="71D9B238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tbody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095ADF82" w14:textId="29196679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table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7E3D220A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lastRenderedPageBreak/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div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'flex gap-2 justify-center mt-2 pb-2 items-center'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0A4FD318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proofErr w:type="spellStart"/>
      <w:r w:rsidRPr="00CC0E2C">
        <w:rPr>
          <w:rFonts w:ascii="JetBrains Mono" w:hAnsi="JetBrains Mono" w:cs="JetBrains Mono"/>
          <w:color w:val="7AA89F"/>
          <w:sz w:val="24"/>
          <w:lang w:val="en-US"/>
        </w:rPr>
        <w:t>CustomButton</w:t>
      </w:r>
      <w:proofErr w:type="spellEnd"/>
    </w:p>
    <w:p w14:paraId="33620421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iconOnly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i/>
          <w:iCs/>
          <w:color w:val="FFA066"/>
          <w:sz w:val="24"/>
          <w:lang w:val="en-US"/>
        </w:rPr>
        <w:t>true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5245399C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iconSize</w:t>
      </w:r>
      <w:proofErr w:type="spellEnd"/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  <w:r w:rsidRPr="00CC0E2C">
        <w:rPr>
          <w:rFonts w:ascii="JetBrains Mono" w:hAnsi="JetBrains Mono" w:cs="JetBrains Mono"/>
          <w:color w:val="D27E99"/>
          <w:sz w:val="24"/>
          <w:lang w:val="en-US"/>
        </w:rPr>
        <w:t>18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44BFE46C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icon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GrFormNextLink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10AAD968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'scale-x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-[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-1]'</w:t>
      </w:r>
    </w:p>
    <w:p w14:paraId="056319EA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onClick</w:t>
      </w:r>
      <w:proofErr w:type="spellEnd"/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()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=&gt;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setPage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E6C384"/>
          <w:sz w:val="24"/>
          <w:lang w:val="en-US"/>
        </w:rPr>
        <w:t>p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=&gt;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Math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max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D27E99"/>
          <w:sz w:val="24"/>
          <w:lang w:val="en-US"/>
        </w:rPr>
        <w:t>1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p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-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D27E99"/>
          <w:sz w:val="24"/>
          <w:lang w:val="en-US"/>
        </w:rPr>
        <w:t>1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))}</w:t>
      </w:r>
      <w:proofErr w:type="gramEnd"/>
    </w:p>
    <w:p w14:paraId="1F480B0A" w14:textId="4E610FC3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/&gt;</w:t>
      </w:r>
    </w:p>
    <w:p w14:paraId="29DC3721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r w:rsidRPr="00CC0E2C">
        <w:rPr>
          <w:rFonts w:ascii="JetBrains Mono" w:hAnsi="JetBrains Mono" w:cs="JetBrains Mono"/>
          <w:i/>
          <w:iCs/>
          <w:color w:val="7AA89F"/>
          <w:sz w:val="24"/>
          <w:lang w:val="en-US"/>
        </w:rPr>
        <w:t>Array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from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</w:p>
    <w:p w14:paraId="003BC52F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length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endPage</w:t>
      </w:r>
      <w:proofErr w:type="spellEnd"/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-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startPage</w:t>
      </w:r>
      <w:proofErr w:type="spellEnd"/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+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D27E99"/>
          <w:sz w:val="24"/>
          <w:lang w:val="en-US"/>
        </w:rPr>
        <w:t>1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10084789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_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i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=&gt;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startPage</w:t>
      </w:r>
      <w:proofErr w:type="spellEnd"/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+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i</w:t>
      </w:r>
      <w:proofErr w:type="spellEnd"/>
    </w:p>
    <w:p w14:paraId="28AD13BC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).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map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p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=&gt;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</w:p>
    <w:p w14:paraId="12DAE7A7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proofErr w:type="spellStart"/>
      <w:r w:rsidRPr="00CC0E2C">
        <w:rPr>
          <w:rFonts w:ascii="JetBrains Mono" w:hAnsi="JetBrains Mono" w:cs="JetBrains Mono"/>
          <w:color w:val="7AA89F"/>
          <w:sz w:val="24"/>
          <w:lang w:val="en-US"/>
        </w:rPr>
        <w:t>CustomButton</w:t>
      </w:r>
      <w:proofErr w:type="spellEnd"/>
    </w:p>
    <w:p w14:paraId="72F59AE0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key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53437FD4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onClick</w:t>
      </w:r>
      <w:proofErr w:type="spellEnd"/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()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=&gt;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setPage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)}</w:t>
      </w:r>
      <w:proofErr w:type="gramEnd"/>
    </w:p>
    <w:p w14:paraId="5F8BDCFA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text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13A9516B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/&gt;</w:t>
      </w:r>
    </w:p>
    <w:p w14:paraId="18C58648" w14:textId="103672F2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))}</w:t>
      </w:r>
      <w:proofErr w:type="gramEnd"/>
    </w:p>
    <w:p w14:paraId="6CBD3B11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proofErr w:type="spellStart"/>
      <w:r w:rsidRPr="00CC0E2C">
        <w:rPr>
          <w:rFonts w:ascii="JetBrains Mono" w:hAnsi="JetBrains Mono" w:cs="JetBrains Mono"/>
          <w:color w:val="7AA89F"/>
          <w:sz w:val="24"/>
          <w:lang w:val="en-US"/>
        </w:rPr>
        <w:t>CustomButton</w:t>
      </w:r>
      <w:proofErr w:type="spellEnd"/>
    </w:p>
    <w:p w14:paraId="328FDCE2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iconOnly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i/>
          <w:iCs/>
          <w:color w:val="FFA066"/>
          <w:sz w:val="24"/>
          <w:lang w:val="en-US"/>
        </w:rPr>
        <w:t>true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54199E8B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iconSize</w:t>
      </w:r>
      <w:proofErr w:type="spellEnd"/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  <w:r w:rsidRPr="00CC0E2C">
        <w:rPr>
          <w:rFonts w:ascii="JetBrains Mono" w:hAnsi="JetBrains Mono" w:cs="JetBrains Mono"/>
          <w:color w:val="D27E99"/>
          <w:sz w:val="24"/>
          <w:lang w:val="en-US"/>
        </w:rPr>
        <w:t>18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75E42F88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icon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GrFormNextLink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4E0069F8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onClick</w:t>
      </w:r>
      <w:proofErr w:type="spellEnd"/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()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=&gt;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setPage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E6C384"/>
          <w:sz w:val="24"/>
          <w:lang w:val="en-US"/>
        </w:rPr>
        <w:t>p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=&gt;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Math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min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>totalPages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p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+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D27E99"/>
          <w:sz w:val="24"/>
          <w:lang w:val="en-US"/>
        </w:rPr>
        <w:t>1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))}</w:t>
      </w:r>
      <w:proofErr w:type="gramEnd"/>
    </w:p>
    <w:p w14:paraId="00EE28C9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/&gt;</w:t>
      </w:r>
    </w:p>
    <w:p w14:paraId="4B9F6AC1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div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3DCF4FBF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div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55332B53" w14:textId="77777777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78A221B9" w14:textId="06DF3E81" w:rsidR="00CA637B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1650FB79" w14:textId="1C389D12" w:rsidR="00DA3D1F" w:rsidRPr="00CC0E2C" w:rsidRDefault="00CA637B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export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default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PaginatedTable</w:t>
      </w:r>
      <w:proofErr w:type="spellEnd"/>
    </w:p>
    <w:p w14:paraId="093ED67F" w14:textId="791A7C96" w:rsidR="00DA3D1F" w:rsidRPr="00CC0E2C" w:rsidRDefault="00DA3D1F" w:rsidP="00043A5E">
      <w:pPr>
        <w:spacing w:after="0"/>
        <w:ind w:firstLine="0"/>
        <w:rPr>
          <w:szCs w:val="28"/>
          <w:lang w:val="en-US" w:eastAsia="x-none"/>
        </w:rPr>
      </w:pPr>
    </w:p>
    <w:p w14:paraId="22077F56" w14:textId="142997DD" w:rsidR="00DA3D1F" w:rsidRPr="00CC0E2C" w:rsidRDefault="00C7172B" w:rsidP="00043A5E">
      <w:pPr>
        <w:spacing w:after="0"/>
        <w:ind w:left="304" w:firstLine="907"/>
        <w:rPr>
          <w:szCs w:val="28"/>
          <w:lang w:val="en-US" w:eastAsia="x-none"/>
        </w:rPr>
      </w:pPr>
      <w:r w:rsidRPr="004C1BAA">
        <w:rPr>
          <w:szCs w:val="28"/>
          <w:lang w:eastAsia="x-none"/>
        </w:rPr>
        <w:t>Листинг</w:t>
      </w:r>
      <w:r w:rsidRPr="00CC0E2C">
        <w:rPr>
          <w:szCs w:val="28"/>
          <w:lang w:val="en-US" w:eastAsia="x-none"/>
        </w:rPr>
        <w:t xml:space="preserve"> </w:t>
      </w:r>
      <w:r w:rsidRPr="004C1BAA">
        <w:rPr>
          <w:szCs w:val="28"/>
          <w:lang w:eastAsia="x-none"/>
        </w:rPr>
        <w:t>Б</w:t>
      </w:r>
      <w:r w:rsidRPr="00CC0E2C">
        <w:rPr>
          <w:szCs w:val="28"/>
          <w:lang w:val="en-US" w:eastAsia="x-none"/>
        </w:rPr>
        <w:t xml:space="preserve">.3 – </w:t>
      </w:r>
      <w:r w:rsidRPr="004C1BAA">
        <w:rPr>
          <w:szCs w:val="28"/>
          <w:lang w:eastAsia="x-none"/>
        </w:rPr>
        <w:t>Реализация</w:t>
      </w:r>
      <w:r w:rsidRPr="00CC0E2C">
        <w:rPr>
          <w:szCs w:val="28"/>
          <w:lang w:val="en-US" w:eastAsia="x-none"/>
        </w:rPr>
        <w:t xml:space="preserve"> </w:t>
      </w:r>
      <w:r w:rsidRPr="004C1BAA">
        <w:rPr>
          <w:szCs w:val="28"/>
          <w:lang w:eastAsia="x-none"/>
        </w:rPr>
        <w:t>кастомного</w:t>
      </w:r>
      <w:r w:rsidRPr="00CC0E2C">
        <w:rPr>
          <w:szCs w:val="28"/>
          <w:lang w:val="en-US" w:eastAsia="x-none"/>
        </w:rPr>
        <w:t xml:space="preserve"> </w:t>
      </w:r>
      <w:r w:rsidRPr="004C1BAA">
        <w:rPr>
          <w:szCs w:val="28"/>
          <w:lang w:eastAsia="x-none"/>
        </w:rPr>
        <w:t>компонента</w:t>
      </w:r>
      <w:r w:rsidRPr="00CC0E2C">
        <w:rPr>
          <w:szCs w:val="28"/>
          <w:lang w:val="en-US" w:eastAsia="x-none"/>
        </w:rPr>
        <w:t xml:space="preserve"> “</w:t>
      </w:r>
      <w:r w:rsidRPr="004C1BAA">
        <w:rPr>
          <w:szCs w:val="28"/>
          <w:lang w:eastAsia="x-none"/>
        </w:rPr>
        <w:t>Кнопка</w:t>
      </w:r>
      <w:r w:rsidRPr="00CC0E2C">
        <w:rPr>
          <w:szCs w:val="28"/>
          <w:lang w:val="en-US" w:eastAsia="x-none"/>
        </w:rPr>
        <w:t xml:space="preserve">” </w:t>
      </w:r>
      <w:r w:rsidRPr="004C1BAA">
        <w:rPr>
          <w:szCs w:val="28"/>
          <w:lang w:eastAsia="x-none"/>
        </w:rPr>
        <w:t>для</w:t>
      </w:r>
      <w:r w:rsidRPr="00CC0E2C">
        <w:rPr>
          <w:szCs w:val="28"/>
          <w:lang w:val="en-US" w:eastAsia="x-none"/>
        </w:rPr>
        <w:t xml:space="preserve"> </w:t>
      </w:r>
      <w:r w:rsidRPr="004C1BAA">
        <w:rPr>
          <w:szCs w:val="28"/>
          <w:lang w:eastAsia="x-none"/>
        </w:rPr>
        <w:t>всего</w:t>
      </w:r>
      <w:r w:rsidRPr="00CC0E2C">
        <w:rPr>
          <w:szCs w:val="28"/>
          <w:lang w:val="en-US" w:eastAsia="x-none"/>
        </w:rPr>
        <w:t xml:space="preserve"> </w:t>
      </w:r>
      <w:r w:rsidRPr="004C1BAA">
        <w:rPr>
          <w:szCs w:val="28"/>
          <w:lang w:eastAsia="x-none"/>
        </w:rPr>
        <w:t>приложения</w:t>
      </w:r>
      <w:r w:rsidRPr="00CC0E2C">
        <w:rPr>
          <w:szCs w:val="28"/>
          <w:lang w:val="en-US" w:eastAsia="x-none"/>
        </w:rPr>
        <w:t xml:space="preserve"> (shared/components/</w:t>
      </w:r>
      <w:proofErr w:type="spellStart"/>
      <w:r w:rsidRPr="00CC0E2C">
        <w:rPr>
          <w:szCs w:val="28"/>
          <w:lang w:val="en-US" w:eastAsia="x-none"/>
        </w:rPr>
        <w:t>ui</w:t>
      </w:r>
      <w:proofErr w:type="spellEnd"/>
      <w:r w:rsidRPr="00CC0E2C">
        <w:rPr>
          <w:szCs w:val="28"/>
          <w:lang w:val="en-US" w:eastAsia="x-none"/>
        </w:rPr>
        <w:t>/</w:t>
      </w:r>
      <w:proofErr w:type="spellStart"/>
      <w:r w:rsidRPr="00CC0E2C">
        <w:rPr>
          <w:szCs w:val="28"/>
          <w:lang w:val="en-US" w:eastAsia="x-none"/>
        </w:rPr>
        <w:t>CustomButton.jsx</w:t>
      </w:r>
      <w:proofErr w:type="spellEnd"/>
      <w:r w:rsidRPr="00CC0E2C">
        <w:rPr>
          <w:szCs w:val="28"/>
          <w:lang w:val="en-US" w:eastAsia="x-none"/>
        </w:rPr>
        <w:t>)</w:t>
      </w:r>
    </w:p>
    <w:p w14:paraId="58D81D57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CustomButton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({</w:t>
      </w:r>
      <w:proofErr w:type="gramEnd"/>
    </w:p>
    <w:p w14:paraId="75EA78A8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text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''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F23AE02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color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bg</w:t>
      </w:r>
      <w:proofErr w:type="spellEnd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2563EB]'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56D748A2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textColor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'text-white'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1C0A5AC0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width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'auto'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544840CE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height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'auto'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72EAFC7E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icon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Icon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i/>
          <w:iCs/>
          <w:color w:val="7FB4CA"/>
          <w:sz w:val="24"/>
          <w:lang w:val="en-US"/>
        </w:rPr>
        <w:t>null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BE56FED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iconSize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D27E99"/>
          <w:sz w:val="24"/>
          <w:lang w:val="en-US"/>
        </w:rPr>
        <w:t>16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6C039E34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lastRenderedPageBreak/>
        <w:t xml:space="preserve">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iconOnly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i/>
          <w:iCs/>
          <w:color w:val="FFA066"/>
          <w:sz w:val="24"/>
          <w:lang w:val="en-US"/>
        </w:rPr>
        <w:t>false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61D91930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onClick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60A840A5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''</w:t>
      </w:r>
    </w:p>
    <w:p w14:paraId="31C4DD99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CABCA"/>
          <w:sz w:val="24"/>
          <w:lang w:val="en-US"/>
        </w:rPr>
        <w:t>})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68760062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baseClasses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`</w:t>
      </w:r>
    </w:p>
    <w:p w14:paraId="11F9AC96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8BB6C"/>
          <w:sz w:val="24"/>
          <w:lang w:val="en-US"/>
        </w:rPr>
        <w:t>    inline-flex items-center justify-center gap-2</w:t>
      </w:r>
    </w:p>
    <w:p w14:paraId="325EA912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8BB6C"/>
          <w:sz w:val="24"/>
          <w:lang w:val="en-US"/>
        </w:rPr>
        <w:t>    rounded-lg px-4 py-2 text-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sm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font-medium</w:t>
      </w:r>
    </w:p>
    <w:p w14:paraId="7488E251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8BB6C"/>
          <w:sz w:val="24"/>
          <w:lang w:val="en-US"/>
        </w:rPr>
        <w:t>    transition-all duration-200</w:t>
      </w:r>
    </w:p>
    <w:p w14:paraId="425F21E8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8BB6C"/>
          <w:sz w:val="24"/>
          <w:lang w:val="en-US"/>
        </w:rPr>
        <w:t>    cursor-pointer</w:t>
      </w:r>
    </w:p>
    <w:p w14:paraId="56A48B16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    </w:t>
      </w:r>
      <w:proofErr w:type="spellStart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focus:outline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-none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focus:ring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-2 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focus:ring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-blue-500/20</w:t>
      </w:r>
    </w:p>
    <w:p w14:paraId="0178A19D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    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disabled:opacity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-40 </w:t>
      </w:r>
      <w:proofErr w:type="spellStart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disabled:cursor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-not-allowed</w:t>
      </w:r>
      <w:proofErr w:type="spellEnd"/>
    </w:p>
    <w:p w14:paraId="0BDCB69E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${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2D566FD1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8BB6C"/>
          <w:sz w:val="24"/>
          <w:lang w:val="en-US"/>
        </w:rPr>
        <w:t>  `</w:t>
      </w:r>
    </w:p>
    <w:p w14:paraId="680C6E8A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3FF9A2E0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style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66EA3B65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width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width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===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'auto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?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'auto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: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width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42F59198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height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height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===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'auto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?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'auto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: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height</w:t>
      </w:r>
    </w:p>
    <w:p w14:paraId="61DF5061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4F1B831D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6D81BC42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return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</w:p>
    <w:p w14:paraId="2520302E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button</w:t>
      </w:r>
    </w:p>
    <w:p w14:paraId="5EE52675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`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${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baseClasses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${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color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${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textColor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`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180136DD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style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style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01A28665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onClick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onClick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530A7674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536F2EF6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Icon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&amp;&amp;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7AA89F"/>
          <w:sz w:val="24"/>
          <w:lang w:val="en-US"/>
        </w:rPr>
        <w:t>Icon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size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iconSize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/&gt;}</w:t>
      </w:r>
    </w:p>
    <w:p w14:paraId="6B696B1B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!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iconOnly</w:t>
      </w:r>
      <w:proofErr w:type="spellEnd"/>
      <w:proofErr w:type="gramEnd"/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&amp;&amp;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text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463EDF8C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button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7512D7B2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6EE9BFB2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186C0F92" w14:textId="77777777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3DEF207D" w14:textId="298238E4" w:rsidR="00DA3D1F" w:rsidRPr="00CC0E2C" w:rsidRDefault="00DA3D1F" w:rsidP="00043A5E">
      <w:pPr>
        <w:shd w:val="clear" w:color="auto" w:fill="1F1F28"/>
        <w:spacing w:after="0" w:line="345" w:lineRule="atLeast"/>
        <w:ind w:left="1213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export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default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CustomButton</w:t>
      </w:r>
      <w:proofErr w:type="spellEnd"/>
    </w:p>
    <w:p w14:paraId="2626243E" w14:textId="42C2A88B" w:rsidR="00DA3D1F" w:rsidRPr="004C1BAA" w:rsidRDefault="00DA3D1F" w:rsidP="00043A5E">
      <w:pPr>
        <w:spacing w:after="0"/>
        <w:ind w:firstLine="0"/>
        <w:rPr>
          <w:szCs w:val="28"/>
          <w:lang w:val="en-US" w:eastAsia="x-none"/>
        </w:rPr>
      </w:pPr>
    </w:p>
    <w:p w14:paraId="72404EBC" w14:textId="13ACF0FE" w:rsidR="00CA637B" w:rsidRPr="00700F22" w:rsidRDefault="00E82136" w:rsidP="00043A5E">
      <w:pPr>
        <w:pStyle w:val="af3"/>
        <w:numPr>
          <w:ilvl w:val="0"/>
          <w:numId w:val="48"/>
        </w:numPr>
        <w:spacing w:after="0"/>
        <w:rPr>
          <w:rFonts w:ascii="Times New Roman" w:hAnsi="Times New Roman"/>
          <w:sz w:val="28"/>
          <w:szCs w:val="28"/>
          <w:lang w:eastAsia="x-none"/>
        </w:rPr>
      </w:pPr>
      <w:r>
        <w:rPr>
          <w:rFonts w:ascii="Times New Roman" w:hAnsi="Times New Roman"/>
          <w:sz w:val="28"/>
          <w:szCs w:val="28"/>
          <w:lang w:eastAsia="x-none"/>
        </w:rPr>
        <w:t>Компоненты страниц и бизнес логика</w:t>
      </w:r>
    </w:p>
    <w:p w14:paraId="790DFFD4" w14:textId="64819F26" w:rsidR="00E82136" w:rsidRPr="005E3AD6" w:rsidRDefault="005E3AD6" w:rsidP="00043A5E">
      <w:pPr>
        <w:spacing w:after="0"/>
        <w:ind w:left="1211" w:firstLine="0"/>
        <w:rPr>
          <w:szCs w:val="28"/>
          <w:lang w:eastAsia="x-none"/>
        </w:rPr>
      </w:pPr>
      <w:r>
        <w:rPr>
          <w:szCs w:val="28"/>
          <w:lang w:eastAsia="x-none"/>
        </w:rPr>
        <w:t>Листинг</w:t>
      </w:r>
      <w:r w:rsidRPr="005E3AD6">
        <w:rPr>
          <w:szCs w:val="28"/>
          <w:lang w:eastAsia="x-none"/>
        </w:rPr>
        <w:t xml:space="preserve"> </w:t>
      </w:r>
      <w:r>
        <w:rPr>
          <w:szCs w:val="28"/>
          <w:lang w:eastAsia="x-none"/>
        </w:rPr>
        <w:t>Б</w:t>
      </w:r>
      <w:r w:rsidRPr="005E3AD6">
        <w:rPr>
          <w:szCs w:val="28"/>
          <w:lang w:eastAsia="x-none"/>
        </w:rPr>
        <w:t xml:space="preserve">.4 – </w:t>
      </w:r>
      <w:r>
        <w:rPr>
          <w:szCs w:val="28"/>
          <w:lang w:eastAsia="x-none"/>
        </w:rPr>
        <w:t>Код</w:t>
      </w:r>
      <w:r w:rsidRPr="005E3AD6">
        <w:rPr>
          <w:szCs w:val="28"/>
          <w:lang w:eastAsia="x-none"/>
        </w:rPr>
        <w:t xml:space="preserve"> </w:t>
      </w:r>
      <w:r>
        <w:rPr>
          <w:szCs w:val="28"/>
          <w:lang w:eastAsia="x-none"/>
        </w:rPr>
        <w:t>страницы</w:t>
      </w:r>
      <w:r w:rsidRPr="005E3AD6">
        <w:rPr>
          <w:szCs w:val="28"/>
          <w:lang w:eastAsia="x-none"/>
        </w:rPr>
        <w:t xml:space="preserve"> </w:t>
      </w:r>
      <w:r>
        <w:rPr>
          <w:szCs w:val="28"/>
          <w:lang w:eastAsia="x-none"/>
        </w:rPr>
        <w:t>с</w:t>
      </w:r>
      <w:r w:rsidRPr="005E3AD6">
        <w:rPr>
          <w:szCs w:val="28"/>
          <w:lang w:eastAsia="x-none"/>
        </w:rPr>
        <w:t xml:space="preserve"> </w:t>
      </w:r>
      <w:r>
        <w:rPr>
          <w:szCs w:val="28"/>
          <w:lang w:eastAsia="x-none"/>
        </w:rPr>
        <w:t>основным списком абитуриентов</w:t>
      </w:r>
      <w:r w:rsidRPr="005E3AD6">
        <w:rPr>
          <w:szCs w:val="28"/>
          <w:lang w:eastAsia="x-none"/>
        </w:rPr>
        <w:t xml:space="preserve"> (</w:t>
      </w:r>
      <w:r>
        <w:rPr>
          <w:szCs w:val="28"/>
          <w:lang w:val="en-US" w:eastAsia="x-none"/>
        </w:rPr>
        <w:t>pages</w:t>
      </w:r>
      <w:r w:rsidRPr="005E3AD6">
        <w:rPr>
          <w:szCs w:val="28"/>
          <w:lang w:eastAsia="x-none"/>
        </w:rPr>
        <w:t>/</w:t>
      </w:r>
      <w:proofErr w:type="spellStart"/>
      <w:r>
        <w:rPr>
          <w:szCs w:val="28"/>
          <w:lang w:val="en-US" w:eastAsia="x-none"/>
        </w:rPr>
        <w:t>Applcants</w:t>
      </w:r>
      <w:proofErr w:type="spellEnd"/>
      <w:r w:rsidRPr="005E3AD6">
        <w:rPr>
          <w:szCs w:val="28"/>
          <w:lang w:eastAsia="x-none"/>
        </w:rPr>
        <w:t>/</w:t>
      </w:r>
      <w:proofErr w:type="spellStart"/>
      <w:r>
        <w:rPr>
          <w:szCs w:val="28"/>
          <w:lang w:val="en-US" w:eastAsia="x-none"/>
        </w:rPr>
        <w:t>ApplicantListPage</w:t>
      </w:r>
      <w:proofErr w:type="spellEnd"/>
      <w:r w:rsidRPr="005E3AD6">
        <w:rPr>
          <w:szCs w:val="28"/>
          <w:lang w:eastAsia="x-none"/>
        </w:rPr>
        <w:t>.</w:t>
      </w:r>
      <w:proofErr w:type="spellStart"/>
      <w:r>
        <w:rPr>
          <w:szCs w:val="28"/>
          <w:lang w:val="en-US" w:eastAsia="x-none"/>
        </w:rPr>
        <w:t>jsx</w:t>
      </w:r>
      <w:proofErr w:type="spellEnd"/>
      <w:r w:rsidRPr="005E3AD6">
        <w:rPr>
          <w:szCs w:val="28"/>
          <w:lang w:eastAsia="x-none"/>
        </w:rPr>
        <w:t>)</w:t>
      </w:r>
    </w:p>
    <w:p w14:paraId="291C6CCA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ApplicantList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42865620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navigate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useNavigate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36A2F42D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groups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useGroups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247E2111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applicants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allApplicants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refetch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setApplicants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loading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</w:p>
    <w:p w14:paraId="15C73DEE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lastRenderedPageBreak/>
        <w:t xml:space="preserve">   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useApplicants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179F822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specialties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useSpecialties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5D507F2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benefits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useBenefits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742A364E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12725150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handleDelete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async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id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46A6310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if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!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window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confirm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Удалить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E82136">
        <w:rPr>
          <w:rFonts w:ascii="JetBrains Mono" w:hAnsi="JetBrains Mono" w:cs="JetBrains Mono"/>
          <w:color w:val="98BB6C"/>
          <w:sz w:val="24"/>
        </w:rPr>
        <w:t>абитуриента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?'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return</w:t>
      </w:r>
    </w:p>
    <w:p w14:paraId="70B3672D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b/>
          <w:bCs/>
          <w:color w:val="FF5D62"/>
          <w:sz w:val="24"/>
          <w:lang w:val="en-US"/>
        </w:rPr>
        <w:t>try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2D8A2BCD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await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deleteApplicant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28BF141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refetch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45728E2C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b/>
          <w:bCs/>
          <w:color w:val="FF5D62"/>
          <w:sz w:val="24"/>
          <w:lang w:val="en-US"/>
        </w:rPr>
        <w:t>catch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err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56C50354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console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error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err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5F1D831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0A3AA71B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07296E8F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5B831CD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handleFilter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({</w:t>
      </w:r>
      <w:proofErr w:type="gramEnd"/>
    </w:p>
    <w:p w14:paraId="4FF578F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lastName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172E329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specialty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62576754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group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4E23DC41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status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50C5822E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iin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441FED0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birthDate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17D45ED0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benefit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4946196B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educationLanguage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2149FF21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document</w:t>
      </w:r>
    </w:p>
    <w:p w14:paraId="2ECD65FD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18CE5BF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let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filtered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[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...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allApplicants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]</w:t>
      </w:r>
    </w:p>
    <w:p w14:paraId="3FAA463B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02550DD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if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lastName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13FFD03D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filtered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filtered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filter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a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</w:p>
    <w:p w14:paraId="57E46850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lastName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toLowerCase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).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trim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).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includes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lastName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toLowerCase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).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trim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())</w:t>
      </w:r>
    </w:p>
    <w:p w14:paraId="70829FB9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5E36742A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6A13681D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058E203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if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specialty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3876A53D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filtered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filtered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filter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</w:p>
    <w:p w14:paraId="3AADE509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a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Qualification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?.</w:t>
      </w:r>
      <w:proofErr w:type="spellStart"/>
      <w:proofErr w:type="gramEnd"/>
      <w:r w:rsidRPr="00CC0E2C">
        <w:rPr>
          <w:rFonts w:ascii="JetBrains Mono" w:hAnsi="JetBrains Mono" w:cs="JetBrains Mono"/>
          <w:color w:val="E6C384"/>
          <w:sz w:val="24"/>
          <w:lang w:val="en-US"/>
        </w:rPr>
        <w:t>SpecialtyId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===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+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specialty</w:t>
      </w:r>
    </w:p>
    <w:p w14:paraId="3C3855DF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5843306A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24A53BA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71ED899E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if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status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40C5757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lastRenderedPageBreak/>
        <w:t xml:space="preserve">      filtered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filtered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filter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a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status</w:t>
      </w:r>
      <w:proofErr w:type="spellEnd"/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===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status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72378AC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57D3D181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74191A3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if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iin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020F1CA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filtered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filtered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filter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a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iin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||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''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).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includes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iin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))</w:t>
      </w:r>
    </w:p>
    <w:p w14:paraId="18CAEB8B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3BBAE1CE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0B75700F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if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group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3358A93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filtered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filtered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filter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a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Group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?.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id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===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+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group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6B60A4E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75A330C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1092E35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if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document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6E283820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filtered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filtered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filter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a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</w:p>
    <w:p w14:paraId="17FE145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Documents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?.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some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d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type</w:t>
      </w:r>
      <w:proofErr w:type="spellEnd"/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===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document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095E487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010E92F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2728B4C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5FABB56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if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birthDate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595AC22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filtered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filtered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filter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a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</w:p>
    <w:p w14:paraId="09D6A42A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birthDate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trim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).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includes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birthDate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trim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())</w:t>
      </w:r>
    </w:p>
    <w:p w14:paraId="0A64A4DF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5215A8AC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23F4A80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7BDECA5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if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educationLanguage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2D05557B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filtered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filtered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filter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</w:p>
    <w:p w14:paraId="40AD1C7C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a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EducationInfo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?.</w:t>
      </w:r>
      <w:proofErr w:type="spellStart"/>
      <w:proofErr w:type="gramEnd"/>
      <w:r w:rsidRPr="00CC0E2C">
        <w:rPr>
          <w:rFonts w:ascii="JetBrains Mono" w:hAnsi="JetBrains Mono" w:cs="JetBrains Mono"/>
          <w:color w:val="E6C384"/>
          <w:sz w:val="24"/>
          <w:lang w:val="en-US"/>
        </w:rPr>
        <w:t>educationLanguage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===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educationLanguage</w:t>
      </w:r>
      <w:proofErr w:type="spellEnd"/>
    </w:p>
    <w:p w14:paraId="4C2AA1DB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1A901C1D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259337F0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1BD5BCE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if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benefit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71BC545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filtered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filtered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filter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a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Benefits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?.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some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b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</w:t>
      </w:r>
      <w:proofErr w:type="gramStart"/>
      <w:r w:rsidRPr="00CC0E2C">
        <w:rPr>
          <w:rFonts w:ascii="JetBrains Mono" w:hAnsi="JetBrains Mono" w:cs="JetBrains Mono"/>
          <w:color w:val="957FB8"/>
          <w:sz w:val="24"/>
          <w:lang w:val="en-US"/>
        </w:rPr>
        <w:t>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b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id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===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+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benefit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))</w:t>
      </w:r>
    </w:p>
    <w:p w14:paraId="60FC5B74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4C4D66DA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506FA0BF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setApplicants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filtered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65769A4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120955EF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0B3277E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applicantFields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[</w:t>
      </w:r>
    </w:p>
    <w:p w14:paraId="2A2DEC9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lastRenderedPageBreak/>
        <w:t xml:space="preserve">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name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lastName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type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'input'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placeholder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Фамилия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ED9843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name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iin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type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'input'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inputType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'number'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placeholder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ИИН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9B21064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7F2BA11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name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'specialty'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47CF1A1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type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'select'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6F28A33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placeholder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Специальности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050A846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options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specialties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map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s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</w:t>
      </w:r>
      <w:proofErr w:type="gramStart"/>
      <w:r w:rsidRPr="00CC0E2C">
        <w:rPr>
          <w:rFonts w:ascii="JetBrains Mono" w:hAnsi="JetBrains Mono" w:cs="JetBrains Mono"/>
          <w:color w:val="957FB8"/>
          <w:sz w:val="24"/>
          <w:lang w:val="en-US"/>
        </w:rPr>
        <w:t>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({</w:t>
      </w:r>
      <w:proofErr w:type="gramEnd"/>
    </w:p>
    <w:p w14:paraId="7F85E3A4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  value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4E7AF95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  label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name</w:t>
      </w:r>
    </w:p>
    <w:p w14:paraId="5EBBAA9C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}))</w:t>
      </w:r>
    </w:p>
    <w:p w14:paraId="608D0B1F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},</w:t>
      </w:r>
    </w:p>
    <w:p w14:paraId="1DF0860C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2F532F69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name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'group'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254E99B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type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'select'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536B379A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placeholder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Группы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5340E509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options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groups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map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g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</w:t>
      </w:r>
      <w:proofErr w:type="gramStart"/>
      <w:r w:rsidRPr="00CC0E2C">
        <w:rPr>
          <w:rFonts w:ascii="JetBrains Mono" w:hAnsi="JetBrains Mono" w:cs="JetBrains Mono"/>
          <w:color w:val="957FB8"/>
          <w:sz w:val="24"/>
          <w:lang w:val="en-US"/>
        </w:rPr>
        <w:t>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({</w:t>
      </w:r>
      <w:proofErr w:type="gramEnd"/>
    </w:p>
    <w:p w14:paraId="7B9F7F2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  value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g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0DE0929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  label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g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name</w:t>
      </w:r>
    </w:p>
    <w:p w14:paraId="5112257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}))</w:t>
      </w:r>
    </w:p>
    <w:p w14:paraId="4034093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},</w:t>
      </w:r>
    </w:p>
    <w:p w14:paraId="27526BA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1FF8DC5B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name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'status'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292A5E1C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type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'select'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596923D9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placeholder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Статус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191273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options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[</w:t>
      </w:r>
    </w:p>
    <w:p w14:paraId="2899DAE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value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'accepted'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label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Принят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16F575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value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'pending'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label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В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E82136">
        <w:rPr>
          <w:rFonts w:ascii="JetBrains Mono" w:hAnsi="JetBrains Mono" w:cs="JetBrains Mono"/>
          <w:color w:val="98BB6C"/>
          <w:sz w:val="24"/>
        </w:rPr>
        <w:t>процессе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17765769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value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'rejected'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label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Отклонен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</w:p>
    <w:p w14:paraId="3204107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]</w:t>
      </w:r>
    </w:p>
    <w:p w14:paraId="60F87D5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},</w:t>
      </w:r>
    </w:p>
    <w:p w14:paraId="37ED8A30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2EDB188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name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'document'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2648924A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type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'select'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4920F0E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placeholder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Документы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0FC6CDD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options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[</w:t>
      </w:r>
    </w:p>
    <w:p w14:paraId="58D2CD73" w14:textId="77777777" w:rsidR="00E82136" w:rsidRPr="00E82136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proofErr w:type="gramStart"/>
      <w:r w:rsidRPr="00E82136">
        <w:rPr>
          <w:rFonts w:ascii="JetBrains Mono" w:hAnsi="JetBrains Mono" w:cs="JetBrains Mono"/>
          <w:color w:val="9CABCA"/>
          <w:sz w:val="24"/>
        </w:rPr>
        <w:t>{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</w:t>
      </w:r>
      <w:proofErr w:type="spellStart"/>
      <w:r w:rsidRPr="00E82136">
        <w:rPr>
          <w:rFonts w:ascii="JetBrains Mono" w:hAnsi="JetBrains Mono" w:cs="JetBrains Mono"/>
          <w:color w:val="DCD7BA"/>
          <w:sz w:val="24"/>
        </w:rPr>
        <w:t>label</w:t>
      </w:r>
      <w:proofErr w:type="spellEnd"/>
      <w:proofErr w:type="gramEnd"/>
      <w:r w:rsidRPr="00E82136">
        <w:rPr>
          <w:rFonts w:ascii="JetBrains Mono" w:hAnsi="JetBrains Mono" w:cs="JetBrains Mono"/>
          <w:color w:val="9CABCA"/>
          <w:sz w:val="24"/>
        </w:rPr>
        <w:t>: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</w:t>
      </w:r>
      <w:r w:rsidRPr="00E82136">
        <w:rPr>
          <w:rFonts w:ascii="JetBrains Mono" w:hAnsi="JetBrains Mono" w:cs="JetBrains Mono"/>
          <w:color w:val="98BB6C"/>
          <w:sz w:val="24"/>
        </w:rPr>
        <w:t>'Удостоверение личности / паспорт'</w:t>
      </w:r>
      <w:r w:rsidRPr="00E82136">
        <w:rPr>
          <w:rFonts w:ascii="JetBrains Mono" w:hAnsi="JetBrains Mono" w:cs="JetBrains Mono"/>
          <w:color w:val="9CABCA"/>
          <w:sz w:val="24"/>
        </w:rPr>
        <w:t>,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value</w:t>
      </w:r>
      <w:r w:rsidRPr="00E82136">
        <w:rPr>
          <w:rFonts w:ascii="JetBrains Mono" w:hAnsi="JetBrains Mono" w:cs="JetBrains Mono"/>
          <w:color w:val="9CABCA"/>
          <w:sz w:val="24"/>
        </w:rPr>
        <w:t>: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</w:t>
      </w:r>
      <w:r w:rsidRPr="00E82136">
        <w:rPr>
          <w:rFonts w:ascii="JetBrains Mono" w:hAnsi="JetBrains Mono" w:cs="JetBrains Mono"/>
          <w:color w:val="98BB6C"/>
          <w:sz w:val="24"/>
        </w:rPr>
        <w:t>'id_card</w:t>
      </w:r>
      <w:proofErr w:type="gramStart"/>
      <w:r w:rsidRPr="00E82136">
        <w:rPr>
          <w:rFonts w:ascii="JetBrains Mono" w:hAnsi="JetBrains Mono" w:cs="JetBrains Mono"/>
          <w:color w:val="98BB6C"/>
          <w:sz w:val="24"/>
        </w:rPr>
        <w:t>'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</w:t>
      </w:r>
      <w:r w:rsidRPr="00E82136">
        <w:rPr>
          <w:rFonts w:ascii="JetBrains Mono" w:hAnsi="JetBrains Mono" w:cs="JetBrains Mono"/>
          <w:color w:val="9CABCA"/>
          <w:sz w:val="24"/>
        </w:rPr>
        <w:t>}</w:t>
      </w:r>
      <w:proofErr w:type="gramEnd"/>
      <w:r w:rsidRPr="00E82136">
        <w:rPr>
          <w:rFonts w:ascii="JetBrains Mono" w:hAnsi="JetBrains Mono" w:cs="JetBrains Mono"/>
          <w:color w:val="9CABCA"/>
          <w:sz w:val="24"/>
        </w:rPr>
        <w:t>,</w:t>
      </w:r>
    </w:p>
    <w:p w14:paraId="2A209EA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E82136">
        <w:rPr>
          <w:rFonts w:ascii="JetBrains Mono" w:hAnsi="JetBrains Mono" w:cs="JetBrains Mono"/>
          <w:color w:val="DCD7BA"/>
          <w:sz w:val="24"/>
        </w:rPr>
        <w:t xml:space="preserve">    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label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Аттестат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(</w:t>
      </w:r>
      <w:r w:rsidRPr="00E82136">
        <w:rPr>
          <w:rFonts w:ascii="JetBrains Mono" w:hAnsi="JetBrains Mono" w:cs="JetBrains Mono"/>
          <w:color w:val="98BB6C"/>
          <w:sz w:val="24"/>
        </w:rPr>
        <w:t>оригинал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)'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value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'certificate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4073396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lastRenderedPageBreak/>
        <w:t xml:space="preserve">    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label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Приложение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E82136">
        <w:rPr>
          <w:rFonts w:ascii="JetBrains Mono" w:hAnsi="JetBrains Mono" w:cs="JetBrains Mono"/>
          <w:color w:val="98BB6C"/>
          <w:sz w:val="24"/>
        </w:rPr>
        <w:t>к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E82136">
        <w:rPr>
          <w:rFonts w:ascii="JetBrains Mono" w:hAnsi="JetBrains Mono" w:cs="JetBrains Mono"/>
          <w:color w:val="98BB6C"/>
          <w:sz w:val="24"/>
        </w:rPr>
        <w:t>аттестату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value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certificate_appendix</w:t>
      </w:r>
      <w:proofErr w:type="spellEnd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1F6DB18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label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ЕНТ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E82136">
        <w:rPr>
          <w:rFonts w:ascii="JetBrains Mono" w:hAnsi="JetBrains Mono" w:cs="JetBrains Mono"/>
          <w:color w:val="98BB6C"/>
          <w:sz w:val="24"/>
        </w:rPr>
        <w:t>сертификат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value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ent_certificate</w:t>
      </w:r>
      <w:proofErr w:type="spellEnd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4E408014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label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Фотографии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3x4'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value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'photo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1B7E58A8" w14:textId="77777777" w:rsidR="00E82136" w:rsidRPr="00E82136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proofErr w:type="gramStart"/>
      <w:r w:rsidRPr="00E82136">
        <w:rPr>
          <w:rFonts w:ascii="JetBrains Mono" w:hAnsi="JetBrains Mono" w:cs="JetBrains Mono"/>
          <w:color w:val="9CABCA"/>
          <w:sz w:val="24"/>
        </w:rPr>
        <w:t>{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</w:t>
      </w:r>
      <w:proofErr w:type="spellStart"/>
      <w:r w:rsidRPr="00E82136">
        <w:rPr>
          <w:rFonts w:ascii="JetBrains Mono" w:hAnsi="JetBrains Mono" w:cs="JetBrains Mono"/>
          <w:color w:val="DCD7BA"/>
          <w:sz w:val="24"/>
        </w:rPr>
        <w:t>label</w:t>
      </w:r>
      <w:proofErr w:type="spellEnd"/>
      <w:proofErr w:type="gramEnd"/>
      <w:r w:rsidRPr="00E82136">
        <w:rPr>
          <w:rFonts w:ascii="JetBrains Mono" w:hAnsi="JetBrains Mono" w:cs="JetBrains Mono"/>
          <w:color w:val="9CABCA"/>
          <w:sz w:val="24"/>
        </w:rPr>
        <w:t>: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</w:t>
      </w:r>
      <w:r w:rsidRPr="00E82136">
        <w:rPr>
          <w:rFonts w:ascii="JetBrains Mono" w:hAnsi="JetBrains Mono" w:cs="JetBrains Mono"/>
          <w:color w:val="98BB6C"/>
          <w:sz w:val="24"/>
        </w:rPr>
        <w:t>'Медицинская справка 075-У'</w:t>
      </w:r>
      <w:r w:rsidRPr="00E82136">
        <w:rPr>
          <w:rFonts w:ascii="JetBrains Mono" w:hAnsi="JetBrains Mono" w:cs="JetBrains Mono"/>
          <w:color w:val="9CABCA"/>
          <w:sz w:val="24"/>
        </w:rPr>
        <w:t>,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value</w:t>
      </w:r>
      <w:r w:rsidRPr="00E82136">
        <w:rPr>
          <w:rFonts w:ascii="JetBrains Mono" w:hAnsi="JetBrains Mono" w:cs="JetBrains Mono"/>
          <w:color w:val="9CABCA"/>
          <w:sz w:val="24"/>
        </w:rPr>
        <w:t>: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</w:t>
      </w:r>
      <w:r w:rsidRPr="00E82136">
        <w:rPr>
          <w:rFonts w:ascii="JetBrains Mono" w:hAnsi="JetBrains Mono" w:cs="JetBrains Mono"/>
          <w:color w:val="98BB6C"/>
          <w:sz w:val="24"/>
        </w:rPr>
        <w:t>'medical_075</w:t>
      </w:r>
      <w:proofErr w:type="gramStart"/>
      <w:r w:rsidRPr="00E82136">
        <w:rPr>
          <w:rFonts w:ascii="JetBrains Mono" w:hAnsi="JetBrains Mono" w:cs="JetBrains Mono"/>
          <w:color w:val="98BB6C"/>
          <w:sz w:val="24"/>
        </w:rPr>
        <w:t>'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</w:t>
      </w:r>
      <w:r w:rsidRPr="00E82136">
        <w:rPr>
          <w:rFonts w:ascii="JetBrains Mono" w:hAnsi="JetBrains Mono" w:cs="JetBrains Mono"/>
          <w:color w:val="9CABCA"/>
          <w:sz w:val="24"/>
        </w:rPr>
        <w:t>}</w:t>
      </w:r>
      <w:proofErr w:type="gramEnd"/>
      <w:r w:rsidRPr="00E82136">
        <w:rPr>
          <w:rFonts w:ascii="JetBrains Mono" w:hAnsi="JetBrains Mono" w:cs="JetBrains Mono"/>
          <w:color w:val="9CABCA"/>
          <w:sz w:val="24"/>
        </w:rPr>
        <w:t>,</w:t>
      </w:r>
    </w:p>
    <w:p w14:paraId="591BF341" w14:textId="77777777" w:rsidR="00E82136" w:rsidRPr="00E82136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E82136">
        <w:rPr>
          <w:rFonts w:ascii="JetBrains Mono" w:hAnsi="JetBrains Mono" w:cs="JetBrains Mono"/>
          <w:color w:val="DCD7BA"/>
          <w:sz w:val="24"/>
        </w:rPr>
        <w:t xml:space="preserve">        </w:t>
      </w:r>
      <w:r w:rsidRPr="00E82136">
        <w:rPr>
          <w:rFonts w:ascii="JetBrains Mono" w:hAnsi="JetBrains Mono" w:cs="JetBrains Mono"/>
          <w:color w:val="9CABCA"/>
          <w:sz w:val="24"/>
        </w:rPr>
        <w:t>{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label</w:t>
      </w:r>
      <w:r w:rsidRPr="00E82136">
        <w:rPr>
          <w:rFonts w:ascii="JetBrains Mono" w:hAnsi="JetBrains Mono" w:cs="JetBrains Mono"/>
          <w:color w:val="9CABCA"/>
          <w:sz w:val="24"/>
        </w:rPr>
        <w:t>: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</w:t>
      </w:r>
      <w:r w:rsidRPr="00E82136">
        <w:rPr>
          <w:rFonts w:ascii="JetBrains Mono" w:hAnsi="JetBrains Mono" w:cs="JetBrains Mono"/>
          <w:color w:val="98BB6C"/>
          <w:sz w:val="24"/>
        </w:rPr>
        <w:t>'Флюорография'</w:t>
      </w:r>
      <w:r w:rsidRPr="00E82136">
        <w:rPr>
          <w:rFonts w:ascii="JetBrains Mono" w:hAnsi="JetBrains Mono" w:cs="JetBrains Mono"/>
          <w:color w:val="9CABCA"/>
          <w:sz w:val="24"/>
        </w:rPr>
        <w:t>,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value</w:t>
      </w:r>
      <w:r w:rsidRPr="00E82136">
        <w:rPr>
          <w:rFonts w:ascii="JetBrains Mono" w:hAnsi="JetBrains Mono" w:cs="JetBrains Mono"/>
          <w:color w:val="9CABCA"/>
          <w:sz w:val="24"/>
        </w:rPr>
        <w:t>: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</w:t>
      </w:r>
      <w:r w:rsidRPr="00E82136">
        <w:rPr>
          <w:rFonts w:ascii="JetBrains Mono" w:hAnsi="JetBrains Mono" w:cs="JetBrains Mono"/>
          <w:color w:val="98BB6C"/>
          <w:sz w:val="24"/>
        </w:rPr>
        <w:t>'fluorography'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</w:t>
      </w:r>
      <w:r w:rsidRPr="00E82136">
        <w:rPr>
          <w:rFonts w:ascii="JetBrains Mono" w:hAnsi="JetBrains Mono" w:cs="JetBrains Mono"/>
          <w:color w:val="9CABCA"/>
          <w:sz w:val="24"/>
        </w:rPr>
        <w:t>},</w:t>
      </w:r>
    </w:p>
    <w:p w14:paraId="204FF6BB" w14:textId="77777777" w:rsidR="00E82136" w:rsidRPr="00E82136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E82136">
        <w:rPr>
          <w:rFonts w:ascii="JetBrains Mono" w:hAnsi="JetBrains Mono" w:cs="JetBrains Mono"/>
          <w:color w:val="DCD7BA"/>
          <w:sz w:val="24"/>
        </w:rPr>
        <w:t xml:space="preserve">        </w:t>
      </w:r>
      <w:r w:rsidRPr="00E82136">
        <w:rPr>
          <w:rFonts w:ascii="JetBrains Mono" w:hAnsi="JetBrains Mono" w:cs="JetBrains Mono"/>
          <w:color w:val="9CABCA"/>
          <w:sz w:val="24"/>
        </w:rPr>
        <w:t>{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label</w:t>
      </w:r>
      <w:r w:rsidRPr="00E82136">
        <w:rPr>
          <w:rFonts w:ascii="JetBrains Mono" w:hAnsi="JetBrains Mono" w:cs="JetBrains Mono"/>
          <w:color w:val="9CABCA"/>
          <w:sz w:val="24"/>
        </w:rPr>
        <w:t>: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</w:t>
      </w:r>
      <w:r w:rsidRPr="00E82136">
        <w:rPr>
          <w:rFonts w:ascii="JetBrains Mono" w:hAnsi="JetBrains Mono" w:cs="JetBrains Mono"/>
          <w:color w:val="98BB6C"/>
          <w:sz w:val="24"/>
        </w:rPr>
        <w:t>'Копия удостоверения личности'</w:t>
      </w:r>
      <w:r w:rsidRPr="00E82136">
        <w:rPr>
          <w:rFonts w:ascii="JetBrains Mono" w:hAnsi="JetBrains Mono" w:cs="JetBrains Mono"/>
          <w:color w:val="9CABCA"/>
          <w:sz w:val="24"/>
        </w:rPr>
        <w:t>,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value</w:t>
      </w:r>
      <w:r w:rsidRPr="00E82136">
        <w:rPr>
          <w:rFonts w:ascii="JetBrains Mono" w:hAnsi="JetBrains Mono" w:cs="JetBrains Mono"/>
          <w:color w:val="9CABCA"/>
          <w:sz w:val="24"/>
        </w:rPr>
        <w:t>: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</w:t>
      </w:r>
      <w:r w:rsidRPr="00E82136">
        <w:rPr>
          <w:rFonts w:ascii="JetBrains Mono" w:hAnsi="JetBrains Mono" w:cs="JetBrains Mono"/>
          <w:color w:val="98BB6C"/>
          <w:sz w:val="24"/>
        </w:rPr>
        <w:t>'id_copy'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</w:t>
      </w:r>
      <w:r w:rsidRPr="00E82136">
        <w:rPr>
          <w:rFonts w:ascii="JetBrains Mono" w:hAnsi="JetBrains Mono" w:cs="JetBrains Mono"/>
          <w:color w:val="9CABCA"/>
          <w:sz w:val="24"/>
        </w:rPr>
        <w:t>},</w:t>
      </w:r>
    </w:p>
    <w:p w14:paraId="36B92FE9" w14:textId="77777777" w:rsidR="00E82136" w:rsidRPr="00E82136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E82136">
        <w:rPr>
          <w:rFonts w:ascii="JetBrains Mono" w:hAnsi="JetBrains Mono" w:cs="JetBrains Mono"/>
          <w:color w:val="DCD7BA"/>
          <w:sz w:val="24"/>
        </w:rPr>
        <w:t xml:space="preserve">        </w:t>
      </w:r>
      <w:r w:rsidRPr="00E82136">
        <w:rPr>
          <w:rFonts w:ascii="JetBrains Mono" w:hAnsi="JetBrains Mono" w:cs="JetBrains Mono"/>
          <w:color w:val="9CABCA"/>
          <w:sz w:val="24"/>
        </w:rPr>
        <w:t>{</w:t>
      </w:r>
    </w:p>
    <w:p w14:paraId="796FDE86" w14:textId="77777777" w:rsidR="00E82136" w:rsidRPr="00E82136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E82136">
        <w:rPr>
          <w:rFonts w:ascii="JetBrains Mono" w:hAnsi="JetBrains Mono" w:cs="JetBrains Mono"/>
          <w:color w:val="DCD7BA"/>
          <w:sz w:val="24"/>
        </w:rPr>
        <w:t>          label</w:t>
      </w:r>
      <w:r w:rsidRPr="00E82136">
        <w:rPr>
          <w:rFonts w:ascii="JetBrains Mono" w:hAnsi="JetBrains Mono" w:cs="JetBrains Mono"/>
          <w:color w:val="9CABCA"/>
          <w:sz w:val="24"/>
        </w:rPr>
        <w:t>:</w:t>
      </w:r>
      <w:r w:rsidRPr="00E82136">
        <w:rPr>
          <w:rFonts w:ascii="JetBrains Mono" w:hAnsi="JetBrains Mono" w:cs="JetBrains Mono"/>
          <w:color w:val="DCD7BA"/>
          <w:sz w:val="24"/>
        </w:rPr>
        <w:t xml:space="preserve"> </w:t>
      </w:r>
      <w:r w:rsidRPr="00E82136">
        <w:rPr>
          <w:rFonts w:ascii="JetBrains Mono" w:hAnsi="JetBrains Mono" w:cs="JetBrains Mono"/>
          <w:color w:val="98BB6C"/>
          <w:sz w:val="24"/>
        </w:rPr>
        <w:t>'Приписное свидетельство (для юношей)'</w:t>
      </w:r>
      <w:r w:rsidRPr="00E82136">
        <w:rPr>
          <w:rFonts w:ascii="JetBrains Mono" w:hAnsi="JetBrains Mono" w:cs="JetBrains Mono"/>
          <w:color w:val="9CABCA"/>
          <w:sz w:val="24"/>
        </w:rPr>
        <w:t>,</w:t>
      </w:r>
    </w:p>
    <w:p w14:paraId="53B8B590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E82136">
        <w:rPr>
          <w:rFonts w:ascii="JetBrains Mono" w:hAnsi="JetBrains Mono" w:cs="JetBrains Mono"/>
          <w:color w:val="DCD7BA"/>
          <w:sz w:val="24"/>
        </w:rPr>
        <w:t xml:space="preserve">          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value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military_certificate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</w:p>
    <w:p w14:paraId="701A2AF4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},</w:t>
      </w:r>
    </w:p>
    <w:p w14:paraId="36EEC41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label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Документы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, </w:t>
      </w:r>
      <w:r w:rsidRPr="00E82136">
        <w:rPr>
          <w:rFonts w:ascii="JetBrains Mono" w:hAnsi="JetBrains Mono" w:cs="JetBrains Mono"/>
          <w:color w:val="98BB6C"/>
          <w:sz w:val="24"/>
        </w:rPr>
        <w:t>подтверждающие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E82136">
        <w:rPr>
          <w:rFonts w:ascii="JetBrains Mono" w:hAnsi="JetBrains Mono" w:cs="JetBrains Mono"/>
          <w:color w:val="98BB6C"/>
          <w:sz w:val="24"/>
        </w:rPr>
        <w:t>льготы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value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benefits_docs</w:t>
      </w:r>
      <w:proofErr w:type="spellEnd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</w:p>
    <w:p w14:paraId="00E533C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]</w:t>
      </w:r>
    </w:p>
    <w:p w14:paraId="73FFD3BF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},</w:t>
      </w:r>
    </w:p>
    <w:p w14:paraId="386B35A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03F6495F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name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birthDate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1A69851A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type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'input'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5D23E3C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placeholder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'2007-03-19'</w:t>
      </w:r>
    </w:p>
    <w:p w14:paraId="44E61F0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},</w:t>
      </w:r>
    </w:p>
    <w:p w14:paraId="4B40882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05B37C9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name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educationLanguage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51BF401C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type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'select'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310B6629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placeholder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По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E82136">
        <w:rPr>
          <w:rFonts w:ascii="JetBrains Mono" w:hAnsi="JetBrains Mono" w:cs="JetBrains Mono"/>
          <w:color w:val="98BB6C"/>
          <w:sz w:val="24"/>
        </w:rPr>
        <w:t>отделениям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1D5B13A1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options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[</w:t>
      </w:r>
    </w:p>
    <w:p w14:paraId="4A0CCE1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value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ru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label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Русское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684A666C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value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kz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label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Казахское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</w:p>
    <w:p w14:paraId="09482DEE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]</w:t>
      </w:r>
    </w:p>
    <w:p w14:paraId="3116BE2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},</w:t>
      </w:r>
    </w:p>
    <w:p w14:paraId="5088DA7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2D3114D1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name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'benefit'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4EF861C1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type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'select'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29CAFC10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placeholder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По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E82136">
        <w:rPr>
          <w:rFonts w:ascii="JetBrains Mono" w:hAnsi="JetBrains Mono" w:cs="JetBrains Mono"/>
          <w:color w:val="98BB6C"/>
          <w:sz w:val="24"/>
        </w:rPr>
        <w:t>льготам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6B34A83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options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benefits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map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b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</w:t>
      </w:r>
      <w:proofErr w:type="gramStart"/>
      <w:r w:rsidRPr="00CC0E2C">
        <w:rPr>
          <w:rFonts w:ascii="JetBrains Mono" w:hAnsi="JetBrains Mono" w:cs="JetBrains Mono"/>
          <w:color w:val="957FB8"/>
          <w:sz w:val="24"/>
          <w:lang w:val="en-US"/>
        </w:rPr>
        <w:t>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({</w:t>
      </w:r>
      <w:proofErr w:type="gramEnd"/>
    </w:p>
    <w:p w14:paraId="5E25F48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  value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b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id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712217C9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>        label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b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name</w:t>
      </w:r>
    </w:p>
    <w:p w14:paraId="43F75DD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}))</w:t>
      </w:r>
    </w:p>
    <w:p w14:paraId="03D73F6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73A7D410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lastRenderedPageBreak/>
        <w:t xml:space="preserve">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]</w:t>
      </w:r>
    </w:p>
    <w:p w14:paraId="087F69DE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1B0D2D7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const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handleAcceptId</w:t>
      </w:r>
      <w:proofErr w:type="spellEnd"/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async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data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>=&gt;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6395CA1A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b/>
          <w:bCs/>
          <w:color w:val="FF5D62"/>
          <w:sz w:val="24"/>
          <w:lang w:val="en-US"/>
        </w:rPr>
        <w:t>try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</w:p>
    <w:p w14:paraId="0477372B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await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updateStatusId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data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6C8C196D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refetch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55B85C4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b/>
          <w:bCs/>
          <w:color w:val="FF5D62"/>
          <w:sz w:val="24"/>
          <w:lang w:val="en-US"/>
        </w:rPr>
        <w:t>catch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err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</w:p>
    <w:p w14:paraId="1CB86550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 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console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error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err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691361E9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27A01C29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446515AE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74FD844E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if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loading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return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7AA89F"/>
          <w:sz w:val="24"/>
          <w:lang w:val="en-US"/>
        </w:rPr>
        <w:t>Loading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/&gt;</w:t>
      </w:r>
    </w:p>
    <w:p w14:paraId="3CC9AB3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1FB9E84C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b/>
          <w:bCs/>
          <w:color w:val="957FB8"/>
          <w:sz w:val="24"/>
          <w:lang w:val="en-US"/>
        </w:rPr>
        <w:t>return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</w:p>
    <w:p w14:paraId="3A116F7F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&lt;&gt;</w:t>
      </w:r>
    </w:p>
    <w:p w14:paraId="49EF245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div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'flex justify-between mb-4'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7652093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h1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'text-2xl text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2a3956] 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dark:text</w:t>
      </w:r>
      <w:proofErr w:type="spellEnd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E0E6F2] font-bold mb-6'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4437E370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E82136">
        <w:rPr>
          <w:rFonts w:ascii="JetBrains Mono" w:hAnsi="JetBrains Mono" w:cs="JetBrains Mono"/>
          <w:color w:val="957FB8"/>
          <w:sz w:val="24"/>
        </w:rPr>
        <w:t>Абитуриенты</w:t>
      </w:r>
    </w:p>
    <w:p w14:paraId="2F1D078C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h1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07B740C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1C3BFD1D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div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'flex gap-2'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446A029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proofErr w:type="spellStart"/>
      <w:r w:rsidRPr="00CC0E2C">
        <w:rPr>
          <w:rFonts w:ascii="JetBrains Mono" w:hAnsi="JetBrains Mono" w:cs="JetBrains Mono"/>
          <w:color w:val="7AA89F"/>
          <w:sz w:val="24"/>
          <w:lang w:val="en-US"/>
        </w:rPr>
        <w:t>AcceptButton</w:t>
      </w:r>
      <w:proofErr w:type="spellEnd"/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/&gt;</w:t>
      </w:r>
    </w:p>
    <w:p w14:paraId="31F18E5B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1AEF0171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proofErr w:type="spellStart"/>
      <w:proofErr w:type="gramStart"/>
      <w:r w:rsidRPr="00CC0E2C">
        <w:rPr>
          <w:rFonts w:ascii="JetBrains Mono" w:hAnsi="JetBrains Mono" w:cs="JetBrains Mono"/>
          <w:color w:val="7AA89F"/>
          <w:sz w:val="24"/>
          <w:lang w:val="en-US"/>
        </w:rPr>
        <w:t>ApplicantExport</w:t>
      </w:r>
      <w:proofErr w:type="spellEnd"/>
      <w:proofErr w:type="gramEnd"/>
    </w:p>
    <w:p w14:paraId="5E17115C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applicants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3601D0F0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specialties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specialties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7EB94AD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/&gt;</w:t>
      </w:r>
    </w:p>
    <w:p w14:paraId="2579417F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37D276E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proofErr w:type="spellStart"/>
      <w:r w:rsidRPr="00CC0E2C">
        <w:rPr>
          <w:rFonts w:ascii="JetBrains Mono" w:hAnsi="JetBrains Mono" w:cs="JetBrains Mono"/>
          <w:color w:val="7AA89F"/>
          <w:sz w:val="24"/>
          <w:lang w:val="en-US"/>
        </w:rPr>
        <w:t>CustomButton</w:t>
      </w:r>
      <w:proofErr w:type="spellEnd"/>
    </w:p>
    <w:p w14:paraId="20279C7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text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Создать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 </w:t>
      </w:r>
      <w:r w:rsidRPr="00E82136">
        <w:rPr>
          <w:rFonts w:ascii="JetBrains Mono" w:hAnsi="JetBrains Mono" w:cs="JetBrains Mono"/>
          <w:color w:val="98BB6C"/>
          <w:sz w:val="24"/>
        </w:rPr>
        <w:t>абитуриента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</w:p>
    <w:p w14:paraId="2AAA24F9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icon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MdCreateNewFolder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5C59309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height</w:t>
      </w:r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  <w:r w:rsidRPr="00CC0E2C">
        <w:rPr>
          <w:rFonts w:ascii="JetBrains Mono" w:hAnsi="JetBrains Mono" w:cs="JetBrains Mono"/>
          <w:color w:val="D27E99"/>
          <w:sz w:val="24"/>
          <w:lang w:val="en-US"/>
        </w:rPr>
        <w:t>40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64A9B2F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iconSize</w:t>
      </w:r>
      <w:proofErr w:type="spellEnd"/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  <w:r w:rsidRPr="00CC0E2C">
        <w:rPr>
          <w:rFonts w:ascii="JetBrains Mono" w:hAnsi="JetBrains Mono" w:cs="JetBrains Mono"/>
          <w:color w:val="D27E99"/>
          <w:sz w:val="24"/>
          <w:lang w:val="en-US"/>
        </w:rPr>
        <w:t>18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5D42E08E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onClick</w:t>
      </w:r>
      <w:proofErr w:type="spellEnd"/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()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=&gt; 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navigate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'/applicant/new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)}</w:t>
      </w:r>
      <w:proofErr w:type="gramEnd"/>
    </w:p>
    <w:p w14:paraId="69AD7DFA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/&gt;</w:t>
      </w:r>
    </w:p>
    <w:p w14:paraId="3FC6CA3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div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48489D7C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div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24CE816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214720B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div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'flex justify-between'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40BECD3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proofErr w:type="spellStart"/>
      <w:r w:rsidRPr="00CC0E2C">
        <w:rPr>
          <w:rFonts w:ascii="JetBrains Mono" w:hAnsi="JetBrains Mono" w:cs="JetBrains Mono"/>
          <w:color w:val="7AA89F"/>
          <w:sz w:val="24"/>
          <w:lang w:val="en-US"/>
        </w:rPr>
        <w:t>SearchFilter</w:t>
      </w:r>
      <w:proofErr w:type="spellEnd"/>
    </w:p>
    <w:p w14:paraId="72D3B4C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lastRenderedPageBreak/>
        <w:t xml:space="preserve">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fields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applicantFields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3ECB5BE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onFilter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handleFilter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1A90D76D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/&gt;</w:t>
      </w:r>
    </w:p>
    <w:p w14:paraId="41A540C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div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7BB2AD0A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10A552EB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proofErr w:type="spellStart"/>
      <w:r w:rsidRPr="00CC0E2C">
        <w:rPr>
          <w:rFonts w:ascii="JetBrains Mono" w:hAnsi="JetBrains Mono" w:cs="JetBrains Mono"/>
          <w:color w:val="7AA89F"/>
          <w:sz w:val="24"/>
          <w:lang w:val="en-US"/>
        </w:rPr>
        <w:t>PaginatedTable</w:t>
      </w:r>
      <w:proofErr w:type="spellEnd"/>
    </w:p>
    <w:p w14:paraId="316AC5A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data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applicants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682C9D8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columns</w:t>
      </w:r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[</w:t>
      </w:r>
    </w:p>
    <w:p w14:paraId="12A467C4" w14:textId="77777777" w:rsidR="00E82136" w:rsidRPr="00E82136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E82136">
        <w:rPr>
          <w:rFonts w:ascii="JetBrains Mono" w:hAnsi="JetBrains Mono" w:cs="JetBrains Mono"/>
          <w:color w:val="98BB6C"/>
          <w:sz w:val="24"/>
        </w:rPr>
        <w:t>'ID'</w:t>
      </w:r>
      <w:r w:rsidRPr="00E82136">
        <w:rPr>
          <w:rFonts w:ascii="JetBrains Mono" w:hAnsi="JetBrains Mono" w:cs="JetBrains Mono"/>
          <w:color w:val="9CABCA"/>
          <w:sz w:val="24"/>
        </w:rPr>
        <w:t>,</w:t>
      </w:r>
    </w:p>
    <w:p w14:paraId="482D7942" w14:textId="77777777" w:rsidR="00E82136" w:rsidRPr="00E82136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E82136">
        <w:rPr>
          <w:rFonts w:ascii="JetBrains Mono" w:hAnsi="JetBrains Mono" w:cs="JetBrains Mono"/>
          <w:color w:val="957FB8"/>
          <w:sz w:val="24"/>
        </w:rPr>
        <w:t xml:space="preserve">          </w:t>
      </w:r>
      <w:r w:rsidRPr="00E82136">
        <w:rPr>
          <w:rFonts w:ascii="JetBrains Mono" w:hAnsi="JetBrains Mono" w:cs="JetBrains Mono"/>
          <w:color w:val="98BB6C"/>
          <w:sz w:val="24"/>
        </w:rPr>
        <w:t>'ФИО'</w:t>
      </w:r>
      <w:r w:rsidRPr="00E82136">
        <w:rPr>
          <w:rFonts w:ascii="JetBrains Mono" w:hAnsi="JetBrains Mono" w:cs="JetBrains Mono"/>
          <w:color w:val="9CABCA"/>
          <w:sz w:val="24"/>
        </w:rPr>
        <w:t>,</w:t>
      </w:r>
    </w:p>
    <w:p w14:paraId="1391B584" w14:textId="77777777" w:rsidR="00E82136" w:rsidRPr="00E82136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E82136">
        <w:rPr>
          <w:rFonts w:ascii="JetBrains Mono" w:hAnsi="JetBrains Mono" w:cs="JetBrains Mono"/>
          <w:color w:val="957FB8"/>
          <w:sz w:val="24"/>
        </w:rPr>
        <w:t xml:space="preserve">          </w:t>
      </w:r>
      <w:r w:rsidRPr="00E82136">
        <w:rPr>
          <w:rFonts w:ascii="JetBrains Mono" w:hAnsi="JetBrains Mono" w:cs="JetBrains Mono"/>
          <w:color w:val="98BB6C"/>
          <w:sz w:val="24"/>
        </w:rPr>
        <w:t>'Специальность'</w:t>
      </w:r>
      <w:r w:rsidRPr="00E82136">
        <w:rPr>
          <w:rFonts w:ascii="JetBrains Mono" w:hAnsi="JetBrains Mono" w:cs="JetBrains Mono"/>
          <w:color w:val="9CABCA"/>
          <w:sz w:val="24"/>
        </w:rPr>
        <w:t>,</w:t>
      </w:r>
    </w:p>
    <w:p w14:paraId="57ED48F1" w14:textId="77777777" w:rsidR="00E82136" w:rsidRPr="00E82136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E82136">
        <w:rPr>
          <w:rFonts w:ascii="JetBrains Mono" w:hAnsi="JetBrains Mono" w:cs="JetBrains Mono"/>
          <w:color w:val="957FB8"/>
          <w:sz w:val="24"/>
        </w:rPr>
        <w:t xml:space="preserve">          </w:t>
      </w:r>
      <w:r w:rsidRPr="00E82136">
        <w:rPr>
          <w:rFonts w:ascii="JetBrains Mono" w:hAnsi="JetBrains Mono" w:cs="JetBrains Mono"/>
          <w:color w:val="98BB6C"/>
          <w:sz w:val="24"/>
        </w:rPr>
        <w:t>'ИИН'</w:t>
      </w:r>
      <w:r w:rsidRPr="00E82136">
        <w:rPr>
          <w:rFonts w:ascii="JetBrains Mono" w:hAnsi="JetBrains Mono" w:cs="JetBrains Mono"/>
          <w:color w:val="9CABCA"/>
          <w:sz w:val="24"/>
        </w:rPr>
        <w:t>,</w:t>
      </w:r>
    </w:p>
    <w:p w14:paraId="45142409" w14:textId="77777777" w:rsidR="00E82136" w:rsidRPr="00E82136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E82136">
        <w:rPr>
          <w:rFonts w:ascii="JetBrains Mono" w:hAnsi="JetBrains Mono" w:cs="JetBrains Mono"/>
          <w:color w:val="957FB8"/>
          <w:sz w:val="24"/>
        </w:rPr>
        <w:t xml:space="preserve">          </w:t>
      </w:r>
      <w:r w:rsidRPr="00E82136">
        <w:rPr>
          <w:rFonts w:ascii="JetBrains Mono" w:hAnsi="JetBrains Mono" w:cs="JetBrains Mono"/>
          <w:color w:val="98BB6C"/>
          <w:sz w:val="24"/>
        </w:rPr>
        <w:t>'Дата рождения'</w:t>
      </w:r>
      <w:r w:rsidRPr="00E82136">
        <w:rPr>
          <w:rFonts w:ascii="JetBrains Mono" w:hAnsi="JetBrains Mono" w:cs="JetBrains Mono"/>
          <w:color w:val="9CABCA"/>
          <w:sz w:val="24"/>
        </w:rPr>
        <w:t>,</w:t>
      </w:r>
    </w:p>
    <w:p w14:paraId="30B748FC" w14:textId="77777777" w:rsidR="00E82136" w:rsidRPr="00E82136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E82136">
        <w:rPr>
          <w:rFonts w:ascii="JetBrains Mono" w:hAnsi="JetBrains Mono" w:cs="JetBrains Mono"/>
          <w:color w:val="957FB8"/>
          <w:sz w:val="24"/>
        </w:rPr>
        <w:t xml:space="preserve">          </w:t>
      </w:r>
      <w:r w:rsidRPr="00E82136">
        <w:rPr>
          <w:rFonts w:ascii="JetBrains Mono" w:hAnsi="JetBrains Mono" w:cs="JetBrains Mono"/>
          <w:color w:val="98BB6C"/>
          <w:sz w:val="24"/>
        </w:rPr>
        <w:t>'Телефон'</w:t>
      </w:r>
      <w:r w:rsidRPr="00E82136">
        <w:rPr>
          <w:rFonts w:ascii="JetBrains Mono" w:hAnsi="JetBrains Mono" w:cs="JetBrains Mono"/>
          <w:color w:val="9CABCA"/>
          <w:sz w:val="24"/>
        </w:rPr>
        <w:t>,</w:t>
      </w:r>
    </w:p>
    <w:p w14:paraId="0277AB9D" w14:textId="77777777" w:rsidR="00E82136" w:rsidRPr="00E82136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E82136">
        <w:rPr>
          <w:rFonts w:ascii="JetBrains Mono" w:hAnsi="JetBrains Mono" w:cs="JetBrains Mono"/>
          <w:color w:val="957FB8"/>
          <w:sz w:val="24"/>
        </w:rPr>
        <w:t xml:space="preserve">          </w:t>
      </w:r>
      <w:r w:rsidRPr="00E82136">
        <w:rPr>
          <w:rFonts w:ascii="JetBrains Mono" w:hAnsi="JetBrains Mono" w:cs="JetBrains Mono"/>
          <w:color w:val="98BB6C"/>
          <w:sz w:val="24"/>
        </w:rPr>
        <w:t>'Статус'</w:t>
      </w:r>
      <w:r w:rsidRPr="00E82136">
        <w:rPr>
          <w:rFonts w:ascii="JetBrains Mono" w:hAnsi="JetBrains Mono" w:cs="JetBrains Mono"/>
          <w:color w:val="9CABCA"/>
          <w:sz w:val="24"/>
        </w:rPr>
        <w:t>,</w:t>
      </w:r>
    </w:p>
    <w:p w14:paraId="43FF6520" w14:textId="77777777" w:rsidR="00E82136" w:rsidRPr="00E82136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E82136">
        <w:rPr>
          <w:rFonts w:ascii="JetBrains Mono" w:hAnsi="JetBrains Mono" w:cs="JetBrains Mono"/>
          <w:color w:val="957FB8"/>
          <w:sz w:val="24"/>
        </w:rPr>
        <w:t xml:space="preserve">          </w:t>
      </w:r>
      <w:r w:rsidRPr="00E82136">
        <w:rPr>
          <w:rFonts w:ascii="JetBrains Mono" w:hAnsi="JetBrains Mono" w:cs="JetBrains Mono"/>
          <w:color w:val="98BB6C"/>
          <w:sz w:val="24"/>
        </w:rPr>
        <w:t>'Дата добавления'</w:t>
      </w:r>
      <w:r w:rsidRPr="00E82136">
        <w:rPr>
          <w:rFonts w:ascii="JetBrains Mono" w:hAnsi="JetBrains Mono" w:cs="JetBrains Mono"/>
          <w:color w:val="9CABCA"/>
          <w:sz w:val="24"/>
        </w:rPr>
        <w:t>,</w:t>
      </w:r>
    </w:p>
    <w:p w14:paraId="37D75438" w14:textId="77777777" w:rsidR="00E82136" w:rsidRPr="00E82136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E82136">
        <w:rPr>
          <w:rFonts w:ascii="JetBrains Mono" w:hAnsi="JetBrains Mono" w:cs="JetBrains Mono"/>
          <w:color w:val="957FB8"/>
          <w:sz w:val="24"/>
        </w:rPr>
        <w:t xml:space="preserve">          </w:t>
      </w:r>
      <w:r w:rsidRPr="00E82136">
        <w:rPr>
          <w:rFonts w:ascii="JetBrains Mono" w:hAnsi="JetBrains Mono" w:cs="JetBrains Mono"/>
          <w:color w:val="98BB6C"/>
          <w:sz w:val="24"/>
        </w:rPr>
        <w:t>'Действия'</w:t>
      </w:r>
    </w:p>
    <w:p w14:paraId="5AC6BFC9" w14:textId="77777777" w:rsidR="00E82136" w:rsidRPr="00E82136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</w:rPr>
      </w:pPr>
      <w:r w:rsidRPr="00E82136">
        <w:rPr>
          <w:rFonts w:ascii="JetBrains Mono" w:hAnsi="JetBrains Mono" w:cs="JetBrains Mono"/>
          <w:color w:val="957FB8"/>
          <w:sz w:val="24"/>
        </w:rPr>
        <w:t xml:space="preserve">        </w:t>
      </w:r>
      <w:r w:rsidRPr="00E82136">
        <w:rPr>
          <w:rFonts w:ascii="JetBrains Mono" w:hAnsi="JetBrains Mono" w:cs="JetBrains Mono"/>
          <w:color w:val="9CABCA"/>
          <w:sz w:val="24"/>
        </w:rPr>
        <w:t>]}</w:t>
      </w:r>
    </w:p>
    <w:p w14:paraId="15B85AE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E82136">
        <w:rPr>
          <w:rFonts w:ascii="JetBrains Mono" w:hAnsi="JetBrains Mono" w:cs="JetBrains Mono"/>
          <w:color w:val="957FB8"/>
          <w:sz w:val="24"/>
        </w:rPr>
        <w:t xml:space="preserve">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renderRow</w:t>
      </w:r>
      <w:proofErr w:type="spellEnd"/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  <w:r w:rsidRPr="00CC0E2C">
        <w:rPr>
          <w:rFonts w:ascii="JetBrains Mono" w:hAnsi="JetBrains Mono" w:cs="JetBrains Mono"/>
          <w:color w:val="E6C384"/>
          <w:sz w:val="24"/>
          <w:lang w:val="en-US"/>
        </w:rPr>
        <w:t>app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=&gt;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</w:p>
    <w:p w14:paraId="5C837A4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tr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key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app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}&gt;</w:t>
      </w:r>
    </w:p>
    <w:p w14:paraId="3AF6B80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'p-2 border-t border-gray-200 </w:t>
      </w:r>
      <w:proofErr w:type="spellStart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dark:border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0E1A29] text-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xs'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25FED44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app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3C21E18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7AD529E4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5EB4FEB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'p-2 border-t border-gray-200 </w:t>
      </w:r>
      <w:proofErr w:type="spellStart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dark:border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0E1A29] font-medium'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609CD273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lastName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firstName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middleName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7B427E69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40F86CEB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1577471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'p-2 border-t border-gray-200 </w:t>
      </w:r>
      <w:proofErr w:type="spellStart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dark:border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0E1A29] text-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sm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1BEE2CE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specialties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?.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find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s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=&gt; 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s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===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Qualification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?.</w:t>
      </w:r>
      <w:proofErr w:type="spellStart"/>
      <w:proofErr w:type="gramEnd"/>
      <w:r w:rsidRPr="00CC0E2C">
        <w:rPr>
          <w:rFonts w:ascii="JetBrains Mono" w:hAnsi="JetBrains Mono" w:cs="JetBrains Mono"/>
          <w:color w:val="E6C384"/>
          <w:sz w:val="24"/>
          <w:lang w:val="en-US"/>
        </w:rPr>
        <w:t>SpecialtyId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1B3D1F3E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?.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name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||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-'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</w:p>
    <w:p w14:paraId="12E43D0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5906158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5974A9AB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'p-2 border-t border-gray-200 </w:t>
      </w:r>
      <w:proofErr w:type="spellStart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dark:border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0E1A29] text-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xs'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6B9DE5DA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iin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2387C92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2B3C481D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lastRenderedPageBreak/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'p-2 border-t border-gray-200 </w:t>
      </w:r>
      <w:proofErr w:type="spellStart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dark:border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0E1A29] text-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xs'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42A758CD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birthDate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29068944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7ACCB28B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'p-2 border-t border-gray-200 </w:t>
      </w:r>
      <w:proofErr w:type="spellStart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dark:border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0E1A29] text-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sm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19EA6B3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phone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51200C6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558882B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710B8244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'p-2 border-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t border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-gray-200 </w:t>
      </w:r>
      <w:proofErr w:type="spellStart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dark:border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0E1A29]'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61915819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proofErr w:type="spellStart"/>
      <w:r w:rsidRPr="00CC0E2C">
        <w:rPr>
          <w:rFonts w:ascii="JetBrains Mono" w:hAnsi="JetBrains Mono" w:cs="JetBrains Mono"/>
          <w:color w:val="7AA89F"/>
          <w:sz w:val="24"/>
          <w:lang w:val="en-US"/>
        </w:rPr>
        <w:t>StatusBadge</w:t>
      </w:r>
      <w:proofErr w:type="spellEnd"/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status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status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/&gt;</w:t>
      </w:r>
    </w:p>
    <w:p w14:paraId="1FED986B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78FCF27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1AEEEF3D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'p-2 border-t border-gray-200 </w:t>
      </w:r>
      <w:proofErr w:type="spellStart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dark:border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0E1A29] text-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xs'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5B5CC48F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new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i/>
          <w:iCs/>
          <w:color w:val="7AA89F"/>
          <w:sz w:val="24"/>
          <w:lang w:val="en-US"/>
        </w:rPr>
        <w:t>Date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createdAt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).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toLocaleDateString</w:t>
      </w:r>
      <w:proofErr w:type="spellEnd"/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ru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-RU'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)}</w:t>
      </w:r>
    </w:p>
    <w:p w14:paraId="10ED9425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0558FC0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41C94EF1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'p-2 border-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t border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-gray-200 </w:t>
      </w:r>
      <w:proofErr w:type="spellStart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dark:border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0E1A29]'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62E64871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div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'flex gap-2'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37760F89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div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473ED79B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proofErr w:type="spellStart"/>
      <w:r w:rsidRPr="00CC0E2C">
        <w:rPr>
          <w:rFonts w:ascii="JetBrains Mono" w:hAnsi="JetBrains Mono" w:cs="JetBrains Mono"/>
          <w:color w:val="7AA89F"/>
          <w:sz w:val="24"/>
          <w:lang w:val="en-US"/>
        </w:rPr>
        <w:t>CustomSelect</w:t>
      </w:r>
      <w:proofErr w:type="spellEnd"/>
    </w:p>
    <w:p w14:paraId="50E2312C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placeholder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Статус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</w:p>
    <w:p w14:paraId="108532FD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onChange</w:t>
      </w:r>
      <w:proofErr w:type="spellEnd"/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  <w:r w:rsidRPr="00CC0E2C">
        <w:rPr>
          <w:rFonts w:ascii="JetBrains Mono" w:hAnsi="JetBrains Mono" w:cs="JetBrains Mono"/>
          <w:color w:val="E6C384"/>
          <w:sz w:val="24"/>
          <w:lang w:val="en-US"/>
        </w:rPr>
        <w:t>e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=&gt; </w:t>
      </w:r>
      <w:proofErr w:type="spellStart"/>
      <w:proofErr w:type="gram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handleAcceptId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End"/>
      <w:r w:rsidRPr="00CC0E2C">
        <w:rPr>
          <w:rFonts w:ascii="JetBrains Mono" w:hAnsi="JetBrains Mono" w:cs="JetBrains Mono"/>
          <w:color w:val="DCD7BA"/>
          <w:sz w:val="24"/>
          <w:lang w:val="en-US"/>
        </w:rPr>
        <w:t>app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proofErr w:type="spellStart"/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>target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proofErr w:type="gram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value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)}</w:t>
      </w:r>
      <w:proofErr w:type="gramEnd"/>
    </w:p>
    <w:p w14:paraId="6101CAC2" w14:textId="5DF0D2CC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>             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options</w:t>
      </w:r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[</w:t>
      </w:r>
    </w:p>
    <w:p w14:paraId="1CCC4CD2" w14:textId="6233C0E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value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'accepted'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label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Принять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64ABCDAF" w14:textId="767C385A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value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'rejected'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label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Отклонить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</w:p>
    <w:p w14:paraId="2DFE91A9" w14:textId="20F3CA2B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</w:t>
      </w:r>
      <w:proofErr w:type="gramStart"/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value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'pending'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,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label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: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E82136">
        <w:rPr>
          <w:rFonts w:ascii="JetBrains Mono" w:hAnsi="JetBrains Mono" w:cs="JetBrains Mono"/>
          <w:color w:val="98BB6C"/>
          <w:sz w:val="24"/>
        </w:rPr>
        <w:t>Ожидание</w:t>
      </w:r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proofErr w:type="gramEnd"/>
    </w:p>
    <w:p w14:paraId="1A26C721" w14:textId="60B54415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>             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]}</w:t>
      </w:r>
    </w:p>
    <w:p w14:paraId="5CB20272" w14:textId="003ECE66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>             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/&gt;</w:t>
      </w:r>
    </w:p>
    <w:p w14:paraId="3414B7DD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div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19DE7B1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proofErr w:type="spellStart"/>
      <w:r w:rsidRPr="00CC0E2C">
        <w:rPr>
          <w:rFonts w:ascii="JetBrains Mono" w:hAnsi="JetBrains Mono" w:cs="JetBrains Mono"/>
          <w:color w:val="7AA89F"/>
          <w:sz w:val="24"/>
          <w:lang w:val="en-US"/>
        </w:rPr>
        <w:t>CustomButton</w:t>
      </w:r>
      <w:proofErr w:type="spellEnd"/>
    </w:p>
    <w:p w14:paraId="0724169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color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bg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-none'</w:t>
      </w:r>
    </w:p>
    <w:p w14:paraId="0E83696A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bg</w:t>
      </w:r>
      <w:proofErr w:type="spellEnd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2563EB]/80 border 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dark:bg</w:t>
      </w:r>
      <w:proofErr w:type="spellEnd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2563EB]/20 </w:t>
      </w:r>
      <w:proofErr w:type="spellStart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dark:border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2563EB]/50'</w:t>
      </w:r>
    </w:p>
    <w:p w14:paraId="626FB0B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icon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FaEdit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71DB58EF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iconOnly</w:t>
      </w:r>
      <w:proofErr w:type="spellEnd"/>
    </w:p>
    <w:p w14:paraId="06EFBDB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lastRenderedPageBreak/>
        <w:t xml:space="preserve">        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iconSize</w:t>
      </w:r>
      <w:proofErr w:type="spellEnd"/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  <w:r w:rsidRPr="00CC0E2C">
        <w:rPr>
          <w:rFonts w:ascii="JetBrains Mono" w:hAnsi="JetBrains Mono" w:cs="JetBrains Mono"/>
          <w:color w:val="D27E99"/>
          <w:sz w:val="24"/>
          <w:lang w:val="en-US"/>
        </w:rPr>
        <w:t>18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364DD6BE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onClick</w:t>
      </w:r>
      <w:proofErr w:type="spellEnd"/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()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=&gt; </w:t>
      </w:r>
      <w:r w:rsidRPr="00CC0E2C">
        <w:rPr>
          <w:rFonts w:ascii="JetBrains Mono" w:hAnsi="JetBrains Mono" w:cs="JetBrains Mono"/>
          <w:color w:val="7E9CD8"/>
          <w:sz w:val="24"/>
          <w:lang w:val="en-US"/>
        </w:rPr>
        <w:t>navigate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`/applicant/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${</w:t>
      </w:r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`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)}</w:t>
      </w:r>
    </w:p>
    <w:p w14:paraId="633418E1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/&gt;</w:t>
      </w:r>
    </w:p>
    <w:p w14:paraId="60AB521E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</w:t>
      </w:r>
      <w:proofErr w:type="spellStart"/>
      <w:r w:rsidRPr="00CC0E2C">
        <w:rPr>
          <w:rFonts w:ascii="JetBrains Mono" w:hAnsi="JetBrains Mono" w:cs="JetBrains Mono"/>
          <w:color w:val="7AA89F"/>
          <w:sz w:val="24"/>
          <w:lang w:val="en-US"/>
        </w:rPr>
        <w:t>CustomButton</w:t>
      </w:r>
      <w:proofErr w:type="spellEnd"/>
    </w:p>
    <w:p w14:paraId="277A35B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color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bg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-none'</w:t>
      </w:r>
    </w:p>
    <w:p w14:paraId="166ABD9E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className</w:t>
      </w:r>
      <w:proofErr w:type="spellEnd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8BB6C"/>
          <w:sz w:val="24"/>
          <w:lang w:val="en-US"/>
        </w:rPr>
        <w:t>'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bg</w:t>
      </w:r>
      <w:proofErr w:type="spellEnd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A33734]/80 border </w:t>
      </w:r>
      <w:proofErr w:type="spell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dark:bg</w:t>
      </w:r>
      <w:proofErr w:type="spellEnd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 xml:space="preserve">A33734]/20 </w:t>
      </w:r>
      <w:proofErr w:type="spellStart"/>
      <w:proofErr w:type="gramStart"/>
      <w:r w:rsidRPr="00CC0E2C">
        <w:rPr>
          <w:rFonts w:ascii="JetBrains Mono" w:hAnsi="JetBrains Mono" w:cs="JetBrains Mono"/>
          <w:color w:val="98BB6C"/>
          <w:sz w:val="24"/>
          <w:lang w:val="en-US"/>
        </w:rPr>
        <w:t>dark:border</w:t>
      </w:r>
      <w:proofErr w:type="spellEnd"/>
      <w:r w:rsidRPr="00CC0E2C">
        <w:rPr>
          <w:rFonts w:ascii="JetBrains Mono" w:hAnsi="JetBrains Mono" w:cs="JetBrains Mono"/>
          <w:color w:val="98BB6C"/>
          <w:sz w:val="24"/>
          <w:lang w:val="en-US"/>
        </w:rPr>
        <w:t>-[#</w:t>
      </w:r>
      <w:proofErr w:type="gramEnd"/>
      <w:r w:rsidRPr="00CC0E2C">
        <w:rPr>
          <w:rFonts w:ascii="JetBrains Mono" w:hAnsi="JetBrains Mono" w:cs="JetBrains Mono"/>
          <w:color w:val="98BB6C"/>
          <w:sz w:val="24"/>
          <w:lang w:val="en-US"/>
        </w:rPr>
        <w:t>A33734]/50'</w:t>
      </w:r>
    </w:p>
    <w:p w14:paraId="17F9029C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  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icon</w:t>
      </w:r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MdDelete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46E5D49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iconOnly</w:t>
      </w:r>
      <w:proofErr w:type="spellEnd"/>
    </w:p>
    <w:p w14:paraId="7A198E5A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iconSize</w:t>
      </w:r>
      <w:proofErr w:type="spellEnd"/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  <w:r w:rsidRPr="00CC0E2C">
        <w:rPr>
          <w:rFonts w:ascii="JetBrains Mono" w:hAnsi="JetBrains Mono" w:cs="JetBrains Mono"/>
          <w:color w:val="D27E99"/>
          <w:sz w:val="24"/>
          <w:lang w:val="en-US"/>
        </w:rPr>
        <w:t>18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4177094F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  </w:t>
      </w:r>
      <w:proofErr w:type="spellStart"/>
      <w:r w:rsidRPr="00CC0E2C">
        <w:rPr>
          <w:rFonts w:ascii="JetBrains Mono" w:hAnsi="JetBrains Mono" w:cs="JetBrains Mono"/>
          <w:color w:val="E6C384"/>
          <w:sz w:val="24"/>
          <w:lang w:val="en-US"/>
        </w:rPr>
        <w:t>onClick</w:t>
      </w:r>
      <w:proofErr w:type="spellEnd"/>
      <w:proofErr w:type="gramStart"/>
      <w:r w:rsidRPr="00CC0E2C">
        <w:rPr>
          <w:rFonts w:ascii="JetBrains Mono" w:hAnsi="JetBrains Mono" w:cs="JetBrains Mono"/>
          <w:color w:val="C0A36E"/>
          <w:sz w:val="24"/>
          <w:lang w:val="en-US"/>
        </w:rPr>
        <w:t>=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{</w:t>
      </w:r>
      <w:proofErr w:type="gram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()</w:t>
      </w: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 =&gt;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handleDelete</w:t>
      </w:r>
      <w:proofErr w:type="spellEnd"/>
      <w:r w:rsidRPr="00CC0E2C">
        <w:rPr>
          <w:rFonts w:ascii="JetBrains Mono" w:hAnsi="JetBrains Mono" w:cs="JetBrains Mono"/>
          <w:color w:val="9CABCA"/>
          <w:sz w:val="24"/>
          <w:lang w:val="en-US"/>
        </w:rPr>
        <w:t>(</w:t>
      </w:r>
      <w:proofErr w:type="gramStart"/>
      <w:r w:rsidRPr="00CC0E2C">
        <w:rPr>
          <w:rFonts w:ascii="JetBrains Mono" w:hAnsi="JetBrains Mono" w:cs="JetBrains Mono"/>
          <w:color w:val="DCD7BA"/>
          <w:sz w:val="24"/>
          <w:lang w:val="en-US"/>
        </w:rPr>
        <w:t>app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.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id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)}</w:t>
      </w:r>
      <w:proofErr w:type="gramEnd"/>
    </w:p>
    <w:p w14:paraId="0EACE3DC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/&gt;</w:t>
      </w:r>
    </w:p>
    <w:p w14:paraId="19AE1F54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div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47F49A0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td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0DC5E772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</w:t>
      </w:r>
      <w:r w:rsidRPr="00CC0E2C">
        <w:rPr>
          <w:rFonts w:ascii="JetBrains Mono" w:hAnsi="JetBrains Mono" w:cs="JetBrains Mono"/>
          <w:color w:val="E6C384"/>
          <w:sz w:val="24"/>
          <w:lang w:val="en-US"/>
        </w:rPr>
        <w:t>tr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&gt;</w:t>
      </w:r>
    </w:p>
    <w:p w14:paraId="7C4CBF47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)}</w:t>
      </w:r>
    </w:p>
    <w:p w14:paraId="2752EFD8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/&gt;</w:t>
      </w:r>
    </w:p>
    <w:p w14:paraId="33C7FE6C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57FB8"/>
          <w:sz w:val="24"/>
          <w:lang w:val="en-US"/>
        </w:rPr>
        <w:t xml:space="preserve">  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&lt;/&gt;</w:t>
      </w:r>
    </w:p>
    <w:p w14:paraId="1A783D9E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  </w:t>
      </w:r>
      <w:r w:rsidRPr="00CC0E2C">
        <w:rPr>
          <w:rFonts w:ascii="JetBrains Mono" w:hAnsi="JetBrains Mono" w:cs="JetBrains Mono"/>
          <w:color w:val="9CABCA"/>
          <w:sz w:val="24"/>
          <w:lang w:val="en-US"/>
        </w:rPr>
        <w:t>)</w:t>
      </w:r>
    </w:p>
    <w:p w14:paraId="11E09BB6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color w:val="9CABCA"/>
          <w:sz w:val="24"/>
          <w:lang w:val="en-US"/>
        </w:rPr>
        <w:t>}</w:t>
      </w:r>
    </w:p>
    <w:p w14:paraId="70C24944" w14:textId="77777777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</w:p>
    <w:p w14:paraId="4FD97D4F" w14:textId="7A525E5F" w:rsidR="00E82136" w:rsidRPr="00CC0E2C" w:rsidRDefault="00E82136" w:rsidP="00043A5E">
      <w:pPr>
        <w:shd w:val="clear" w:color="auto" w:fill="1F1F28"/>
        <w:spacing w:after="0" w:line="345" w:lineRule="atLeast"/>
        <w:ind w:left="1211" w:firstLine="0"/>
        <w:jc w:val="left"/>
        <w:rPr>
          <w:rFonts w:ascii="JetBrains Mono" w:hAnsi="JetBrains Mono" w:cs="JetBrains Mono"/>
          <w:color w:val="DCD7BA"/>
          <w:sz w:val="24"/>
          <w:lang w:val="en-US"/>
        </w:rPr>
      </w:pPr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export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r w:rsidRPr="00CC0E2C">
        <w:rPr>
          <w:rFonts w:ascii="JetBrains Mono" w:hAnsi="JetBrains Mono" w:cs="JetBrains Mono"/>
          <w:i/>
          <w:iCs/>
          <w:color w:val="957FB8"/>
          <w:sz w:val="24"/>
          <w:lang w:val="en-US"/>
        </w:rPr>
        <w:t>default</w:t>
      </w:r>
      <w:r w:rsidRPr="00CC0E2C">
        <w:rPr>
          <w:rFonts w:ascii="JetBrains Mono" w:hAnsi="JetBrains Mono" w:cs="JetBrains Mono"/>
          <w:color w:val="DCD7BA"/>
          <w:sz w:val="24"/>
          <w:lang w:val="en-US"/>
        </w:rPr>
        <w:t xml:space="preserve"> </w:t>
      </w:r>
      <w:proofErr w:type="spellStart"/>
      <w:r w:rsidRPr="00CC0E2C">
        <w:rPr>
          <w:rFonts w:ascii="JetBrains Mono" w:hAnsi="JetBrains Mono" w:cs="JetBrains Mono"/>
          <w:color w:val="7E9CD8"/>
          <w:sz w:val="24"/>
          <w:lang w:val="en-US"/>
        </w:rPr>
        <w:t>ApplicantList</w:t>
      </w:r>
      <w:proofErr w:type="spellEnd"/>
    </w:p>
    <w:p w14:paraId="7012723B" w14:textId="637022D3" w:rsidR="00590F3E" w:rsidRPr="004C1BAA" w:rsidRDefault="00590F3E" w:rsidP="00043A5E">
      <w:pPr>
        <w:spacing w:after="0"/>
        <w:ind w:firstLine="0"/>
        <w:rPr>
          <w:szCs w:val="28"/>
          <w:lang w:val="en-US" w:eastAsia="x-none"/>
        </w:rPr>
      </w:pPr>
    </w:p>
    <w:sectPr w:rsidR="00590F3E" w:rsidRPr="004C1BAA" w:rsidSect="008513FF">
      <w:headerReference w:type="default" r:id="rId25"/>
      <w:pgSz w:w="11906" w:h="16838" w:code="9"/>
      <w:pgMar w:top="851" w:right="567" w:bottom="1418" w:left="1276" w:header="425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AAE0F" w14:textId="77777777" w:rsidR="00707398" w:rsidRPr="009C74AD" w:rsidRDefault="00707398">
      <w:r w:rsidRPr="009C74AD">
        <w:separator/>
      </w:r>
    </w:p>
  </w:endnote>
  <w:endnote w:type="continuationSeparator" w:id="0">
    <w:p w14:paraId="5DC5A0C8" w14:textId="77777777" w:rsidR="00707398" w:rsidRPr="009C74AD" w:rsidRDefault="00707398">
      <w:r w:rsidRPr="009C74A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JetBrains Mono">
    <w:altName w:val="Calibri"/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8B411" w14:textId="77777777" w:rsidR="00707398" w:rsidRPr="009C74AD" w:rsidRDefault="00707398">
      <w:r w:rsidRPr="009C74AD">
        <w:separator/>
      </w:r>
    </w:p>
  </w:footnote>
  <w:footnote w:type="continuationSeparator" w:id="0">
    <w:p w14:paraId="78B52A8A" w14:textId="77777777" w:rsidR="00707398" w:rsidRPr="009C74AD" w:rsidRDefault="00707398">
      <w:r w:rsidRPr="009C74A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08" w:type="dxa"/>
      <w:tblInd w:w="426" w:type="dxa"/>
      <w:tblLook w:val="01E0" w:firstRow="1" w:lastRow="1" w:firstColumn="1" w:lastColumn="1" w:noHBand="0" w:noVBand="0"/>
    </w:tblPr>
    <w:tblGrid>
      <w:gridCol w:w="2552"/>
      <w:gridCol w:w="4271"/>
      <w:gridCol w:w="2585"/>
    </w:tblGrid>
    <w:tr w:rsidR="00317CBA" w:rsidRPr="009C74AD" w14:paraId="6CCD72F0" w14:textId="77777777" w:rsidTr="008F251C">
      <w:tc>
        <w:tcPr>
          <w:tcW w:w="2552" w:type="dxa"/>
        </w:tcPr>
        <w:p w14:paraId="1D5462BF" w14:textId="77777777" w:rsidR="00317CBA" w:rsidRPr="009C74AD" w:rsidRDefault="00317CBA" w:rsidP="008F251C">
          <w:pPr>
            <w:tabs>
              <w:tab w:val="center" w:pos="4677"/>
              <w:tab w:val="right" w:pos="9355"/>
            </w:tabs>
            <w:spacing w:after="0"/>
            <w:ind w:firstLine="462"/>
            <w:jc w:val="left"/>
            <w:rPr>
              <w:color w:val="808080"/>
              <w:sz w:val="20"/>
              <w:szCs w:val="20"/>
            </w:rPr>
          </w:pPr>
          <w:r w:rsidRPr="009C74AD">
            <w:rPr>
              <w:color w:val="808080"/>
              <w:sz w:val="20"/>
              <w:szCs w:val="20"/>
            </w:rPr>
            <w:t xml:space="preserve">Ф РО </w:t>
          </w:r>
          <w:proofErr w:type="gramStart"/>
          <w:r w:rsidRPr="009C74AD">
            <w:rPr>
              <w:color w:val="808080"/>
              <w:sz w:val="20"/>
              <w:szCs w:val="20"/>
            </w:rPr>
            <w:t>-11- 2025</w:t>
          </w:r>
          <w:proofErr w:type="gramEnd"/>
        </w:p>
      </w:tc>
      <w:tc>
        <w:tcPr>
          <w:tcW w:w="4271" w:type="dxa"/>
        </w:tcPr>
        <w:p w14:paraId="495CF854" w14:textId="77777777" w:rsidR="00317CBA" w:rsidRPr="009C74AD" w:rsidRDefault="00317CBA" w:rsidP="008F251C">
          <w:pPr>
            <w:tabs>
              <w:tab w:val="center" w:pos="4677"/>
              <w:tab w:val="right" w:pos="9355"/>
            </w:tabs>
            <w:spacing w:after="0"/>
            <w:ind w:firstLine="0"/>
            <w:jc w:val="center"/>
            <w:rPr>
              <w:color w:val="808080"/>
              <w:sz w:val="20"/>
              <w:szCs w:val="20"/>
            </w:rPr>
          </w:pPr>
          <w:r w:rsidRPr="009C74AD">
            <w:rPr>
              <w:color w:val="808080"/>
              <w:sz w:val="20"/>
              <w:szCs w:val="20"/>
            </w:rPr>
            <w:t>Пояснительная записка</w:t>
          </w:r>
        </w:p>
        <w:p w14:paraId="0EAF782C" w14:textId="77777777" w:rsidR="00317CBA" w:rsidRPr="009C74AD" w:rsidRDefault="00317CBA" w:rsidP="008F251C">
          <w:pPr>
            <w:tabs>
              <w:tab w:val="center" w:pos="4677"/>
              <w:tab w:val="right" w:pos="9355"/>
            </w:tabs>
            <w:spacing w:after="0"/>
            <w:ind w:firstLine="0"/>
            <w:jc w:val="center"/>
            <w:rPr>
              <w:color w:val="808080"/>
              <w:sz w:val="20"/>
              <w:szCs w:val="20"/>
            </w:rPr>
          </w:pPr>
          <w:r w:rsidRPr="009C74AD">
            <w:rPr>
              <w:color w:val="808080"/>
              <w:sz w:val="20"/>
              <w:szCs w:val="20"/>
            </w:rPr>
            <w:t>к дипломному проекту</w:t>
          </w:r>
        </w:p>
      </w:tc>
      <w:tc>
        <w:tcPr>
          <w:tcW w:w="2585" w:type="dxa"/>
        </w:tcPr>
        <w:p w14:paraId="7CA1F8A9" w14:textId="77777777" w:rsidR="00317CBA" w:rsidRPr="009C74AD" w:rsidRDefault="00317CBA" w:rsidP="008F251C">
          <w:pPr>
            <w:tabs>
              <w:tab w:val="center" w:pos="4677"/>
              <w:tab w:val="right" w:pos="9355"/>
            </w:tabs>
            <w:spacing w:after="0"/>
            <w:ind w:firstLine="0"/>
            <w:jc w:val="left"/>
            <w:rPr>
              <w:color w:val="808080"/>
              <w:sz w:val="20"/>
              <w:szCs w:val="20"/>
            </w:rPr>
          </w:pPr>
          <w:r w:rsidRPr="009C74AD">
            <w:rPr>
              <w:color w:val="808080"/>
              <w:sz w:val="20"/>
              <w:szCs w:val="20"/>
            </w:rPr>
            <w:t xml:space="preserve">           ВК IT и НТ</w:t>
          </w:r>
        </w:p>
      </w:tc>
    </w:tr>
  </w:tbl>
  <w:p w14:paraId="20BF51A8" w14:textId="77777777" w:rsidR="00317CBA" w:rsidRPr="009C74AD" w:rsidRDefault="00317CBA">
    <w:pPr>
      <w:pStyle w:val="ab"/>
      <w:rPr>
        <w:lang w:val="ru-RU"/>
      </w:rPr>
    </w:pPr>
    <w:r w:rsidRPr="009C74AD">
      <w:rPr>
        <w:noProof/>
        <w:lang w:val="ru-RU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EDADB38" wp14:editId="2D18E1DD">
              <wp:simplePos x="0" y="0"/>
              <wp:positionH relativeFrom="column">
                <wp:posOffset>105728</wp:posOffset>
              </wp:positionH>
              <wp:positionV relativeFrom="paragraph">
                <wp:posOffset>-463550</wp:posOffset>
              </wp:positionV>
              <wp:extent cx="6602095" cy="10198735"/>
              <wp:effectExtent l="0" t="0" r="27305" b="12065"/>
              <wp:wrapNone/>
              <wp:docPr id="84614370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2095" cy="1019873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FF76930" w14:textId="77777777" w:rsidR="00317CBA" w:rsidRPr="009C74AD" w:rsidRDefault="00317CBA" w:rsidP="008F251C">
                          <w:pPr>
                            <w:jc w:val="center"/>
                            <w:rPr>
                              <w:b/>
                            </w:rPr>
                          </w:pPr>
                          <w:r w:rsidRPr="009C74AD">
                            <w:rPr>
                              <w:b/>
                            </w:rPr>
                            <w:t xml:space="preserve"> </w:t>
                          </w:r>
                        </w:p>
                        <w:p w14:paraId="018B518C" w14:textId="77777777" w:rsidR="00317CBA" w:rsidRPr="009C74AD" w:rsidRDefault="00317CBA" w:rsidP="008F251C">
                          <w:pPr>
                            <w:ind w:left="567" w:right="129"/>
                            <w:jc w:val="center"/>
                            <w:rPr>
                              <w:szCs w:val="28"/>
                            </w:rPr>
                          </w:pPr>
                        </w:p>
                        <w:p w14:paraId="58C42C1E" w14:textId="77777777" w:rsidR="00317CBA" w:rsidRPr="009C74AD" w:rsidRDefault="00317CBA" w:rsidP="008F251C">
                          <w:pPr>
                            <w:ind w:left="567" w:right="129"/>
                            <w:jc w:val="center"/>
                            <w:rPr>
                              <w:szCs w:val="28"/>
                            </w:rPr>
                          </w:pPr>
                        </w:p>
                        <w:p w14:paraId="78DD66F1" w14:textId="77777777" w:rsidR="00317CBA" w:rsidRPr="009C74AD" w:rsidRDefault="00317CBA" w:rsidP="008F251C">
                          <w:pPr>
                            <w:ind w:left="225" w:right="129"/>
                            <w:rPr>
                              <w:b/>
                            </w:rPr>
                          </w:pPr>
                        </w:p>
                        <w:p w14:paraId="60C3345E" w14:textId="77777777" w:rsidR="00317CBA" w:rsidRPr="009C74AD" w:rsidRDefault="00317CBA" w:rsidP="008F251C">
                          <w:pPr>
                            <w:ind w:left="225" w:right="129"/>
                            <w:rPr>
                              <w:szCs w:val="28"/>
                            </w:rPr>
                          </w:pPr>
                        </w:p>
                        <w:p w14:paraId="3BBCEE10" w14:textId="77777777" w:rsidR="00317CBA" w:rsidRPr="009C74AD" w:rsidRDefault="00317CBA" w:rsidP="008F251C">
                          <w:pPr>
                            <w:ind w:left="225" w:right="129"/>
                            <w:rPr>
                              <w:szCs w:val="28"/>
                            </w:rPr>
                          </w:pPr>
                        </w:p>
                        <w:p w14:paraId="5A05B593" w14:textId="77777777" w:rsidR="00317CBA" w:rsidRPr="009C74AD" w:rsidRDefault="00317CBA" w:rsidP="008F251C">
                          <w:pPr>
                            <w:ind w:left="225"/>
                            <w:rPr>
                              <w:szCs w:val="28"/>
                            </w:rPr>
                          </w:pPr>
                        </w:p>
                        <w:p w14:paraId="2813B979" w14:textId="77777777" w:rsidR="00317CBA" w:rsidRPr="009C74AD" w:rsidRDefault="00317CBA" w:rsidP="008F251C">
                          <w:pPr>
                            <w:ind w:left="225"/>
                            <w:rPr>
                              <w:szCs w:val="28"/>
                            </w:rPr>
                          </w:pPr>
                        </w:p>
                        <w:p w14:paraId="17BF0E1B" w14:textId="77777777" w:rsidR="00317CBA" w:rsidRPr="009C74AD" w:rsidRDefault="00317CBA" w:rsidP="008F251C">
                          <w:pPr>
                            <w:ind w:left="225"/>
                            <w:rPr>
                              <w:szCs w:val="28"/>
                            </w:rPr>
                          </w:pPr>
                        </w:p>
                        <w:p w14:paraId="178CEFA9" w14:textId="77777777" w:rsidR="00317CBA" w:rsidRPr="009C74AD" w:rsidRDefault="00317CBA" w:rsidP="008F251C">
                          <w:pPr>
                            <w:ind w:left="225"/>
                            <w:rPr>
                              <w:szCs w:val="28"/>
                            </w:rPr>
                          </w:pPr>
                        </w:p>
                        <w:p w14:paraId="14D2F5AC" w14:textId="77777777" w:rsidR="00317CBA" w:rsidRPr="009C74AD" w:rsidRDefault="00317CBA" w:rsidP="008F251C">
                          <w:pPr>
                            <w:jc w:val="center"/>
                            <w:rPr>
                              <w:szCs w:val="28"/>
                            </w:rPr>
                          </w:pPr>
                        </w:p>
                        <w:p w14:paraId="7C2781B3" w14:textId="77777777" w:rsidR="00317CBA" w:rsidRPr="009C74AD" w:rsidRDefault="00317CBA" w:rsidP="008F251C">
                          <w:pPr>
                            <w:jc w:val="center"/>
                            <w:rPr>
                              <w:szCs w:val="28"/>
                            </w:rPr>
                          </w:pPr>
                        </w:p>
                        <w:p w14:paraId="12A7B567" w14:textId="77777777" w:rsidR="00317CBA" w:rsidRPr="009C74AD" w:rsidRDefault="00317CBA" w:rsidP="008F251C">
                          <w:pPr>
                            <w:jc w:val="center"/>
                            <w:rPr>
                              <w:szCs w:val="28"/>
                            </w:rPr>
                          </w:pPr>
                        </w:p>
                        <w:p w14:paraId="46E6F02F" w14:textId="77777777" w:rsidR="00317CBA" w:rsidRPr="009C74AD" w:rsidRDefault="00317CBA" w:rsidP="008F251C">
                          <w:pPr>
                            <w:ind w:left="225"/>
                            <w:rPr>
                              <w:szCs w:val="28"/>
                            </w:rPr>
                          </w:pPr>
                        </w:p>
                        <w:p w14:paraId="249904A8" w14:textId="77777777" w:rsidR="00317CBA" w:rsidRPr="009C74AD" w:rsidRDefault="00317CBA" w:rsidP="008F251C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DADB38" id="Rectangle 1" o:spid="_x0000_s1026" style="position:absolute;left:0;text-align:left;margin-left:8.35pt;margin-top:-36.5pt;width:519.85pt;height:803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" filled="f" strokeweight="1pt">
              <v:textbox inset="1pt,1pt,1pt,1pt">
                <w:txbxContent>
                  <w:p w14:paraId="6FF76930" w14:textId="77777777" w:rsidR="00317CBA" w:rsidRPr="009C74AD" w:rsidRDefault="00317CBA" w:rsidP="008F251C">
                    <w:pPr>
                      <w:jc w:val="center"/>
                      <w:rPr>
                        <w:b/>
                      </w:rPr>
                    </w:pPr>
                    <w:r w:rsidRPr="009C74AD">
                      <w:rPr>
                        <w:b/>
                      </w:rPr>
                      <w:t xml:space="preserve"> </w:t>
                    </w:r>
                  </w:p>
                  <w:p w14:paraId="018B518C" w14:textId="77777777" w:rsidR="00317CBA" w:rsidRPr="009C74AD" w:rsidRDefault="00317CBA" w:rsidP="008F251C">
                    <w:pPr>
                      <w:ind w:left="567" w:right="129"/>
                      <w:jc w:val="center"/>
                      <w:rPr>
                        <w:szCs w:val="28"/>
                      </w:rPr>
                    </w:pPr>
                  </w:p>
                  <w:p w14:paraId="58C42C1E" w14:textId="77777777" w:rsidR="00317CBA" w:rsidRPr="009C74AD" w:rsidRDefault="00317CBA" w:rsidP="008F251C">
                    <w:pPr>
                      <w:ind w:left="567" w:right="129"/>
                      <w:jc w:val="center"/>
                      <w:rPr>
                        <w:szCs w:val="28"/>
                      </w:rPr>
                    </w:pPr>
                  </w:p>
                  <w:p w14:paraId="78DD66F1" w14:textId="77777777" w:rsidR="00317CBA" w:rsidRPr="009C74AD" w:rsidRDefault="00317CBA" w:rsidP="008F251C">
                    <w:pPr>
                      <w:ind w:left="225" w:right="129"/>
                      <w:rPr>
                        <w:b/>
                      </w:rPr>
                    </w:pPr>
                  </w:p>
                  <w:p w14:paraId="60C3345E" w14:textId="77777777" w:rsidR="00317CBA" w:rsidRPr="009C74AD" w:rsidRDefault="00317CBA" w:rsidP="008F251C">
                    <w:pPr>
                      <w:ind w:left="225" w:right="129"/>
                      <w:rPr>
                        <w:szCs w:val="28"/>
                      </w:rPr>
                    </w:pPr>
                  </w:p>
                  <w:p w14:paraId="3BBCEE10" w14:textId="77777777" w:rsidR="00317CBA" w:rsidRPr="009C74AD" w:rsidRDefault="00317CBA" w:rsidP="008F251C">
                    <w:pPr>
                      <w:ind w:left="225" w:right="129"/>
                      <w:rPr>
                        <w:szCs w:val="28"/>
                      </w:rPr>
                    </w:pPr>
                  </w:p>
                  <w:p w14:paraId="5A05B593" w14:textId="77777777" w:rsidR="00317CBA" w:rsidRPr="009C74AD" w:rsidRDefault="00317CBA" w:rsidP="008F251C">
                    <w:pPr>
                      <w:ind w:left="225"/>
                      <w:rPr>
                        <w:szCs w:val="28"/>
                      </w:rPr>
                    </w:pPr>
                  </w:p>
                  <w:p w14:paraId="2813B979" w14:textId="77777777" w:rsidR="00317CBA" w:rsidRPr="009C74AD" w:rsidRDefault="00317CBA" w:rsidP="008F251C">
                    <w:pPr>
                      <w:ind w:left="225"/>
                      <w:rPr>
                        <w:szCs w:val="28"/>
                      </w:rPr>
                    </w:pPr>
                  </w:p>
                  <w:p w14:paraId="17BF0E1B" w14:textId="77777777" w:rsidR="00317CBA" w:rsidRPr="009C74AD" w:rsidRDefault="00317CBA" w:rsidP="008F251C">
                    <w:pPr>
                      <w:ind w:left="225"/>
                      <w:rPr>
                        <w:szCs w:val="28"/>
                      </w:rPr>
                    </w:pPr>
                  </w:p>
                  <w:p w14:paraId="178CEFA9" w14:textId="77777777" w:rsidR="00317CBA" w:rsidRPr="009C74AD" w:rsidRDefault="00317CBA" w:rsidP="008F251C">
                    <w:pPr>
                      <w:ind w:left="225"/>
                      <w:rPr>
                        <w:szCs w:val="28"/>
                      </w:rPr>
                    </w:pPr>
                  </w:p>
                  <w:p w14:paraId="14D2F5AC" w14:textId="77777777" w:rsidR="00317CBA" w:rsidRPr="009C74AD" w:rsidRDefault="00317CBA" w:rsidP="008F251C">
                    <w:pPr>
                      <w:jc w:val="center"/>
                      <w:rPr>
                        <w:szCs w:val="28"/>
                      </w:rPr>
                    </w:pPr>
                  </w:p>
                  <w:p w14:paraId="7C2781B3" w14:textId="77777777" w:rsidR="00317CBA" w:rsidRPr="009C74AD" w:rsidRDefault="00317CBA" w:rsidP="008F251C">
                    <w:pPr>
                      <w:jc w:val="center"/>
                      <w:rPr>
                        <w:szCs w:val="28"/>
                      </w:rPr>
                    </w:pPr>
                  </w:p>
                  <w:p w14:paraId="12A7B567" w14:textId="77777777" w:rsidR="00317CBA" w:rsidRPr="009C74AD" w:rsidRDefault="00317CBA" w:rsidP="008F251C">
                    <w:pPr>
                      <w:jc w:val="center"/>
                      <w:rPr>
                        <w:szCs w:val="28"/>
                      </w:rPr>
                    </w:pPr>
                  </w:p>
                  <w:p w14:paraId="46E6F02F" w14:textId="77777777" w:rsidR="00317CBA" w:rsidRPr="009C74AD" w:rsidRDefault="00317CBA" w:rsidP="008F251C">
                    <w:pPr>
                      <w:ind w:left="225"/>
                      <w:rPr>
                        <w:szCs w:val="28"/>
                      </w:rPr>
                    </w:pPr>
                  </w:p>
                  <w:p w14:paraId="249904A8" w14:textId="77777777" w:rsidR="00317CBA" w:rsidRPr="009C74AD" w:rsidRDefault="00317CBA" w:rsidP="008F251C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08" w:type="dxa"/>
      <w:tblInd w:w="426" w:type="dxa"/>
      <w:tblLook w:val="01E0" w:firstRow="1" w:lastRow="1" w:firstColumn="1" w:lastColumn="1" w:noHBand="0" w:noVBand="0"/>
    </w:tblPr>
    <w:tblGrid>
      <w:gridCol w:w="2552"/>
      <w:gridCol w:w="4271"/>
      <w:gridCol w:w="2585"/>
    </w:tblGrid>
    <w:tr w:rsidR="008F251C" w:rsidRPr="009C74AD" w14:paraId="7F5F878C" w14:textId="77777777" w:rsidTr="008F251C">
      <w:tc>
        <w:tcPr>
          <w:tcW w:w="2552" w:type="dxa"/>
        </w:tcPr>
        <w:p w14:paraId="6948CD4C" w14:textId="77777777" w:rsidR="008F251C" w:rsidRPr="009C74AD" w:rsidRDefault="008F251C" w:rsidP="008F251C">
          <w:pPr>
            <w:tabs>
              <w:tab w:val="center" w:pos="4677"/>
              <w:tab w:val="right" w:pos="9355"/>
            </w:tabs>
            <w:spacing w:after="0"/>
            <w:ind w:firstLine="462"/>
            <w:jc w:val="left"/>
            <w:rPr>
              <w:color w:val="808080"/>
              <w:sz w:val="20"/>
              <w:szCs w:val="20"/>
            </w:rPr>
          </w:pPr>
          <w:r w:rsidRPr="009C74AD">
            <w:rPr>
              <w:color w:val="808080"/>
              <w:sz w:val="20"/>
              <w:szCs w:val="20"/>
            </w:rPr>
            <w:t xml:space="preserve">Ф РО </w:t>
          </w:r>
          <w:proofErr w:type="gramStart"/>
          <w:r w:rsidRPr="009C74AD">
            <w:rPr>
              <w:color w:val="808080"/>
              <w:sz w:val="20"/>
              <w:szCs w:val="20"/>
            </w:rPr>
            <w:t>-11- 2025</w:t>
          </w:r>
          <w:proofErr w:type="gramEnd"/>
        </w:p>
      </w:tc>
      <w:tc>
        <w:tcPr>
          <w:tcW w:w="4271" w:type="dxa"/>
        </w:tcPr>
        <w:p w14:paraId="28F8C98F" w14:textId="77777777" w:rsidR="008F251C" w:rsidRPr="009C74AD" w:rsidRDefault="008F251C" w:rsidP="008F251C">
          <w:pPr>
            <w:tabs>
              <w:tab w:val="center" w:pos="4677"/>
              <w:tab w:val="right" w:pos="9355"/>
            </w:tabs>
            <w:spacing w:after="0"/>
            <w:ind w:firstLine="0"/>
            <w:jc w:val="center"/>
            <w:rPr>
              <w:color w:val="808080"/>
              <w:sz w:val="20"/>
              <w:szCs w:val="20"/>
            </w:rPr>
          </w:pPr>
          <w:r w:rsidRPr="009C74AD">
            <w:rPr>
              <w:color w:val="808080"/>
              <w:sz w:val="20"/>
              <w:szCs w:val="20"/>
            </w:rPr>
            <w:t>Пояснительная записка</w:t>
          </w:r>
        </w:p>
        <w:p w14:paraId="6B592A78" w14:textId="77777777" w:rsidR="008F251C" w:rsidRPr="009C74AD" w:rsidRDefault="008F251C" w:rsidP="008F251C">
          <w:pPr>
            <w:tabs>
              <w:tab w:val="center" w:pos="4677"/>
              <w:tab w:val="right" w:pos="9355"/>
            </w:tabs>
            <w:spacing w:after="0"/>
            <w:ind w:firstLine="0"/>
            <w:jc w:val="center"/>
            <w:rPr>
              <w:color w:val="808080"/>
              <w:sz w:val="20"/>
              <w:szCs w:val="20"/>
            </w:rPr>
          </w:pPr>
          <w:r w:rsidRPr="009C74AD">
            <w:rPr>
              <w:color w:val="808080"/>
              <w:sz w:val="20"/>
              <w:szCs w:val="20"/>
            </w:rPr>
            <w:t>к дипломному проекту</w:t>
          </w:r>
        </w:p>
      </w:tc>
      <w:tc>
        <w:tcPr>
          <w:tcW w:w="2585" w:type="dxa"/>
        </w:tcPr>
        <w:p w14:paraId="56BF2E49" w14:textId="77777777" w:rsidR="008F251C" w:rsidRPr="009C74AD" w:rsidRDefault="008F251C" w:rsidP="008F251C">
          <w:pPr>
            <w:tabs>
              <w:tab w:val="center" w:pos="4677"/>
              <w:tab w:val="right" w:pos="9355"/>
            </w:tabs>
            <w:spacing w:after="0"/>
            <w:ind w:firstLine="0"/>
            <w:jc w:val="left"/>
            <w:rPr>
              <w:color w:val="808080"/>
              <w:sz w:val="20"/>
              <w:szCs w:val="20"/>
            </w:rPr>
          </w:pPr>
          <w:r w:rsidRPr="009C74AD">
            <w:rPr>
              <w:color w:val="808080"/>
              <w:sz w:val="20"/>
              <w:szCs w:val="20"/>
            </w:rPr>
            <w:t xml:space="preserve">           ВК IT и НТ</w:t>
          </w:r>
        </w:p>
      </w:tc>
    </w:tr>
  </w:tbl>
  <w:p w14:paraId="2AF2F98F" w14:textId="44ED943C" w:rsidR="00AD7917" w:rsidRPr="009C74AD" w:rsidRDefault="008F251C">
    <w:pPr>
      <w:pStyle w:val="ab"/>
      <w:rPr>
        <w:lang w:val="ru-RU"/>
      </w:rPr>
    </w:pPr>
    <w:r w:rsidRPr="009C74AD">
      <w:rPr>
        <w:noProof/>
        <w:lang w:val="ru-RU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4CDDCF5" wp14:editId="2C06EDD8">
              <wp:simplePos x="0" y="0"/>
              <wp:positionH relativeFrom="column">
                <wp:posOffset>105728</wp:posOffset>
              </wp:positionH>
              <wp:positionV relativeFrom="paragraph">
                <wp:posOffset>-463550</wp:posOffset>
              </wp:positionV>
              <wp:extent cx="6602095" cy="10198735"/>
              <wp:effectExtent l="0" t="0" r="27305" b="12065"/>
              <wp:wrapNone/>
              <wp:docPr id="7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2095" cy="1019873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7C99697" w14:textId="77777777" w:rsidR="008F251C" w:rsidRPr="009C74AD" w:rsidRDefault="008F251C" w:rsidP="008F251C">
                          <w:pPr>
                            <w:jc w:val="center"/>
                            <w:rPr>
                              <w:b/>
                            </w:rPr>
                          </w:pPr>
                          <w:r w:rsidRPr="009C74AD">
                            <w:rPr>
                              <w:b/>
                            </w:rPr>
                            <w:t xml:space="preserve"> </w:t>
                          </w:r>
                        </w:p>
                        <w:p w14:paraId="7BA2D626" w14:textId="77777777" w:rsidR="008F251C" w:rsidRPr="009C74AD" w:rsidRDefault="008F251C" w:rsidP="008F251C">
                          <w:pPr>
                            <w:ind w:left="567" w:right="129"/>
                            <w:jc w:val="center"/>
                            <w:rPr>
                              <w:szCs w:val="28"/>
                            </w:rPr>
                          </w:pPr>
                        </w:p>
                        <w:p w14:paraId="30FE71F5" w14:textId="77777777" w:rsidR="008F251C" w:rsidRPr="009C74AD" w:rsidRDefault="008F251C" w:rsidP="008F251C">
                          <w:pPr>
                            <w:ind w:left="567" w:right="129"/>
                            <w:jc w:val="center"/>
                            <w:rPr>
                              <w:szCs w:val="28"/>
                            </w:rPr>
                          </w:pPr>
                        </w:p>
                        <w:p w14:paraId="2C668B1D" w14:textId="77777777" w:rsidR="008F251C" w:rsidRPr="009C74AD" w:rsidRDefault="008F251C" w:rsidP="008F251C">
                          <w:pPr>
                            <w:ind w:left="225" w:right="129"/>
                            <w:rPr>
                              <w:b/>
                            </w:rPr>
                          </w:pPr>
                        </w:p>
                        <w:p w14:paraId="74F39978" w14:textId="77777777" w:rsidR="008F251C" w:rsidRPr="009C74AD" w:rsidRDefault="008F251C" w:rsidP="008F251C">
                          <w:pPr>
                            <w:ind w:left="225" w:right="129"/>
                            <w:rPr>
                              <w:szCs w:val="28"/>
                            </w:rPr>
                          </w:pPr>
                        </w:p>
                        <w:p w14:paraId="40538ACD" w14:textId="77777777" w:rsidR="008F251C" w:rsidRPr="009C74AD" w:rsidRDefault="008F251C" w:rsidP="008F251C">
                          <w:pPr>
                            <w:ind w:left="225" w:right="129"/>
                            <w:rPr>
                              <w:szCs w:val="28"/>
                            </w:rPr>
                          </w:pPr>
                        </w:p>
                        <w:p w14:paraId="6000BE33" w14:textId="77777777" w:rsidR="008F251C" w:rsidRPr="009C74AD" w:rsidRDefault="008F251C" w:rsidP="008F251C">
                          <w:pPr>
                            <w:ind w:left="225"/>
                            <w:rPr>
                              <w:szCs w:val="28"/>
                            </w:rPr>
                          </w:pPr>
                        </w:p>
                        <w:p w14:paraId="178DA1AB" w14:textId="77777777" w:rsidR="008F251C" w:rsidRPr="009C74AD" w:rsidRDefault="008F251C" w:rsidP="008F251C">
                          <w:pPr>
                            <w:ind w:left="225"/>
                            <w:rPr>
                              <w:szCs w:val="28"/>
                            </w:rPr>
                          </w:pPr>
                        </w:p>
                        <w:p w14:paraId="2F7FC941" w14:textId="77777777" w:rsidR="008F251C" w:rsidRPr="009C74AD" w:rsidRDefault="008F251C" w:rsidP="008F251C">
                          <w:pPr>
                            <w:ind w:left="225"/>
                            <w:rPr>
                              <w:szCs w:val="28"/>
                            </w:rPr>
                          </w:pPr>
                        </w:p>
                        <w:p w14:paraId="54589BED" w14:textId="77777777" w:rsidR="008F251C" w:rsidRPr="009C74AD" w:rsidRDefault="008F251C" w:rsidP="008F251C">
                          <w:pPr>
                            <w:ind w:left="225"/>
                            <w:rPr>
                              <w:szCs w:val="28"/>
                            </w:rPr>
                          </w:pPr>
                        </w:p>
                        <w:p w14:paraId="6662C0B7" w14:textId="77777777" w:rsidR="008F251C" w:rsidRPr="009C74AD" w:rsidRDefault="008F251C" w:rsidP="008F251C">
                          <w:pPr>
                            <w:jc w:val="center"/>
                            <w:rPr>
                              <w:szCs w:val="28"/>
                            </w:rPr>
                          </w:pPr>
                        </w:p>
                        <w:p w14:paraId="758822B7" w14:textId="77777777" w:rsidR="008F251C" w:rsidRPr="009C74AD" w:rsidRDefault="008F251C" w:rsidP="008F251C">
                          <w:pPr>
                            <w:jc w:val="center"/>
                            <w:rPr>
                              <w:szCs w:val="28"/>
                            </w:rPr>
                          </w:pPr>
                        </w:p>
                        <w:p w14:paraId="02A8B873" w14:textId="77777777" w:rsidR="008F251C" w:rsidRPr="009C74AD" w:rsidRDefault="008F251C" w:rsidP="008F251C">
                          <w:pPr>
                            <w:jc w:val="center"/>
                            <w:rPr>
                              <w:szCs w:val="28"/>
                            </w:rPr>
                          </w:pPr>
                        </w:p>
                        <w:p w14:paraId="1DB8D1E5" w14:textId="77777777" w:rsidR="008F251C" w:rsidRPr="009C74AD" w:rsidRDefault="008F251C" w:rsidP="008F251C">
                          <w:pPr>
                            <w:ind w:left="225"/>
                            <w:rPr>
                              <w:szCs w:val="28"/>
                            </w:rPr>
                          </w:pPr>
                        </w:p>
                        <w:p w14:paraId="565907EC" w14:textId="77777777" w:rsidR="008F251C" w:rsidRPr="009C74AD" w:rsidRDefault="008F251C" w:rsidP="008F251C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CDDCF5" id="_x0000_s1027" style="position:absolute;left:0;text-align:left;margin-left:8.35pt;margin-top:-36.5pt;width:519.85pt;height:803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" filled="f" strokeweight="1pt">
              <v:textbox inset="1pt,1pt,1pt,1pt">
                <w:txbxContent>
                  <w:p w14:paraId="27C99697" w14:textId="77777777" w:rsidR="008F251C" w:rsidRPr="009C74AD" w:rsidRDefault="008F251C" w:rsidP="008F251C">
                    <w:pPr>
                      <w:jc w:val="center"/>
                      <w:rPr>
                        <w:b/>
                      </w:rPr>
                    </w:pPr>
                    <w:r w:rsidRPr="009C74AD">
                      <w:rPr>
                        <w:b/>
                      </w:rPr>
                      <w:t xml:space="preserve"> </w:t>
                    </w:r>
                  </w:p>
                  <w:p w14:paraId="7BA2D626" w14:textId="77777777" w:rsidR="008F251C" w:rsidRPr="009C74AD" w:rsidRDefault="008F251C" w:rsidP="008F251C">
                    <w:pPr>
                      <w:ind w:left="567" w:right="129"/>
                      <w:jc w:val="center"/>
                      <w:rPr>
                        <w:szCs w:val="28"/>
                      </w:rPr>
                    </w:pPr>
                  </w:p>
                  <w:p w14:paraId="30FE71F5" w14:textId="77777777" w:rsidR="008F251C" w:rsidRPr="009C74AD" w:rsidRDefault="008F251C" w:rsidP="008F251C">
                    <w:pPr>
                      <w:ind w:left="567" w:right="129"/>
                      <w:jc w:val="center"/>
                      <w:rPr>
                        <w:szCs w:val="28"/>
                      </w:rPr>
                    </w:pPr>
                  </w:p>
                  <w:p w14:paraId="2C668B1D" w14:textId="77777777" w:rsidR="008F251C" w:rsidRPr="009C74AD" w:rsidRDefault="008F251C" w:rsidP="008F251C">
                    <w:pPr>
                      <w:ind w:left="225" w:right="129"/>
                      <w:rPr>
                        <w:b/>
                      </w:rPr>
                    </w:pPr>
                  </w:p>
                  <w:p w14:paraId="74F39978" w14:textId="77777777" w:rsidR="008F251C" w:rsidRPr="009C74AD" w:rsidRDefault="008F251C" w:rsidP="008F251C">
                    <w:pPr>
                      <w:ind w:left="225" w:right="129"/>
                      <w:rPr>
                        <w:szCs w:val="28"/>
                      </w:rPr>
                    </w:pPr>
                  </w:p>
                  <w:p w14:paraId="40538ACD" w14:textId="77777777" w:rsidR="008F251C" w:rsidRPr="009C74AD" w:rsidRDefault="008F251C" w:rsidP="008F251C">
                    <w:pPr>
                      <w:ind w:left="225" w:right="129"/>
                      <w:rPr>
                        <w:szCs w:val="28"/>
                      </w:rPr>
                    </w:pPr>
                  </w:p>
                  <w:p w14:paraId="6000BE33" w14:textId="77777777" w:rsidR="008F251C" w:rsidRPr="009C74AD" w:rsidRDefault="008F251C" w:rsidP="008F251C">
                    <w:pPr>
                      <w:ind w:left="225"/>
                      <w:rPr>
                        <w:szCs w:val="28"/>
                      </w:rPr>
                    </w:pPr>
                  </w:p>
                  <w:p w14:paraId="178DA1AB" w14:textId="77777777" w:rsidR="008F251C" w:rsidRPr="009C74AD" w:rsidRDefault="008F251C" w:rsidP="008F251C">
                    <w:pPr>
                      <w:ind w:left="225"/>
                      <w:rPr>
                        <w:szCs w:val="28"/>
                      </w:rPr>
                    </w:pPr>
                  </w:p>
                  <w:p w14:paraId="2F7FC941" w14:textId="77777777" w:rsidR="008F251C" w:rsidRPr="009C74AD" w:rsidRDefault="008F251C" w:rsidP="008F251C">
                    <w:pPr>
                      <w:ind w:left="225"/>
                      <w:rPr>
                        <w:szCs w:val="28"/>
                      </w:rPr>
                    </w:pPr>
                  </w:p>
                  <w:p w14:paraId="54589BED" w14:textId="77777777" w:rsidR="008F251C" w:rsidRPr="009C74AD" w:rsidRDefault="008F251C" w:rsidP="008F251C">
                    <w:pPr>
                      <w:ind w:left="225"/>
                      <w:rPr>
                        <w:szCs w:val="28"/>
                      </w:rPr>
                    </w:pPr>
                  </w:p>
                  <w:p w14:paraId="6662C0B7" w14:textId="77777777" w:rsidR="008F251C" w:rsidRPr="009C74AD" w:rsidRDefault="008F251C" w:rsidP="008F251C">
                    <w:pPr>
                      <w:jc w:val="center"/>
                      <w:rPr>
                        <w:szCs w:val="28"/>
                      </w:rPr>
                    </w:pPr>
                  </w:p>
                  <w:p w14:paraId="758822B7" w14:textId="77777777" w:rsidR="008F251C" w:rsidRPr="009C74AD" w:rsidRDefault="008F251C" w:rsidP="008F251C">
                    <w:pPr>
                      <w:jc w:val="center"/>
                      <w:rPr>
                        <w:szCs w:val="28"/>
                      </w:rPr>
                    </w:pPr>
                  </w:p>
                  <w:p w14:paraId="02A8B873" w14:textId="77777777" w:rsidR="008F251C" w:rsidRPr="009C74AD" w:rsidRDefault="008F251C" w:rsidP="008F251C">
                    <w:pPr>
                      <w:jc w:val="center"/>
                      <w:rPr>
                        <w:szCs w:val="28"/>
                      </w:rPr>
                    </w:pPr>
                  </w:p>
                  <w:p w14:paraId="1DB8D1E5" w14:textId="77777777" w:rsidR="008F251C" w:rsidRPr="009C74AD" w:rsidRDefault="008F251C" w:rsidP="008F251C">
                    <w:pPr>
                      <w:ind w:left="225"/>
                      <w:rPr>
                        <w:szCs w:val="28"/>
                      </w:rPr>
                    </w:pPr>
                  </w:p>
                  <w:p w14:paraId="565907EC" w14:textId="77777777" w:rsidR="008F251C" w:rsidRPr="009C74AD" w:rsidRDefault="008F251C" w:rsidP="008F251C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307C8" w14:textId="4E787696" w:rsidR="00AD7917" w:rsidRPr="009C74AD" w:rsidRDefault="00EE040A">
    <w:pPr>
      <w:pStyle w:val="ab"/>
      <w:rPr>
        <w:lang w:val="ru-RU"/>
      </w:rPr>
    </w:pPr>
    <w:r w:rsidRPr="009C74AD"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7C81BD5B" wp14:editId="69ECE6D0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21" name="Group 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31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1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31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31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31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32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32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32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32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32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Rectangle 32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447B82" w14:textId="77777777" w:rsidR="00CF53DE" w:rsidRPr="009C74AD" w:rsidRDefault="00CF53DE" w:rsidP="00CF53DE">
                            <w:pPr>
                              <w:spacing w:after="0"/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9C74AD">
                              <w:rPr>
                                <w:rFonts w:ascii="Journal" w:hAnsi="Journ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32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788C6B" w14:textId="77777777" w:rsidR="00CF53DE" w:rsidRPr="009C74AD" w:rsidRDefault="00CF53DE" w:rsidP="00CF53DE">
                            <w:pPr>
                              <w:spacing w:after="0"/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9C74AD"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32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31C072" w14:textId="77777777" w:rsidR="00CF53DE" w:rsidRPr="009C74AD" w:rsidRDefault="00CF53DE" w:rsidP="00CF53DE">
                            <w:pPr>
                              <w:spacing w:after="0"/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9C74AD">
                              <w:rPr>
                                <w:rFonts w:ascii="Journal" w:hAnsi="Journ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32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BDEE8F" w14:textId="77777777" w:rsidR="00CF53DE" w:rsidRPr="009C74AD" w:rsidRDefault="00CF53DE" w:rsidP="00CF53DE">
                            <w:pPr>
                              <w:spacing w:after="0"/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9C74AD">
                              <w:rPr>
                                <w:rFonts w:ascii="Journal" w:hAnsi="Journ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32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5BC0F9" w14:textId="77777777" w:rsidR="00CF53DE" w:rsidRPr="009C74AD" w:rsidRDefault="00CF53DE" w:rsidP="00CF53DE">
                            <w:pPr>
                              <w:spacing w:after="0"/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9C74AD"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33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987AD5" w14:textId="77777777" w:rsidR="00CF53DE" w:rsidRPr="009C74AD" w:rsidRDefault="00CF53DE" w:rsidP="00CF53DE">
                            <w:pPr>
                              <w:spacing w:after="0"/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9C74AD"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C837DF" w14:textId="77777777" w:rsidR="00CF53DE" w:rsidRPr="009C74AD" w:rsidRDefault="00C26366" w:rsidP="00CF53DE">
                            <w:pPr>
                              <w:spacing w:after="0"/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9C74AD">
                              <w:rPr>
                                <w:rFonts w:ascii="Journal" w:hAnsi="Journ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3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0DD4F3" w14:textId="1CD79457" w:rsidR="00CF53DE" w:rsidRPr="009C74AD" w:rsidRDefault="00C7241E" w:rsidP="00CF53DE">
                            <w:pPr>
                              <w:spacing w:after="0"/>
                              <w:ind w:firstLine="0"/>
                              <w:jc w:val="center"/>
                            </w:pPr>
                            <w:r w:rsidRPr="009C74AD">
                              <w:rPr>
                                <w:highlight w:val="yellow"/>
                              </w:rPr>
                              <w:t>4S06130103</w:t>
                            </w:r>
                            <w:r w:rsidR="00CF53DE" w:rsidRPr="009C74AD">
                              <w:rPr>
                                <w:highlight w:val="yellow"/>
                              </w:rPr>
                              <w:t>.</w:t>
                            </w:r>
                            <w:r w:rsidRPr="009C74AD">
                              <w:rPr>
                                <w:highlight w:val="yellow"/>
                              </w:rPr>
                              <w:t>ПО</w:t>
                            </w:r>
                            <w:r w:rsidR="00C26366" w:rsidRPr="009C74AD">
                              <w:rPr>
                                <w:highlight w:val="yellow"/>
                              </w:rPr>
                              <w:t>22</w:t>
                            </w:r>
                            <w:r w:rsidR="00CF53DE" w:rsidRPr="009C74AD">
                              <w:rPr>
                                <w:highlight w:val="yellow"/>
                              </w:rPr>
                              <w:t>.</w:t>
                            </w:r>
                            <w:r w:rsidRPr="009C74AD">
                              <w:rPr>
                                <w:highlight w:val="yellow"/>
                              </w:rPr>
                              <w:t>0</w:t>
                            </w:r>
                            <w:r w:rsidR="00CF53DE" w:rsidRPr="009C74AD">
                              <w:rPr>
                                <w:highlight w:val="yellow"/>
                              </w:rPr>
                              <w:t>.ДП.</w:t>
                            </w:r>
                            <w:r w:rsidRPr="009C74AD">
                              <w:rPr>
                                <w:highlight w:val="yellow"/>
                              </w:rPr>
                              <w:t>2</w:t>
                            </w:r>
                            <w:r w:rsidR="00F436BD" w:rsidRPr="009C74AD">
                              <w:rPr>
                                <w:highlight w:val="yellow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Line 33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33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33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33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33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45" name="Group 33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6" name="Rectangle 3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8BB9CE" w14:textId="77777777" w:rsidR="00CF53DE" w:rsidRPr="009C74AD" w:rsidRDefault="00CF53DE" w:rsidP="00CF53DE">
                              <w:pPr>
                                <w:spacing w:after="0"/>
                                <w:ind w:firstLine="0"/>
                                <w:rPr>
                                  <w:rFonts w:ascii="Journal" w:hAnsi="Journal"/>
                                </w:rPr>
                              </w:pPr>
                              <w:r w:rsidRPr="009C74AD">
                                <w:rPr>
                                  <w:rFonts w:ascii="Journal" w:hAnsi="Journal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9C74AD">
                                <w:rPr>
                                  <w:rFonts w:ascii="Journal" w:hAnsi="Journal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9C74AD"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3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0E9013" w14:textId="67512BCC" w:rsidR="00CF53DE" w:rsidRPr="009C74AD" w:rsidRDefault="00CF53DE" w:rsidP="00CF53DE">
                              <w:pPr>
                                <w:spacing w:after="0"/>
                                <w:ind w:firstLine="0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9C74AD">
                                <w:rPr>
                                  <w:rFonts w:ascii="Journal" w:hAnsi="Journal"/>
                                  <w:sz w:val="18"/>
                                </w:rPr>
                                <w:tab/>
                              </w:r>
                              <w:r w:rsidRPr="009C74AD">
                                <w:rPr>
                                  <w:rFonts w:ascii="Journal" w:hAnsi="Journal"/>
                                  <w:sz w:val="18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8" name="Group 34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9" name="Rectangle 34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5295D2" w14:textId="77777777" w:rsidR="00CF53DE" w:rsidRPr="009C74AD" w:rsidRDefault="00CF53DE" w:rsidP="00CF53DE">
                              <w:pPr>
                                <w:spacing w:after="0"/>
                                <w:ind w:firstLine="0"/>
                                <w:rPr>
                                  <w:rFonts w:ascii="Journal" w:hAnsi="Journal"/>
                                </w:rPr>
                              </w:pPr>
                              <w:r w:rsidRPr="009C74AD">
                                <w:rPr>
                                  <w:rFonts w:ascii="Journal" w:hAnsi="Journal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9C74AD">
                                <w:rPr>
                                  <w:rFonts w:ascii="Journal" w:hAnsi="Journal"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 w:rsidRPr="009C74AD"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" name="Rectangle 34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D5C0A1" w14:textId="77777777" w:rsidR="00CF53DE" w:rsidRPr="009C74AD" w:rsidRDefault="00CF53DE" w:rsidP="00CF53DE">
                              <w:pPr>
                                <w:spacing w:after="0"/>
                                <w:ind w:firstLine="0"/>
                                <w:rPr>
                                  <w:rFonts w:ascii="Javanese Text" w:hAnsi="Javanese Text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1" name="Group 34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2" name="Rectangle 34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A81524" w14:textId="77777777" w:rsidR="00CF53DE" w:rsidRPr="009C74AD" w:rsidRDefault="00CF53DE" w:rsidP="00CF53DE">
                              <w:pPr>
                                <w:spacing w:after="0"/>
                                <w:ind w:firstLine="0"/>
                                <w:rPr>
                                  <w:rFonts w:ascii="Journal" w:hAnsi="Journal"/>
                                </w:rPr>
                              </w:pPr>
                              <w:r w:rsidRPr="009C74AD">
                                <w:rPr>
                                  <w:rFonts w:ascii="Journal" w:hAnsi="Journal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9C74AD">
                                <w:rPr>
                                  <w:rFonts w:ascii="Journal" w:hAnsi="Journal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9C74AD"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" name="Rectangle 34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15B727" w14:textId="77777777" w:rsidR="00CF53DE" w:rsidRPr="009C74AD" w:rsidRDefault="00CF53DE" w:rsidP="00CF53DE">
                              <w:pPr>
                                <w:spacing w:after="0"/>
                                <w:ind w:firstLine="0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4" name="Group 34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5" name="Rectangle 34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F9561E" w14:textId="77777777" w:rsidR="00CF53DE" w:rsidRPr="009C74AD" w:rsidRDefault="00CF53DE" w:rsidP="00CF53DE">
                              <w:pPr>
                                <w:spacing w:after="0"/>
                                <w:ind w:firstLine="0"/>
                                <w:rPr>
                                  <w:rFonts w:ascii="Journal" w:hAnsi="Journal"/>
                                </w:rPr>
                              </w:pPr>
                              <w:r w:rsidRPr="009C74AD">
                                <w:rPr>
                                  <w:rFonts w:ascii="Journal" w:hAnsi="Journal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" name="Rectangle 34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0C9A3F" w14:textId="77777777" w:rsidR="00CF53DE" w:rsidRPr="009C74AD" w:rsidRDefault="00CF53DE" w:rsidP="00CF53DE">
                              <w:pPr>
                                <w:spacing w:after="0"/>
                                <w:ind w:firstLine="0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7" name="Group 35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8" name="Rectangle 35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651054" w14:textId="77777777" w:rsidR="00CF53DE" w:rsidRPr="009C74AD" w:rsidRDefault="00CF53DE" w:rsidP="00CF53DE">
                              <w:pPr>
                                <w:spacing w:after="0"/>
                                <w:ind w:firstLine="0"/>
                                <w:rPr>
                                  <w:rFonts w:ascii="Journal" w:hAnsi="Journal"/>
                                </w:rPr>
                              </w:pPr>
                              <w:r w:rsidRPr="009C74AD">
                                <w:rPr>
                                  <w:rFonts w:ascii="Journal" w:hAnsi="Journal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9C74AD">
                                <w:rPr>
                                  <w:rFonts w:ascii="Journal" w:hAnsi="Journal"/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 w:rsidRPr="009C74AD"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" name="Rectangle 35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CBFB23" w14:textId="77777777" w:rsidR="00CF53DE" w:rsidRPr="009C74AD" w:rsidRDefault="00CF53DE" w:rsidP="00CF53DE">
                              <w:pPr>
                                <w:spacing w:after="0"/>
                                <w:ind w:firstLine="0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0" name="Line 35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Rectangle 354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DD8927" w14:textId="77777777" w:rsidR="00CF53DE" w:rsidRPr="009C74AD" w:rsidRDefault="00CF53DE" w:rsidP="00CF53DE">
                            <w:pPr>
                              <w:spacing w:after="0"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D80BE31" w14:textId="7D457959" w:rsidR="00CF53DE" w:rsidRPr="009C74AD" w:rsidRDefault="00CF53DE" w:rsidP="002A6509">
                            <w:pPr>
                              <w:ind w:right="-22" w:firstLine="0"/>
                              <w:jc w:val="center"/>
                              <w:rPr>
                                <w:i/>
                                <w:sz w:val="24"/>
                              </w:rPr>
                            </w:pPr>
                            <w:r w:rsidRPr="009C74AD">
                              <w:t>«»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" name="Line 35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35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35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5" name="Rectangle 35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9EBF7D" w14:textId="77777777" w:rsidR="00CF53DE" w:rsidRPr="009C74AD" w:rsidRDefault="00CF53DE" w:rsidP="00CF53DE">
                            <w:pPr>
                              <w:spacing w:after="0"/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9C74AD">
                              <w:rPr>
                                <w:rFonts w:ascii="Journal" w:hAnsi="Journal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35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511E86" w14:textId="77777777" w:rsidR="00CF53DE" w:rsidRPr="009C74AD" w:rsidRDefault="00CF53DE" w:rsidP="00CF53DE">
                            <w:pPr>
                              <w:spacing w:after="0"/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9C74AD">
                              <w:rPr>
                                <w:rFonts w:ascii="Journal" w:hAnsi="Journal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36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E36ACA" w14:textId="4310DCCA" w:rsidR="00CF53DE" w:rsidRPr="009C74AD" w:rsidRDefault="008513FF" w:rsidP="00CF53DE">
                            <w:pPr>
                              <w:spacing w:after="0"/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rFonts w:ascii="Journal" w:hAnsi="Journal"/>
                                <w:noProof/>
                                <w:sz w:val="18"/>
                              </w:rPr>
                              <w:t>57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Line 36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9" name="Line 36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0" name="Rectangle 36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A64D5F" w14:textId="77777777" w:rsidR="00CF53DE" w:rsidRPr="009C74AD" w:rsidRDefault="00CF53DE" w:rsidP="00CF53DE">
                            <w:pPr>
                              <w:spacing w:after="0"/>
                              <w:ind w:firstLine="0"/>
                              <w:jc w:val="center"/>
                              <w:rPr>
                                <w:rFonts w:ascii="Journal" w:hAnsi="Journal"/>
                                <w:szCs w:val="28"/>
                              </w:rPr>
                            </w:pPr>
                            <w:r w:rsidRPr="009C74AD">
                              <w:rPr>
                                <w:szCs w:val="28"/>
                              </w:rPr>
                              <w:t xml:space="preserve">КГКП </w:t>
                            </w:r>
                            <w:r w:rsidR="00BC46EA" w:rsidRPr="009C74AD">
                              <w:rPr>
                                <w:szCs w:val="28"/>
                              </w:rPr>
                              <w:t>IT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C81BD5B" id="Group 314" o:spid="_x0000_s1028" style="position:absolute;left:0;text-align:left;margin-left:56.7pt;margin-top:19.85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">
              <v:rect id="Rectangle 315" o:spid="_x0000_s102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16" o:spid="_x0000_s103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317" o:spid="_x0000_s103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318" o:spid="_x0000_s103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319" o:spid="_x0000_s103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320" o:spid="_x0000_s103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321" o:spid="_x0000_s103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322" o:spid="_x0000_s103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323" o:spid="_x0000_s103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324" o:spid="_x0000_s103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<v:rect id="Rectangle 325" o:spid="_x0000_s103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14:paraId="3B447B82" w14:textId="77777777" w:rsidR="00CF53DE" w:rsidRPr="009C74AD" w:rsidRDefault="00CF53DE" w:rsidP="00CF53DE">
                      <w:pPr>
                        <w:spacing w:after="0"/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 w:rsidRPr="009C74AD">
                        <w:rPr>
                          <w:rFonts w:ascii="Journal" w:hAnsi="Journ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26" o:spid="_x0000_s104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1F788C6B" w14:textId="77777777" w:rsidR="00CF53DE" w:rsidRPr="009C74AD" w:rsidRDefault="00CF53DE" w:rsidP="00CF53DE">
                      <w:pPr>
                        <w:spacing w:after="0"/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 w:rsidRPr="009C74AD"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27" o:spid="_x0000_s104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431C072" w14:textId="77777777" w:rsidR="00CF53DE" w:rsidRPr="009C74AD" w:rsidRDefault="00CF53DE" w:rsidP="00CF53DE">
                      <w:pPr>
                        <w:spacing w:after="0"/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 w:rsidRPr="009C74AD">
                        <w:rPr>
                          <w:rFonts w:ascii="Journal" w:hAnsi="Journ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28" o:spid="_x0000_s104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10BDEE8F" w14:textId="77777777" w:rsidR="00CF53DE" w:rsidRPr="009C74AD" w:rsidRDefault="00CF53DE" w:rsidP="00CF53DE">
                      <w:pPr>
                        <w:spacing w:after="0"/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 w:rsidRPr="009C74AD">
                        <w:rPr>
                          <w:rFonts w:ascii="Journal" w:hAnsi="Journ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29" o:spid="_x0000_s104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775BC0F9" w14:textId="77777777" w:rsidR="00CF53DE" w:rsidRPr="009C74AD" w:rsidRDefault="00CF53DE" w:rsidP="00CF53DE">
                      <w:pPr>
                        <w:spacing w:after="0"/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 w:rsidRPr="009C74AD"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30" o:spid="_x0000_s104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27987AD5" w14:textId="77777777" w:rsidR="00CF53DE" w:rsidRPr="009C74AD" w:rsidRDefault="00CF53DE" w:rsidP="00CF53DE">
                      <w:pPr>
                        <w:spacing w:after="0"/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 w:rsidRPr="009C74AD"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31" o:spid="_x0000_s104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4DC837DF" w14:textId="77777777" w:rsidR="00CF53DE" w:rsidRPr="009C74AD" w:rsidRDefault="00C26366" w:rsidP="00CF53DE">
                      <w:pPr>
                        <w:spacing w:after="0"/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 w:rsidRPr="009C74AD">
                        <w:rPr>
                          <w:rFonts w:ascii="Journal" w:hAnsi="Journal"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32" o:spid="_x0000_s1046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430DD4F3" w14:textId="1CD79457" w:rsidR="00CF53DE" w:rsidRPr="009C74AD" w:rsidRDefault="00C7241E" w:rsidP="00CF53DE">
                      <w:pPr>
                        <w:spacing w:after="0"/>
                        <w:ind w:firstLine="0"/>
                        <w:jc w:val="center"/>
                      </w:pPr>
                      <w:r w:rsidRPr="009C74AD">
                        <w:rPr>
                          <w:highlight w:val="yellow"/>
                        </w:rPr>
                        <w:t>4S06130103</w:t>
                      </w:r>
                      <w:r w:rsidR="00CF53DE" w:rsidRPr="009C74AD">
                        <w:rPr>
                          <w:highlight w:val="yellow"/>
                        </w:rPr>
                        <w:t>.</w:t>
                      </w:r>
                      <w:r w:rsidRPr="009C74AD">
                        <w:rPr>
                          <w:highlight w:val="yellow"/>
                        </w:rPr>
                        <w:t>ПО</w:t>
                      </w:r>
                      <w:r w:rsidR="00C26366" w:rsidRPr="009C74AD">
                        <w:rPr>
                          <w:highlight w:val="yellow"/>
                        </w:rPr>
                        <w:t>22</w:t>
                      </w:r>
                      <w:r w:rsidR="00CF53DE" w:rsidRPr="009C74AD">
                        <w:rPr>
                          <w:highlight w:val="yellow"/>
                        </w:rPr>
                        <w:t>.</w:t>
                      </w:r>
                      <w:r w:rsidRPr="009C74AD">
                        <w:rPr>
                          <w:highlight w:val="yellow"/>
                        </w:rPr>
                        <w:t>0</w:t>
                      </w:r>
                      <w:r w:rsidR="00CF53DE" w:rsidRPr="009C74AD">
                        <w:rPr>
                          <w:highlight w:val="yellow"/>
                        </w:rPr>
                        <w:t>.ДП.</w:t>
                      </w:r>
                      <w:r w:rsidRPr="009C74AD">
                        <w:rPr>
                          <w:highlight w:val="yellow"/>
                        </w:rPr>
                        <w:t>2</w:t>
                      </w:r>
                      <w:r w:rsidR="00F436BD" w:rsidRPr="009C74AD">
                        <w:rPr>
                          <w:highlight w:val="yellow"/>
                        </w:rPr>
                        <w:t>6</w:t>
                      </w:r>
                    </w:p>
                  </w:txbxContent>
                </v:textbox>
              </v:rect>
              <v:line id="Line 333" o:spid="_x0000_s104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334" o:spid="_x0000_s104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335" o:spid="_x0000_s104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<v:line id="Line 336" o:spid="_x0000_s105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<v:line id="Line 337" o:spid="_x0000_s105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<v:group id="Group 338" o:spid="_x0000_s1052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<v:rect id="Rectangle 339" o:spid="_x0000_s105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508BB9CE" w14:textId="77777777" w:rsidR="00CF53DE" w:rsidRPr="009C74AD" w:rsidRDefault="00CF53DE" w:rsidP="00CF53DE">
                        <w:pPr>
                          <w:spacing w:after="0"/>
                          <w:ind w:firstLine="0"/>
                          <w:rPr>
                            <w:rFonts w:ascii="Journal" w:hAnsi="Journal"/>
                          </w:rPr>
                        </w:pPr>
                        <w:r w:rsidRPr="009C74AD">
                          <w:rPr>
                            <w:rFonts w:ascii="Journal" w:hAnsi="Journal"/>
                            <w:sz w:val="18"/>
                          </w:rPr>
                          <w:t xml:space="preserve"> </w:t>
                        </w:r>
                        <w:proofErr w:type="spellStart"/>
                        <w:r w:rsidRPr="009C74AD">
                          <w:rPr>
                            <w:rFonts w:ascii="Journal" w:hAnsi="Journal"/>
                            <w:sz w:val="18"/>
                          </w:rPr>
                          <w:t>Разраб</w:t>
                        </w:r>
                        <w:proofErr w:type="spellEnd"/>
                        <w:r w:rsidRPr="009C74AD"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0" o:spid="_x0000_s105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670E9013" w14:textId="67512BCC" w:rsidR="00CF53DE" w:rsidRPr="009C74AD" w:rsidRDefault="00CF53DE" w:rsidP="00CF53DE">
                        <w:pPr>
                          <w:spacing w:after="0"/>
                          <w:ind w:firstLine="0"/>
                          <w:rPr>
                            <w:rFonts w:ascii="Journal" w:hAnsi="Journal"/>
                            <w:sz w:val="18"/>
                          </w:rPr>
                        </w:pPr>
                        <w:r w:rsidRPr="009C74AD">
                          <w:rPr>
                            <w:rFonts w:ascii="Journal" w:hAnsi="Journal"/>
                            <w:sz w:val="18"/>
                          </w:rPr>
                          <w:tab/>
                        </w:r>
                        <w:r w:rsidRPr="009C74AD">
                          <w:rPr>
                            <w:rFonts w:ascii="Journal" w:hAnsi="Journal"/>
                            <w:sz w:val="18"/>
                          </w:rPr>
                          <w:tab/>
                        </w:r>
                      </w:p>
                    </w:txbxContent>
                  </v:textbox>
                </v:rect>
              </v:group>
              <v:group id="Group 341" o:spid="_x0000_s1055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<v:rect id="Rectangle 342" o:spid="_x0000_s105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<v:textbox inset="1pt,1pt,1pt,1pt">
                    <w:txbxContent>
                      <w:p w14:paraId="605295D2" w14:textId="77777777" w:rsidR="00CF53DE" w:rsidRPr="009C74AD" w:rsidRDefault="00CF53DE" w:rsidP="00CF53DE">
                        <w:pPr>
                          <w:spacing w:after="0"/>
                          <w:ind w:firstLine="0"/>
                          <w:rPr>
                            <w:rFonts w:ascii="Journal" w:hAnsi="Journal"/>
                          </w:rPr>
                        </w:pPr>
                        <w:r w:rsidRPr="009C74AD">
                          <w:rPr>
                            <w:rFonts w:ascii="Journal" w:hAnsi="Journal"/>
                            <w:sz w:val="18"/>
                          </w:rPr>
                          <w:t xml:space="preserve"> </w:t>
                        </w:r>
                        <w:proofErr w:type="spellStart"/>
                        <w:r w:rsidRPr="009C74AD">
                          <w:rPr>
                            <w:rFonts w:ascii="Journal" w:hAnsi="Journal"/>
                            <w:sz w:val="18"/>
                          </w:rPr>
                          <w:t>Провер</w:t>
                        </w:r>
                        <w:proofErr w:type="spellEnd"/>
                        <w:r w:rsidRPr="009C74AD"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3" o:spid="_x0000_s105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55D5C0A1" w14:textId="77777777" w:rsidR="00CF53DE" w:rsidRPr="009C74AD" w:rsidRDefault="00CF53DE" w:rsidP="00CF53DE">
                        <w:pPr>
                          <w:spacing w:after="0"/>
                          <w:ind w:firstLine="0"/>
                          <w:rPr>
                            <w:rFonts w:ascii="Javanese Text" w:hAnsi="Javanese Text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344" o:spid="_x0000_s1058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v:rect id="Rectangle 345" o:spid="_x0000_s105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  <v:textbox inset="1pt,1pt,1pt,1pt">
                    <w:txbxContent>
                      <w:p w14:paraId="68A81524" w14:textId="77777777" w:rsidR="00CF53DE" w:rsidRPr="009C74AD" w:rsidRDefault="00CF53DE" w:rsidP="00CF53DE">
                        <w:pPr>
                          <w:spacing w:after="0"/>
                          <w:ind w:firstLine="0"/>
                          <w:rPr>
                            <w:rFonts w:ascii="Journal" w:hAnsi="Journal"/>
                          </w:rPr>
                        </w:pPr>
                        <w:r w:rsidRPr="009C74AD">
                          <w:rPr>
                            <w:rFonts w:ascii="Journal" w:hAnsi="Journal"/>
                            <w:sz w:val="18"/>
                          </w:rPr>
                          <w:t xml:space="preserve"> </w:t>
                        </w:r>
                        <w:proofErr w:type="spellStart"/>
                        <w:r w:rsidRPr="009C74AD">
                          <w:rPr>
                            <w:rFonts w:ascii="Journal" w:hAnsi="Journal"/>
                            <w:sz w:val="18"/>
                          </w:rPr>
                          <w:t>Реценз</w:t>
                        </w:r>
                        <w:proofErr w:type="spellEnd"/>
                        <w:r w:rsidRPr="009C74AD"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6" o:spid="_x0000_s106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  <v:textbox inset="1pt,1pt,1pt,1pt">
                    <w:txbxContent>
                      <w:p w14:paraId="1915B727" w14:textId="77777777" w:rsidR="00CF53DE" w:rsidRPr="009C74AD" w:rsidRDefault="00CF53DE" w:rsidP="00CF53DE">
                        <w:pPr>
                          <w:spacing w:after="0"/>
                          <w:ind w:firstLine="0"/>
                        </w:pPr>
                      </w:p>
                    </w:txbxContent>
                  </v:textbox>
                </v:rect>
              </v:group>
              <v:group id="Group 347" o:spid="_x0000_s1061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rect id="Rectangle 348" o:spid="_x0000_s106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  <v:textbox inset="1pt,1pt,1pt,1pt">
                    <w:txbxContent>
                      <w:p w14:paraId="74F9561E" w14:textId="77777777" w:rsidR="00CF53DE" w:rsidRPr="009C74AD" w:rsidRDefault="00CF53DE" w:rsidP="00CF53DE">
                        <w:pPr>
                          <w:spacing w:after="0"/>
                          <w:ind w:firstLine="0"/>
                          <w:rPr>
                            <w:rFonts w:ascii="Journal" w:hAnsi="Journal"/>
                          </w:rPr>
                        </w:pPr>
                        <w:r w:rsidRPr="009C74AD">
                          <w:rPr>
                            <w:rFonts w:ascii="Journal" w:hAnsi="Journal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49" o:spid="_x0000_s106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  <v:textbox inset="1pt,1pt,1pt,1pt">
                    <w:txbxContent>
                      <w:p w14:paraId="200C9A3F" w14:textId="77777777" w:rsidR="00CF53DE" w:rsidRPr="009C74AD" w:rsidRDefault="00CF53DE" w:rsidP="00CF53DE">
                        <w:pPr>
                          <w:spacing w:after="0"/>
                          <w:ind w:firstLine="0"/>
                        </w:pPr>
                      </w:p>
                    </w:txbxContent>
                  </v:textbox>
                </v:rect>
              </v:group>
              <v:group id="Group 350" o:spid="_x0000_s1064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<v:rect id="Rectangle 351" o:spid="_x0000_s106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  <v:textbox inset="1pt,1pt,1pt,1pt">
                    <w:txbxContent>
                      <w:p w14:paraId="1A651054" w14:textId="77777777" w:rsidR="00CF53DE" w:rsidRPr="009C74AD" w:rsidRDefault="00CF53DE" w:rsidP="00CF53DE">
                        <w:pPr>
                          <w:spacing w:after="0"/>
                          <w:ind w:firstLine="0"/>
                          <w:rPr>
                            <w:rFonts w:ascii="Journal" w:hAnsi="Journal"/>
                          </w:rPr>
                        </w:pPr>
                        <w:r w:rsidRPr="009C74AD">
                          <w:rPr>
                            <w:rFonts w:ascii="Journal" w:hAnsi="Journal"/>
                            <w:sz w:val="18"/>
                          </w:rPr>
                          <w:t xml:space="preserve"> </w:t>
                        </w:r>
                        <w:proofErr w:type="spellStart"/>
                        <w:r w:rsidRPr="009C74AD">
                          <w:rPr>
                            <w:rFonts w:ascii="Journal" w:hAnsi="Journal"/>
                            <w:sz w:val="18"/>
                          </w:rPr>
                          <w:t>Утверд</w:t>
                        </w:r>
                        <w:proofErr w:type="spellEnd"/>
                        <w:r w:rsidRPr="009C74AD"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52" o:spid="_x0000_s106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  <v:textbox inset="1pt,1pt,1pt,1pt">
                    <w:txbxContent>
                      <w:p w14:paraId="7CCBFB23" w14:textId="77777777" w:rsidR="00CF53DE" w:rsidRPr="009C74AD" w:rsidRDefault="00CF53DE" w:rsidP="00CF53DE">
                        <w:pPr>
                          <w:spacing w:after="0"/>
                          <w:ind w:firstLine="0"/>
                        </w:pPr>
                      </w:p>
                    </w:txbxContent>
                  </v:textbox>
                </v:rect>
              </v:group>
              <v:line id="Line 353" o:spid="_x0000_s1067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rect id="Rectangle 354" o:spid="_x0000_s1068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<v:textbox inset="1pt,1pt,1pt,1pt">
                  <w:txbxContent>
                    <w:p w14:paraId="7EDD8927" w14:textId="77777777" w:rsidR="00CF53DE" w:rsidRPr="009C74AD" w:rsidRDefault="00CF53DE" w:rsidP="00CF53DE">
                      <w:pPr>
                        <w:spacing w:after="0"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1D80BE31" w14:textId="7D457959" w:rsidR="00CF53DE" w:rsidRPr="009C74AD" w:rsidRDefault="00CF53DE" w:rsidP="002A6509">
                      <w:pPr>
                        <w:ind w:right="-22" w:firstLine="0"/>
                        <w:jc w:val="center"/>
                        <w:rPr>
                          <w:i/>
                          <w:sz w:val="24"/>
                        </w:rPr>
                      </w:pPr>
                      <w:r w:rsidRPr="009C74AD">
                        <w:t>«»</w:t>
                      </w:r>
                    </w:p>
                  </w:txbxContent>
                </v:textbox>
              </v:rect>
              <v:line id="Line 355" o:spid="_x0000_s1069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356" o:spid="_x0000_s1070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357" o:spid="_x0000_s1071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rect id="Rectangle 358" o:spid="_x0000_s1072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639EBF7D" w14:textId="77777777" w:rsidR="00CF53DE" w:rsidRPr="009C74AD" w:rsidRDefault="00CF53DE" w:rsidP="00CF53DE">
                      <w:pPr>
                        <w:spacing w:after="0"/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 w:rsidRPr="009C74AD">
                        <w:rPr>
                          <w:rFonts w:ascii="Journal" w:hAnsi="Journal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359" o:spid="_x0000_s1073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14511E86" w14:textId="77777777" w:rsidR="00CF53DE" w:rsidRPr="009C74AD" w:rsidRDefault="00CF53DE" w:rsidP="00CF53DE">
                      <w:pPr>
                        <w:spacing w:after="0"/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 w:rsidRPr="009C74AD">
                        <w:rPr>
                          <w:rFonts w:ascii="Journal" w:hAnsi="Journal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360" o:spid="_x0000_s1074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0EE36ACA" w14:textId="4310DCCA" w:rsidR="00CF53DE" w:rsidRPr="009C74AD" w:rsidRDefault="008513FF" w:rsidP="00CF53DE">
                      <w:pPr>
                        <w:spacing w:after="0"/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fldChar w:fldCharType="begin"/>
                      </w:r>
                      <w:r>
                        <w:rPr>
                          <w:rFonts w:ascii="Journal" w:hAnsi="Journal"/>
                          <w:sz w:val="18"/>
                        </w:rPr>
                        <w:instrText xml:space="preserve"> NUMPAGES   \* MERGEFORMAT </w:instrText>
                      </w:r>
                      <w:r>
                        <w:rPr>
                          <w:rFonts w:ascii="Journal" w:hAnsi="Journal"/>
                          <w:sz w:val="18"/>
                        </w:rPr>
                        <w:fldChar w:fldCharType="separate"/>
                      </w:r>
                      <w:r>
                        <w:rPr>
                          <w:rFonts w:ascii="Journal" w:hAnsi="Journal"/>
                          <w:noProof/>
                          <w:sz w:val="18"/>
                        </w:rPr>
                        <w:t>57</w:t>
                      </w:r>
                      <w:r>
                        <w:rPr>
                          <w:rFonts w:ascii="Journal" w:hAnsi="Journal"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361" o:spid="_x0000_s1075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pkz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Gpu+pB8gF08AAAD//wMAUEsBAi0AFAAGAAgAAAAhANvh9svuAAAAhQEAABMAAAAAAAAAAAAAAAAA&#10;AAAAAFtDb250ZW50X1R5cGVzXS54bWxQSwECLQAUAAYACAAAACEAWvQsW78AAAAVAQAACwAAAAAA&#10;AAAAAAAAAAAfAQAAX3JlbHMvLnJlbHNQSwECLQAUAAYACAAAACEAay6ZM8AAAADbAAAADwAAAAAA&#10;AAAAAAAAAAAHAgAAZHJzL2Rvd25yZXYueG1sUEsFBgAAAAADAAMAtwAAAPQCAAAAAA==&#10;" strokeweight="1pt"/>
              <v:line id="Line 362" o:spid="_x0000_s1076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/>
              <v:rect id="Rectangle 363" o:spid="_x0000_s1077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07A64D5F" w14:textId="77777777" w:rsidR="00CF53DE" w:rsidRPr="009C74AD" w:rsidRDefault="00CF53DE" w:rsidP="00CF53DE">
                      <w:pPr>
                        <w:spacing w:after="0"/>
                        <w:ind w:firstLine="0"/>
                        <w:jc w:val="center"/>
                        <w:rPr>
                          <w:rFonts w:ascii="Journal" w:hAnsi="Journal"/>
                          <w:szCs w:val="28"/>
                        </w:rPr>
                      </w:pPr>
                      <w:r w:rsidRPr="009C74AD">
                        <w:rPr>
                          <w:szCs w:val="28"/>
                        </w:rPr>
                        <w:t xml:space="preserve">КГКП </w:t>
                      </w:r>
                      <w:r w:rsidR="00BC46EA" w:rsidRPr="009C74AD">
                        <w:rPr>
                          <w:szCs w:val="28"/>
                        </w:rPr>
                        <w:t>IT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FC20A" w14:textId="6BAF986C" w:rsidR="00AD7917" w:rsidRPr="009C74AD" w:rsidRDefault="00EE040A" w:rsidP="00CC4976">
    <w:pPr>
      <w:pStyle w:val="ab"/>
      <w:ind w:firstLine="0"/>
      <w:rPr>
        <w:lang w:val="ru-RU"/>
      </w:rPr>
    </w:pPr>
    <w:r w:rsidRPr="009C74AD"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8752" behindDoc="0" locked="1" layoutInCell="1" allowOverlap="1" wp14:anchorId="184A45F8" wp14:editId="580FA812">
              <wp:simplePos x="0" y="0"/>
              <wp:positionH relativeFrom="page">
                <wp:posOffset>715645</wp:posOffset>
              </wp:positionH>
              <wp:positionV relativeFrom="page">
                <wp:posOffset>264795</wp:posOffset>
              </wp:positionV>
              <wp:extent cx="6588760" cy="10189210"/>
              <wp:effectExtent l="20320" t="17145" r="20320" b="13970"/>
              <wp:wrapNone/>
              <wp:docPr id="1" name="Group 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38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8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Line 38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38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38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39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39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392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39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39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395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Rectangle 39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DDF834" w14:textId="77777777" w:rsidR="00653620" w:rsidRPr="009C74AD" w:rsidRDefault="00653620" w:rsidP="00653620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9C74AD">
                              <w:rPr>
                                <w:rFonts w:ascii="Journal" w:hAnsi="Journ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39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B40262" w14:textId="77777777" w:rsidR="00653620" w:rsidRPr="009C74AD" w:rsidRDefault="00653620" w:rsidP="00653620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9C74AD"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39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747311" w14:textId="77777777" w:rsidR="00653620" w:rsidRPr="009C74AD" w:rsidRDefault="00653620" w:rsidP="00653620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9C74AD">
                              <w:rPr>
                                <w:rFonts w:ascii="Journal" w:hAnsi="Journ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39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ED384A" w14:textId="77777777" w:rsidR="00653620" w:rsidRPr="009C74AD" w:rsidRDefault="00653620" w:rsidP="00653620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9C74AD">
                              <w:rPr>
                                <w:rFonts w:ascii="Journal" w:hAnsi="Journ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40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DE716B" w14:textId="77777777" w:rsidR="00653620" w:rsidRPr="009C74AD" w:rsidRDefault="00653620" w:rsidP="00653620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9C74AD"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401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7A2AFE" w14:textId="77777777" w:rsidR="00653620" w:rsidRPr="009C74AD" w:rsidRDefault="00653620" w:rsidP="00653620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9C74AD"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02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A6FD9C" w14:textId="65CCABEE" w:rsidR="00730060" w:rsidRPr="009C74AD" w:rsidRDefault="00FC54F8" w:rsidP="00653620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</w:rPr>
                            </w:pPr>
                            <w:r w:rsidRPr="009C74AD">
                              <w:rPr>
                                <w:rFonts w:asciiTheme="minorHAnsi" w:hAnsiTheme="minorHAnsi"/>
                              </w:rPr>
                              <w:fldChar w:fldCharType="begin"/>
                            </w:r>
                            <w:r w:rsidRPr="009C74AD">
                              <w:rPr>
                                <w:rFonts w:asciiTheme="minorHAnsi" w:hAnsiTheme="minorHAnsi"/>
                              </w:rPr>
                              <w:instrText>PAGE   \* MERGEFORMAT</w:instrText>
                            </w:r>
                            <w:r w:rsidRPr="009C74AD">
                              <w:rPr>
                                <w:rFonts w:asciiTheme="minorHAnsi" w:hAnsiTheme="minorHAnsi"/>
                              </w:rPr>
                              <w:fldChar w:fldCharType="separate"/>
                            </w:r>
                            <w:r w:rsidRPr="009C74AD">
                              <w:rPr>
                                <w:rFonts w:asciiTheme="minorHAnsi" w:hAnsiTheme="minorHAnsi"/>
                              </w:rPr>
                              <w:t>1</w:t>
                            </w:r>
                            <w:r w:rsidRPr="009C74AD">
                              <w:rPr>
                                <w:rFonts w:asciiTheme="minorHAnsi" w:hAnsiTheme="minorHAnsi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0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5D74F2" w14:textId="77777777" w:rsidR="00C7241E" w:rsidRPr="009C74AD" w:rsidRDefault="00F436BD" w:rsidP="00C7241E">
                            <w:pPr>
                              <w:spacing w:after="0"/>
                              <w:ind w:firstLine="0"/>
                              <w:jc w:val="center"/>
                            </w:pPr>
                            <w:r w:rsidRPr="009C74AD">
                              <w:rPr>
                                <w:i/>
                                <w:szCs w:val="28"/>
                                <w:highlight w:val="yellow"/>
                              </w:rPr>
                              <w:t>4S06130103</w:t>
                            </w:r>
                            <w:r w:rsidR="00C7241E" w:rsidRPr="009C74AD">
                              <w:rPr>
                                <w:highlight w:val="yellow"/>
                              </w:rPr>
                              <w:t>.ПО</w:t>
                            </w:r>
                            <w:r w:rsidRPr="009C74AD">
                              <w:rPr>
                                <w:highlight w:val="yellow"/>
                              </w:rPr>
                              <w:t>22</w:t>
                            </w:r>
                            <w:r w:rsidR="00C7241E" w:rsidRPr="009C74AD">
                              <w:rPr>
                                <w:highlight w:val="yellow"/>
                              </w:rPr>
                              <w:t>/.0</w:t>
                            </w:r>
                            <w:r w:rsidR="00865D73" w:rsidRPr="009C74AD">
                              <w:rPr>
                                <w:highlight w:val="yellow"/>
                              </w:rPr>
                              <w:t>5</w:t>
                            </w:r>
                            <w:r w:rsidR="00C7241E" w:rsidRPr="009C74AD">
                              <w:rPr>
                                <w:highlight w:val="yellow"/>
                              </w:rPr>
                              <w:t>.ДП.2</w:t>
                            </w:r>
                            <w:r w:rsidRPr="009C74AD">
                              <w:rPr>
                                <w:highlight w:val="yellow"/>
                              </w:rPr>
                              <w:t>6</w:t>
                            </w:r>
                          </w:p>
                          <w:p w14:paraId="515C2A4D" w14:textId="77777777" w:rsidR="00653620" w:rsidRPr="009C74AD" w:rsidRDefault="00653620" w:rsidP="00653620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4A45F8" id="Group 384" o:spid="_x0000_s1078" style="position:absolute;left:0;text-align:left;margin-left:56.35pt;margin-top:20.85pt;width:518.8pt;height:802.3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">
              <v:rect id="Rectangle 385" o:spid="_x0000_s107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86" o:spid="_x0000_s108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387" o:spid="_x0000_s108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388" o:spid="_x0000_s108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89" o:spid="_x0000_s108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90" o:spid="_x0000_s108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91" o:spid="_x0000_s108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92" o:spid="_x0000_s108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93" o:spid="_x0000_s108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94" o:spid="_x0000_s108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395" o:spid="_x0000_s108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96" o:spid="_x0000_s109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2FDDF834" w14:textId="77777777" w:rsidR="00653620" w:rsidRPr="009C74AD" w:rsidRDefault="00653620" w:rsidP="00653620">
                      <w:pPr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 w:rsidRPr="009C74AD">
                        <w:rPr>
                          <w:rFonts w:ascii="Journal" w:hAnsi="Journ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97" o:spid="_x0000_s109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7CB40262" w14:textId="77777777" w:rsidR="00653620" w:rsidRPr="009C74AD" w:rsidRDefault="00653620" w:rsidP="00653620">
                      <w:pPr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 w:rsidRPr="009C74AD"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98" o:spid="_x0000_s109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5A747311" w14:textId="77777777" w:rsidR="00653620" w:rsidRPr="009C74AD" w:rsidRDefault="00653620" w:rsidP="00653620">
                      <w:pPr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 w:rsidRPr="009C74AD">
                        <w:rPr>
                          <w:rFonts w:ascii="Journal" w:hAnsi="Journ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9" o:spid="_x0000_s109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07ED384A" w14:textId="77777777" w:rsidR="00653620" w:rsidRPr="009C74AD" w:rsidRDefault="00653620" w:rsidP="00653620">
                      <w:pPr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 w:rsidRPr="009C74AD">
                        <w:rPr>
                          <w:rFonts w:ascii="Journal" w:hAnsi="Journ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400" o:spid="_x0000_s109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1BDE716B" w14:textId="77777777" w:rsidR="00653620" w:rsidRPr="009C74AD" w:rsidRDefault="00653620" w:rsidP="00653620">
                      <w:pPr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 w:rsidRPr="009C74AD"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401" o:spid="_x0000_s109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257A2AFE" w14:textId="77777777" w:rsidR="00653620" w:rsidRPr="009C74AD" w:rsidRDefault="00653620" w:rsidP="00653620">
                      <w:pPr>
                        <w:ind w:firstLine="0"/>
                        <w:jc w:val="center"/>
                        <w:rPr>
                          <w:rFonts w:ascii="Journal" w:hAnsi="Journal"/>
                        </w:rPr>
                      </w:pPr>
                      <w:r w:rsidRPr="009C74AD"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2" o:spid="_x0000_s1096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08A6FD9C" w14:textId="65CCABEE" w:rsidR="00730060" w:rsidRPr="009C74AD" w:rsidRDefault="00FC54F8" w:rsidP="00653620">
                      <w:pPr>
                        <w:ind w:firstLine="0"/>
                        <w:jc w:val="center"/>
                        <w:rPr>
                          <w:rFonts w:asciiTheme="minorHAnsi" w:hAnsiTheme="minorHAnsi"/>
                        </w:rPr>
                      </w:pPr>
                      <w:r w:rsidRPr="009C74AD">
                        <w:rPr>
                          <w:rFonts w:asciiTheme="minorHAnsi" w:hAnsiTheme="minorHAnsi"/>
                        </w:rPr>
                        <w:fldChar w:fldCharType="begin"/>
                      </w:r>
                      <w:r w:rsidRPr="009C74AD">
                        <w:rPr>
                          <w:rFonts w:asciiTheme="minorHAnsi" w:hAnsiTheme="minorHAnsi"/>
                        </w:rPr>
                        <w:instrText>PAGE   \* MERGEFORMAT</w:instrText>
                      </w:r>
                      <w:r w:rsidRPr="009C74AD">
                        <w:rPr>
                          <w:rFonts w:asciiTheme="minorHAnsi" w:hAnsiTheme="minorHAnsi"/>
                        </w:rPr>
                        <w:fldChar w:fldCharType="separate"/>
                      </w:r>
                      <w:r w:rsidRPr="009C74AD">
                        <w:rPr>
                          <w:rFonts w:asciiTheme="minorHAnsi" w:hAnsiTheme="minorHAnsi"/>
                        </w:rPr>
                        <w:t>1</w:t>
                      </w:r>
                      <w:r w:rsidRPr="009C74AD">
                        <w:rPr>
                          <w:rFonts w:asciiTheme="minorHAnsi" w:hAnsiTheme="minorHAnsi"/>
                        </w:rPr>
                        <w:fldChar w:fldCharType="end"/>
                      </w:r>
                    </w:p>
                  </w:txbxContent>
                </v:textbox>
              </v:rect>
              <v:rect id="Rectangle 403" o:spid="_x0000_s1097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395D74F2" w14:textId="77777777" w:rsidR="00C7241E" w:rsidRPr="009C74AD" w:rsidRDefault="00F436BD" w:rsidP="00C7241E">
                      <w:pPr>
                        <w:spacing w:after="0"/>
                        <w:ind w:firstLine="0"/>
                        <w:jc w:val="center"/>
                      </w:pPr>
                      <w:r w:rsidRPr="009C74AD">
                        <w:rPr>
                          <w:i/>
                          <w:szCs w:val="28"/>
                          <w:highlight w:val="yellow"/>
                        </w:rPr>
                        <w:t>4S06130103</w:t>
                      </w:r>
                      <w:r w:rsidR="00C7241E" w:rsidRPr="009C74AD">
                        <w:rPr>
                          <w:highlight w:val="yellow"/>
                        </w:rPr>
                        <w:t>.ПО</w:t>
                      </w:r>
                      <w:r w:rsidRPr="009C74AD">
                        <w:rPr>
                          <w:highlight w:val="yellow"/>
                        </w:rPr>
                        <w:t>22</w:t>
                      </w:r>
                      <w:r w:rsidR="00C7241E" w:rsidRPr="009C74AD">
                        <w:rPr>
                          <w:highlight w:val="yellow"/>
                        </w:rPr>
                        <w:t>/.0</w:t>
                      </w:r>
                      <w:r w:rsidR="00865D73" w:rsidRPr="009C74AD">
                        <w:rPr>
                          <w:highlight w:val="yellow"/>
                        </w:rPr>
                        <w:t>5</w:t>
                      </w:r>
                      <w:r w:rsidR="00C7241E" w:rsidRPr="009C74AD">
                        <w:rPr>
                          <w:highlight w:val="yellow"/>
                        </w:rPr>
                        <w:t>.ДП.2</w:t>
                      </w:r>
                      <w:r w:rsidRPr="009C74AD">
                        <w:rPr>
                          <w:highlight w:val="yellow"/>
                        </w:rPr>
                        <w:t>6</w:t>
                      </w:r>
                    </w:p>
                    <w:p w14:paraId="515C2A4D" w14:textId="77777777" w:rsidR="00653620" w:rsidRPr="009C74AD" w:rsidRDefault="00653620" w:rsidP="00653620">
                      <w:pPr>
                        <w:ind w:firstLine="0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Num1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multilevel"/>
    <w:tmpl w:val="00000003"/>
    <w:name w:val="WWNum2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multilevel"/>
    <w:tmpl w:val="00000004"/>
    <w:name w:val="WWNum3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/>
      </w:rPr>
    </w:lvl>
  </w:abstractNum>
  <w:abstractNum w:abstractNumId="3" w15:restartNumberingAfterBreak="0">
    <w:nsid w:val="00000005"/>
    <w:multiLevelType w:val="multilevel"/>
    <w:tmpl w:val="00000005"/>
    <w:name w:val="WWNum4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/>
      </w:rPr>
    </w:lvl>
  </w:abstractNum>
  <w:abstractNum w:abstractNumId="4" w15:restartNumberingAfterBreak="0">
    <w:nsid w:val="00000006"/>
    <w:multiLevelType w:val="multilevel"/>
    <w:tmpl w:val="00000006"/>
    <w:name w:val="WWNum5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/>
      </w:rPr>
    </w:lvl>
  </w:abstractNum>
  <w:abstractNum w:abstractNumId="5" w15:restartNumberingAfterBreak="0">
    <w:nsid w:val="00000007"/>
    <w:multiLevelType w:val="multilevel"/>
    <w:tmpl w:val="00000007"/>
    <w:name w:val="WWNum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/>
      </w:rPr>
    </w:lvl>
  </w:abstractNum>
  <w:abstractNum w:abstractNumId="6" w15:restartNumberingAfterBreak="0">
    <w:nsid w:val="00000008"/>
    <w:multiLevelType w:val="multilevel"/>
    <w:tmpl w:val="00000008"/>
    <w:name w:val="WWNum7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/>
      </w:rPr>
    </w:lvl>
  </w:abstractNum>
  <w:abstractNum w:abstractNumId="7" w15:restartNumberingAfterBreak="0">
    <w:nsid w:val="00000009"/>
    <w:multiLevelType w:val="multilevel"/>
    <w:tmpl w:val="00000009"/>
    <w:name w:val="WW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2.%3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A"/>
    <w:multiLevelType w:val="multilevel"/>
    <w:tmpl w:val="0000000A"/>
    <w:name w:val="WW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B"/>
    <w:multiLevelType w:val="multilevel"/>
    <w:tmpl w:val="0000000B"/>
    <w:name w:val="WWNum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/>
      </w:rPr>
    </w:lvl>
  </w:abstractNum>
  <w:abstractNum w:abstractNumId="10" w15:restartNumberingAfterBreak="0">
    <w:nsid w:val="0000000C"/>
    <w:multiLevelType w:val="multilevel"/>
    <w:tmpl w:val="0000000C"/>
    <w:name w:val="WW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D"/>
    <w:multiLevelType w:val="multilevel"/>
    <w:tmpl w:val="0000000D"/>
    <w:name w:val="WW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E"/>
    <w:multiLevelType w:val="multilevel"/>
    <w:tmpl w:val="0000000E"/>
    <w:name w:val="WW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F"/>
    <w:multiLevelType w:val="multilevel"/>
    <w:tmpl w:val="0000000F"/>
    <w:name w:val="WW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10"/>
    <w:multiLevelType w:val="multilevel"/>
    <w:tmpl w:val="00000010"/>
    <w:name w:val="WWNum15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/>
      </w:rPr>
    </w:lvl>
  </w:abstractNum>
  <w:abstractNum w:abstractNumId="15" w15:restartNumberingAfterBreak="0">
    <w:nsid w:val="00000011"/>
    <w:multiLevelType w:val="multilevel"/>
    <w:tmpl w:val="00000011"/>
    <w:name w:val="WWNum1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/>
      </w:rPr>
    </w:lvl>
  </w:abstractNum>
  <w:abstractNum w:abstractNumId="16" w15:restartNumberingAfterBreak="0">
    <w:nsid w:val="00000012"/>
    <w:multiLevelType w:val="multilevel"/>
    <w:tmpl w:val="00000012"/>
    <w:name w:val="WWNum17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/>
      </w:rPr>
    </w:lvl>
  </w:abstractNum>
  <w:abstractNum w:abstractNumId="17" w15:restartNumberingAfterBreak="0">
    <w:nsid w:val="00000013"/>
    <w:multiLevelType w:val="multilevel"/>
    <w:tmpl w:val="00000013"/>
    <w:name w:val="WWNum18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/>
      </w:rPr>
    </w:lvl>
  </w:abstractNum>
  <w:abstractNum w:abstractNumId="18" w15:restartNumberingAfterBreak="0">
    <w:nsid w:val="00000014"/>
    <w:multiLevelType w:val="multilevel"/>
    <w:tmpl w:val="00000014"/>
    <w:name w:val="WW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5"/>
    <w:multiLevelType w:val="multilevel"/>
    <w:tmpl w:val="00000015"/>
    <w:name w:val="WWNum20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/>
      </w:rPr>
    </w:lvl>
  </w:abstractNum>
  <w:abstractNum w:abstractNumId="20" w15:restartNumberingAfterBreak="0">
    <w:nsid w:val="00000016"/>
    <w:multiLevelType w:val="multilevel"/>
    <w:tmpl w:val="00000016"/>
    <w:name w:val="WWNum21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/>
      </w:rPr>
    </w:lvl>
  </w:abstractNum>
  <w:abstractNum w:abstractNumId="21" w15:restartNumberingAfterBreak="0">
    <w:nsid w:val="00000017"/>
    <w:multiLevelType w:val="multilevel"/>
    <w:tmpl w:val="00000017"/>
    <w:name w:val="WWNum24"/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/>
      </w:rPr>
    </w:lvl>
  </w:abstractNum>
  <w:abstractNum w:abstractNumId="22" w15:restartNumberingAfterBreak="0">
    <w:nsid w:val="00000022"/>
    <w:multiLevelType w:val="singleLevel"/>
    <w:tmpl w:val="00000022"/>
    <w:name w:val="WW8Num36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23" w15:restartNumberingAfterBreak="0">
    <w:nsid w:val="040432D7"/>
    <w:multiLevelType w:val="hybridMultilevel"/>
    <w:tmpl w:val="F8CC402E"/>
    <w:lvl w:ilvl="0" w:tplc="68A4E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04F435C8"/>
    <w:multiLevelType w:val="hybridMultilevel"/>
    <w:tmpl w:val="E020C1E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05FD79D2"/>
    <w:multiLevelType w:val="hybridMultilevel"/>
    <w:tmpl w:val="7C80ADFE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D30ECD"/>
    <w:multiLevelType w:val="hybridMultilevel"/>
    <w:tmpl w:val="233040E6"/>
    <w:lvl w:ilvl="0" w:tplc="32CE6F80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094F3A50"/>
    <w:multiLevelType w:val="hybridMultilevel"/>
    <w:tmpl w:val="A0D230B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0B515152"/>
    <w:multiLevelType w:val="hybridMultilevel"/>
    <w:tmpl w:val="46EE85BC"/>
    <w:lvl w:ilvl="0" w:tplc="233AAE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0B6B2D3C"/>
    <w:multiLevelType w:val="hybridMultilevel"/>
    <w:tmpl w:val="223A7724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C63554A"/>
    <w:multiLevelType w:val="hybridMultilevel"/>
    <w:tmpl w:val="6A387F92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ED07936"/>
    <w:multiLevelType w:val="hybridMultilevel"/>
    <w:tmpl w:val="D14A7D08"/>
    <w:lvl w:ilvl="0" w:tplc="5FA2694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12724602"/>
    <w:multiLevelType w:val="hybridMultilevel"/>
    <w:tmpl w:val="78C48132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CE6F80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3FD7F50"/>
    <w:multiLevelType w:val="hybridMultilevel"/>
    <w:tmpl w:val="3A8C77D0"/>
    <w:lvl w:ilvl="0" w:tplc="C9ECFA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16F85F67"/>
    <w:multiLevelType w:val="hybridMultilevel"/>
    <w:tmpl w:val="6A4A06CE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805360B"/>
    <w:multiLevelType w:val="hybridMultilevel"/>
    <w:tmpl w:val="ED64A854"/>
    <w:lvl w:ilvl="0" w:tplc="32CE6F80">
      <w:start w:val="1"/>
      <w:numFmt w:val="bullet"/>
      <w:lvlText w:val="-"/>
      <w:lvlJc w:val="left"/>
      <w:pPr>
        <w:ind w:left="3011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3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0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771" w:hanging="360"/>
      </w:pPr>
      <w:rPr>
        <w:rFonts w:ascii="Wingdings" w:hAnsi="Wingdings" w:hint="default"/>
      </w:rPr>
    </w:lvl>
  </w:abstractNum>
  <w:abstractNum w:abstractNumId="36" w15:restartNumberingAfterBreak="0">
    <w:nsid w:val="1AB246B2"/>
    <w:multiLevelType w:val="hybridMultilevel"/>
    <w:tmpl w:val="E1CE4284"/>
    <w:lvl w:ilvl="0" w:tplc="2000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7" w15:restartNumberingAfterBreak="0">
    <w:nsid w:val="1B280344"/>
    <w:multiLevelType w:val="hybridMultilevel"/>
    <w:tmpl w:val="E2CC4652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BB525F2"/>
    <w:multiLevelType w:val="hybridMultilevel"/>
    <w:tmpl w:val="CC2E7D8C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C860479"/>
    <w:multiLevelType w:val="hybridMultilevel"/>
    <w:tmpl w:val="90A0F7C0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D1E3971"/>
    <w:multiLevelType w:val="hybridMultilevel"/>
    <w:tmpl w:val="49C205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DF573AC"/>
    <w:multiLevelType w:val="hybridMultilevel"/>
    <w:tmpl w:val="D00A9EA6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FA64CAD"/>
    <w:multiLevelType w:val="hybridMultilevel"/>
    <w:tmpl w:val="35F43728"/>
    <w:lvl w:ilvl="0" w:tplc="B6429BE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225A1D64"/>
    <w:multiLevelType w:val="hybridMultilevel"/>
    <w:tmpl w:val="71B4A35E"/>
    <w:lvl w:ilvl="0" w:tplc="32CE6F80">
      <w:start w:val="1"/>
      <w:numFmt w:val="bullet"/>
      <w:lvlText w:val="-"/>
      <w:lvlJc w:val="left"/>
      <w:pPr>
        <w:ind w:left="1931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4" w15:restartNumberingAfterBreak="0">
    <w:nsid w:val="272B6527"/>
    <w:multiLevelType w:val="hybridMultilevel"/>
    <w:tmpl w:val="86504C90"/>
    <w:lvl w:ilvl="0" w:tplc="32CE6F8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272D32B4"/>
    <w:multiLevelType w:val="hybridMultilevel"/>
    <w:tmpl w:val="D5465854"/>
    <w:lvl w:ilvl="0" w:tplc="32CE6F8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28882128"/>
    <w:multiLevelType w:val="hybridMultilevel"/>
    <w:tmpl w:val="75C8F052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9E60EC5"/>
    <w:multiLevelType w:val="hybridMultilevel"/>
    <w:tmpl w:val="8FD8EBD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2D1F3475"/>
    <w:multiLevelType w:val="hybridMultilevel"/>
    <w:tmpl w:val="4D82E536"/>
    <w:lvl w:ilvl="0" w:tplc="32CE6F80">
      <w:start w:val="1"/>
      <w:numFmt w:val="bullet"/>
      <w:lvlText w:val="-"/>
      <w:lvlJc w:val="left"/>
      <w:pPr>
        <w:ind w:left="3011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3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0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771" w:hanging="360"/>
      </w:pPr>
      <w:rPr>
        <w:rFonts w:ascii="Wingdings" w:hAnsi="Wingdings" w:hint="default"/>
      </w:rPr>
    </w:lvl>
  </w:abstractNum>
  <w:abstractNum w:abstractNumId="49" w15:restartNumberingAfterBreak="0">
    <w:nsid w:val="30671B00"/>
    <w:multiLevelType w:val="hybridMultilevel"/>
    <w:tmpl w:val="02E0A5A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32F51262"/>
    <w:multiLevelType w:val="hybridMultilevel"/>
    <w:tmpl w:val="88AA8C78"/>
    <w:lvl w:ilvl="0" w:tplc="32CE6F8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37805E90"/>
    <w:multiLevelType w:val="hybridMultilevel"/>
    <w:tmpl w:val="11A42828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7FA3B05"/>
    <w:multiLevelType w:val="hybridMultilevel"/>
    <w:tmpl w:val="7E7AB346"/>
    <w:lvl w:ilvl="0" w:tplc="32CE6F80">
      <w:start w:val="1"/>
      <w:numFmt w:val="bullet"/>
      <w:lvlText w:val="-"/>
      <w:lvlJc w:val="left"/>
      <w:pPr>
        <w:ind w:left="1931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53" w15:restartNumberingAfterBreak="0">
    <w:nsid w:val="3C9B5132"/>
    <w:multiLevelType w:val="hybridMultilevel"/>
    <w:tmpl w:val="2176F9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C9C73F1"/>
    <w:multiLevelType w:val="hybridMultilevel"/>
    <w:tmpl w:val="8F9024D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42207E53"/>
    <w:multiLevelType w:val="hybridMultilevel"/>
    <w:tmpl w:val="9788BF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8D0063E"/>
    <w:multiLevelType w:val="hybridMultilevel"/>
    <w:tmpl w:val="43769682"/>
    <w:lvl w:ilvl="0" w:tplc="32CE6F80">
      <w:start w:val="1"/>
      <w:numFmt w:val="bullet"/>
      <w:lvlText w:val="-"/>
      <w:lvlJc w:val="left"/>
      <w:pPr>
        <w:ind w:left="1931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57" w15:restartNumberingAfterBreak="0">
    <w:nsid w:val="4A5D0A16"/>
    <w:multiLevelType w:val="hybridMultilevel"/>
    <w:tmpl w:val="2176F90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115625D"/>
    <w:multiLevelType w:val="hybridMultilevel"/>
    <w:tmpl w:val="E2D47794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5E60E7D"/>
    <w:multiLevelType w:val="hybridMultilevel"/>
    <w:tmpl w:val="F7400576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AA93DAC"/>
    <w:multiLevelType w:val="hybridMultilevel"/>
    <w:tmpl w:val="801C4C9C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B871289"/>
    <w:multiLevelType w:val="hybridMultilevel"/>
    <w:tmpl w:val="EF6E1780"/>
    <w:lvl w:ilvl="0" w:tplc="B6429BE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2CE6F80">
      <w:start w:val="1"/>
      <w:numFmt w:val="bullet"/>
      <w:lvlText w:val="-"/>
      <w:lvlJc w:val="left"/>
      <w:pPr>
        <w:ind w:left="3011" w:hanging="360"/>
      </w:pPr>
      <w:rPr>
        <w:rFonts w:ascii="Times New Roman" w:eastAsiaTheme="minorHAnsi" w:hAnsi="Times New Roman" w:cs="Times New Roman" w:hint="default"/>
      </w:r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2" w15:restartNumberingAfterBreak="0">
    <w:nsid w:val="5BD70F11"/>
    <w:multiLevelType w:val="hybridMultilevel"/>
    <w:tmpl w:val="79CE4620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E605FED"/>
    <w:multiLevelType w:val="hybridMultilevel"/>
    <w:tmpl w:val="A0C883C8"/>
    <w:lvl w:ilvl="0" w:tplc="EB7CB7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601132D1"/>
    <w:multiLevelType w:val="hybridMultilevel"/>
    <w:tmpl w:val="70DAEF5A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2D979BE"/>
    <w:multiLevelType w:val="hybridMultilevel"/>
    <w:tmpl w:val="E64C9D06"/>
    <w:styleLink w:val="11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6187766"/>
    <w:multiLevelType w:val="hybridMultilevel"/>
    <w:tmpl w:val="6E982668"/>
    <w:lvl w:ilvl="0" w:tplc="3A1A6D8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7" w15:restartNumberingAfterBreak="0">
    <w:nsid w:val="6C695496"/>
    <w:multiLevelType w:val="hybridMultilevel"/>
    <w:tmpl w:val="7584BD8E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D9253A2"/>
    <w:multiLevelType w:val="multilevel"/>
    <w:tmpl w:val="0419001F"/>
    <w:styleLink w:val="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6DA359AE"/>
    <w:multiLevelType w:val="hybridMultilevel"/>
    <w:tmpl w:val="30D27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7518EA"/>
    <w:multiLevelType w:val="hybridMultilevel"/>
    <w:tmpl w:val="9CDAF4BC"/>
    <w:lvl w:ilvl="0" w:tplc="32CE6F80">
      <w:start w:val="1"/>
      <w:numFmt w:val="bullet"/>
      <w:lvlText w:val="-"/>
      <w:lvlJc w:val="left"/>
      <w:pPr>
        <w:ind w:left="1931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71" w15:restartNumberingAfterBreak="0">
    <w:nsid w:val="73A43D74"/>
    <w:multiLevelType w:val="hybridMultilevel"/>
    <w:tmpl w:val="A560CBFE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5396443"/>
    <w:multiLevelType w:val="hybridMultilevel"/>
    <w:tmpl w:val="1C52C4C4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5DC4561"/>
    <w:multiLevelType w:val="hybridMultilevel"/>
    <w:tmpl w:val="B854E5D2"/>
    <w:lvl w:ilvl="0" w:tplc="32CE6F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61F58D5"/>
    <w:multiLevelType w:val="hybridMultilevel"/>
    <w:tmpl w:val="6D6890AA"/>
    <w:lvl w:ilvl="0" w:tplc="2000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75" w15:restartNumberingAfterBreak="0">
    <w:nsid w:val="779446AA"/>
    <w:multiLevelType w:val="hybridMultilevel"/>
    <w:tmpl w:val="376227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8E542E1"/>
    <w:multiLevelType w:val="hybridMultilevel"/>
    <w:tmpl w:val="075E0BA8"/>
    <w:lvl w:ilvl="0" w:tplc="32CE6F80">
      <w:start w:val="1"/>
      <w:numFmt w:val="bullet"/>
      <w:lvlText w:val="-"/>
      <w:lvlJc w:val="left"/>
      <w:pPr>
        <w:ind w:left="1931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num w:numId="1" w16cid:durableId="279190614">
    <w:abstractNumId w:val="65"/>
  </w:num>
  <w:num w:numId="2" w16cid:durableId="1572471560">
    <w:abstractNumId w:val="68"/>
  </w:num>
  <w:num w:numId="3" w16cid:durableId="585963219">
    <w:abstractNumId w:val="51"/>
  </w:num>
  <w:num w:numId="4" w16cid:durableId="1307856847">
    <w:abstractNumId w:val="67"/>
  </w:num>
  <w:num w:numId="5" w16cid:durableId="173375122">
    <w:abstractNumId w:val="32"/>
  </w:num>
  <w:num w:numId="6" w16cid:durableId="898632254">
    <w:abstractNumId w:val="72"/>
  </w:num>
  <w:num w:numId="7" w16cid:durableId="799226391">
    <w:abstractNumId w:val="30"/>
  </w:num>
  <w:num w:numId="8" w16cid:durableId="628125632">
    <w:abstractNumId w:val="46"/>
  </w:num>
  <w:num w:numId="9" w16cid:durableId="1024210945">
    <w:abstractNumId w:val="39"/>
  </w:num>
  <w:num w:numId="10" w16cid:durableId="1105344257">
    <w:abstractNumId w:val="71"/>
  </w:num>
  <w:num w:numId="11" w16cid:durableId="837766549">
    <w:abstractNumId w:val="60"/>
  </w:num>
  <w:num w:numId="12" w16cid:durableId="155076003">
    <w:abstractNumId w:val="64"/>
  </w:num>
  <w:num w:numId="13" w16cid:durableId="207035771">
    <w:abstractNumId w:val="29"/>
  </w:num>
  <w:num w:numId="14" w16cid:durableId="526530179">
    <w:abstractNumId w:val="34"/>
  </w:num>
  <w:num w:numId="15" w16cid:durableId="830407549">
    <w:abstractNumId w:val="37"/>
  </w:num>
  <w:num w:numId="16" w16cid:durableId="548959160">
    <w:abstractNumId w:val="38"/>
  </w:num>
  <w:num w:numId="17" w16cid:durableId="585190817">
    <w:abstractNumId w:val="58"/>
  </w:num>
  <w:num w:numId="18" w16cid:durableId="1502816668">
    <w:abstractNumId w:val="25"/>
  </w:num>
  <w:num w:numId="19" w16cid:durableId="1559168343">
    <w:abstractNumId w:val="62"/>
  </w:num>
  <w:num w:numId="20" w16cid:durableId="721950162">
    <w:abstractNumId w:val="40"/>
  </w:num>
  <w:num w:numId="21" w16cid:durableId="1879926095">
    <w:abstractNumId w:val="69"/>
  </w:num>
  <w:num w:numId="22" w16cid:durableId="265501442">
    <w:abstractNumId w:val="24"/>
  </w:num>
  <w:num w:numId="23" w16cid:durableId="1514801684">
    <w:abstractNumId w:val="63"/>
  </w:num>
  <w:num w:numId="24" w16cid:durableId="760565223">
    <w:abstractNumId w:val="33"/>
  </w:num>
  <w:num w:numId="25" w16cid:durableId="463232749">
    <w:abstractNumId w:val="54"/>
  </w:num>
  <w:num w:numId="26" w16cid:durableId="1067915401">
    <w:abstractNumId w:val="49"/>
  </w:num>
  <w:num w:numId="27" w16cid:durableId="1314526276">
    <w:abstractNumId w:val="47"/>
  </w:num>
  <w:num w:numId="28" w16cid:durableId="1628463599">
    <w:abstractNumId w:val="27"/>
  </w:num>
  <w:num w:numId="29" w16cid:durableId="24451706">
    <w:abstractNumId w:val="55"/>
  </w:num>
  <w:num w:numId="30" w16cid:durableId="1766489868">
    <w:abstractNumId w:val="57"/>
  </w:num>
  <w:num w:numId="31" w16cid:durableId="1015766259">
    <w:abstractNumId w:val="75"/>
  </w:num>
  <w:num w:numId="32" w16cid:durableId="1860316071">
    <w:abstractNumId w:val="23"/>
  </w:num>
  <w:num w:numId="33" w16cid:durableId="320276098">
    <w:abstractNumId w:val="74"/>
  </w:num>
  <w:num w:numId="34" w16cid:durableId="1548445184">
    <w:abstractNumId w:val="36"/>
  </w:num>
  <w:num w:numId="35" w16cid:durableId="1490556921">
    <w:abstractNumId w:val="53"/>
  </w:num>
  <w:num w:numId="36" w16cid:durableId="8610316">
    <w:abstractNumId w:val="41"/>
  </w:num>
  <w:num w:numId="37" w16cid:durableId="1716659966">
    <w:abstractNumId w:val="59"/>
  </w:num>
  <w:num w:numId="38" w16cid:durableId="540096634">
    <w:abstractNumId w:val="26"/>
  </w:num>
  <w:num w:numId="39" w16cid:durableId="203442792">
    <w:abstractNumId w:val="48"/>
  </w:num>
  <w:num w:numId="40" w16cid:durableId="917321403">
    <w:abstractNumId w:val="35"/>
  </w:num>
  <w:num w:numId="41" w16cid:durableId="2116174463">
    <w:abstractNumId w:val="61"/>
  </w:num>
  <w:num w:numId="42" w16cid:durableId="1231577065">
    <w:abstractNumId w:val="42"/>
  </w:num>
  <w:num w:numId="43" w16cid:durableId="773482557">
    <w:abstractNumId w:val="76"/>
  </w:num>
  <w:num w:numId="44" w16cid:durableId="2094357101">
    <w:abstractNumId w:val="56"/>
  </w:num>
  <w:num w:numId="45" w16cid:durableId="226034896">
    <w:abstractNumId w:val="43"/>
  </w:num>
  <w:num w:numId="46" w16cid:durableId="2074503059">
    <w:abstractNumId w:val="31"/>
  </w:num>
  <w:num w:numId="47" w16cid:durableId="346489870">
    <w:abstractNumId w:val="28"/>
  </w:num>
  <w:num w:numId="48" w16cid:durableId="497692869">
    <w:abstractNumId w:val="66"/>
  </w:num>
  <w:num w:numId="49" w16cid:durableId="219512369">
    <w:abstractNumId w:val="50"/>
  </w:num>
  <w:num w:numId="50" w16cid:durableId="1917662416">
    <w:abstractNumId w:val="70"/>
  </w:num>
  <w:num w:numId="51" w16cid:durableId="1803617838">
    <w:abstractNumId w:val="52"/>
  </w:num>
  <w:num w:numId="52" w16cid:durableId="1702584922">
    <w:abstractNumId w:val="45"/>
  </w:num>
  <w:num w:numId="53" w16cid:durableId="1265383352">
    <w:abstractNumId w:val="44"/>
  </w:num>
  <w:num w:numId="54" w16cid:durableId="546842752">
    <w:abstractNumId w:val="7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907"/>
  <w:autoHyphenation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F80"/>
    <w:rsid w:val="00002636"/>
    <w:rsid w:val="0000371B"/>
    <w:rsid w:val="000057D6"/>
    <w:rsid w:val="00007394"/>
    <w:rsid w:val="000116D9"/>
    <w:rsid w:val="00011901"/>
    <w:rsid w:val="000119D4"/>
    <w:rsid w:val="00012124"/>
    <w:rsid w:val="00012E5B"/>
    <w:rsid w:val="00013143"/>
    <w:rsid w:val="00014359"/>
    <w:rsid w:val="00014CE1"/>
    <w:rsid w:val="000165CC"/>
    <w:rsid w:val="000210DD"/>
    <w:rsid w:val="00022F26"/>
    <w:rsid w:val="00023DF4"/>
    <w:rsid w:val="000248A9"/>
    <w:rsid w:val="00025115"/>
    <w:rsid w:val="000257D5"/>
    <w:rsid w:val="00026C7D"/>
    <w:rsid w:val="00026F02"/>
    <w:rsid w:val="000277C4"/>
    <w:rsid w:val="00027C47"/>
    <w:rsid w:val="00031E87"/>
    <w:rsid w:val="0003533F"/>
    <w:rsid w:val="000376FE"/>
    <w:rsid w:val="0004044E"/>
    <w:rsid w:val="00041028"/>
    <w:rsid w:val="0004104B"/>
    <w:rsid w:val="00042A32"/>
    <w:rsid w:val="00043A5E"/>
    <w:rsid w:val="00043E9E"/>
    <w:rsid w:val="000454AA"/>
    <w:rsid w:val="00047240"/>
    <w:rsid w:val="00047EB2"/>
    <w:rsid w:val="000507F8"/>
    <w:rsid w:val="000511D9"/>
    <w:rsid w:val="00052729"/>
    <w:rsid w:val="00052B1A"/>
    <w:rsid w:val="000535DC"/>
    <w:rsid w:val="00053EE0"/>
    <w:rsid w:val="00054E04"/>
    <w:rsid w:val="0005623A"/>
    <w:rsid w:val="00056F4B"/>
    <w:rsid w:val="00061C27"/>
    <w:rsid w:val="00062BCF"/>
    <w:rsid w:val="000636E6"/>
    <w:rsid w:val="000643D0"/>
    <w:rsid w:val="00064BD8"/>
    <w:rsid w:val="000653A2"/>
    <w:rsid w:val="00065B1F"/>
    <w:rsid w:val="00065EB4"/>
    <w:rsid w:val="00065F80"/>
    <w:rsid w:val="00066032"/>
    <w:rsid w:val="000668C1"/>
    <w:rsid w:val="00070818"/>
    <w:rsid w:val="0007145F"/>
    <w:rsid w:val="00072221"/>
    <w:rsid w:val="0007264B"/>
    <w:rsid w:val="00072783"/>
    <w:rsid w:val="00072BBC"/>
    <w:rsid w:val="00074130"/>
    <w:rsid w:val="00075E9E"/>
    <w:rsid w:val="0008055B"/>
    <w:rsid w:val="0008127B"/>
    <w:rsid w:val="000812E4"/>
    <w:rsid w:val="00081A14"/>
    <w:rsid w:val="0008216B"/>
    <w:rsid w:val="0008318E"/>
    <w:rsid w:val="000838E1"/>
    <w:rsid w:val="00084D7B"/>
    <w:rsid w:val="00086706"/>
    <w:rsid w:val="000868BB"/>
    <w:rsid w:val="00087249"/>
    <w:rsid w:val="000873F2"/>
    <w:rsid w:val="00087578"/>
    <w:rsid w:val="00092505"/>
    <w:rsid w:val="00093126"/>
    <w:rsid w:val="000934A4"/>
    <w:rsid w:val="00093BFD"/>
    <w:rsid w:val="0009443A"/>
    <w:rsid w:val="000954F0"/>
    <w:rsid w:val="0009604C"/>
    <w:rsid w:val="000960F4"/>
    <w:rsid w:val="000962A6"/>
    <w:rsid w:val="00096707"/>
    <w:rsid w:val="00096B49"/>
    <w:rsid w:val="000975CC"/>
    <w:rsid w:val="000A04D9"/>
    <w:rsid w:val="000A1F1A"/>
    <w:rsid w:val="000A4460"/>
    <w:rsid w:val="000A588C"/>
    <w:rsid w:val="000A7087"/>
    <w:rsid w:val="000B02EB"/>
    <w:rsid w:val="000B0C5F"/>
    <w:rsid w:val="000B1B21"/>
    <w:rsid w:val="000B1E46"/>
    <w:rsid w:val="000B304E"/>
    <w:rsid w:val="000B4F22"/>
    <w:rsid w:val="000B5C2F"/>
    <w:rsid w:val="000B5CE6"/>
    <w:rsid w:val="000C06D1"/>
    <w:rsid w:val="000C1922"/>
    <w:rsid w:val="000C1B74"/>
    <w:rsid w:val="000C509E"/>
    <w:rsid w:val="000C5EE6"/>
    <w:rsid w:val="000C6BCF"/>
    <w:rsid w:val="000C757D"/>
    <w:rsid w:val="000D0F21"/>
    <w:rsid w:val="000D1E1E"/>
    <w:rsid w:val="000D2065"/>
    <w:rsid w:val="000D3576"/>
    <w:rsid w:val="000D418F"/>
    <w:rsid w:val="000D70EA"/>
    <w:rsid w:val="000D74A9"/>
    <w:rsid w:val="000D78A3"/>
    <w:rsid w:val="000D7A19"/>
    <w:rsid w:val="000E18D8"/>
    <w:rsid w:val="000E1E9A"/>
    <w:rsid w:val="000E3E81"/>
    <w:rsid w:val="000E45C1"/>
    <w:rsid w:val="000E5603"/>
    <w:rsid w:val="000E5A4F"/>
    <w:rsid w:val="000F1D20"/>
    <w:rsid w:val="000F3008"/>
    <w:rsid w:val="000F45D4"/>
    <w:rsid w:val="000F4A78"/>
    <w:rsid w:val="000F66B1"/>
    <w:rsid w:val="0010067C"/>
    <w:rsid w:val="00101918"/>
    <w:rsid w:val="00101AAD"/>
    <w:rsid w:val="00101B3D"/>
    <w:rsid w:val="00102416"/>
    <w:rsid w:val="001047DA"/>
    <w:rsid w:val="00105284"/>
    <w:rsid w:val="00107BAE"/>
    <w:rsid w:val="00107BE5"/>
    <w:rsid w:val="00110056"/>
    <w:rsid w:val="0011314F"/>
    <w:rsid w:val="0011535D"/>
    <w:rsid w:val="00115DBB"/>
    <w:rsid w:val="00117008"/>
    <w:rsid w:val="001176BD"/>
    <w:rsid w:val="00117701"/>
    <w:rsid w:val="00117D09"/>
    <w:rsid w:val="00120230"/>
    <w:rsid w:val="00121C4A"/>
    <w:rsid w:val="001248D8"/>
    <w:rsid w:val="00125460"/>
    <w:rsid w:val="001264A1"/>
    <w:rsid w:val="001313BB"/>
    <w:rsid w:val="00131424"/>
    <w:rsid w:val="0013257F"/>
    <w:rsid w:val="00132848"/>
    <w:rsid w:val="00132F20"/>
    <w:rsid w:val="0013727D"/>
    <w:rsid w:val="001373D9"/>
    <w:rsid w:val="00140BE0"/>
    <w:rsid w:val="0014184D"/>
    <w:rsid w:val="00141C53"/>
    <w:rsid w:val="00142442"/>
    <w:rsid w:val="001427F7"/>
    <w:rsid w:val="00142869"/>
    <w:rsid w:val="001433A4"/>
    <w:rsid w:val="00143B1F"/>
    <w:rsid w:val="00143B9B"/>
    <w:rsid w:val="00144BC7"/>
    <w:rsid w:val="001471CC"/>
    <w:rsid w:val="0015020A"/>
    <w:rsid w:val="00151FD5"/>
    <w:rsid w:val="00153330"/>
    <w:rsid w:val="00156D0C"/>
    <w:rsid w:val="00156FAB"/>
    <w:rsid w:val="00160371"/>
    <w:rsid w:val="001603FE"/>
    <w:rsid w:val="0016041B"/>
    <w:rsid w:val="00161388"/>
    <w:rsid w:val="001617F3"/>
    <w:rsid w:val="00162B2A"/>
    <w:rsid w:val="00164A89"/>
    <w:rsid w:val="00165B8D"/>
    <w:rsid w:val="0017075C"/>
    <w:rsid w:val="001715E4"/>
    <w:rsid w:val="001720F9"/>
    <w:rsid w:val="001723B9"/>
    <w:rsid w:val="0017425D"/>
    <w:rsid w:val="00174359"/>
    <w:rsid w:val="0017440F"/>
    <w:rsid w:val="00181019"/>
    <w:rsid w:val="001811AB"/>
    <w:rsid w:val="00182199"/>
    <w:rsid w:val="00183102"/>
    <w:rsid w:val="001834F6"/>
    <w:rsid w:val="00183880"/>
    <w:rsid w:val="001846D4"/>
    <w:rsid w:val="00186212"/>
    <w:rsid w:val="001866F0"/>
    <w:rsid w:val="00186B91"/>
    <w:rsid w:val="00187F3C"/>
    <w:rsid w:val="001921F5"/>
    <w:rsid w:val="001929D9"/>
    <w:rsid w:val="00193767"/>
    <w:rsid w:val="00197204"/>
    <w:rsid w:val="001A00FE"/>
    <w:rsid w:val="001A0234"/>
    <w:rsid w:val="001A08CA"/>
    <w:rsid w:val="001A0C4F"/>
    <w:rsid w:val="001A1702"/>
    <w:rsid w:val="001A2AFB"/>
    <w:rsid w:val="001A35D0"/>
    <w:rsid w:val="001A4766"/>
    <w:rsid w:val="001A4EAB"/>
    <w:rsid w:val="001A6B1B"/>
    <w:rsid w:val="001A7EB5"/>
    <w:rsid w:val="001B0925"/>
    <w:rsid w:val="001B1631"/>
    <w:rsid w:val="001B206B"/>
    <w:rsid w:val="001B2FF0"/>
    <w:rsid w:val="001B3767"/>
    <w:rsid w:val="001B5700"/>
    <w:rsid w:val="001B7101"/>
    <w:rsid w:val="001B7E97"/>
    <w:rsid w:val="001C082F"/>
    <w:rsid w:val="001C0C39"/>
    <w:rsid w:val="001C1486"/>
    <w:rsid w:val="001C30B8"/>
    <w:rsid w:val="001C3CFB"/>
    <w:rsid w:val="001C55EC"/>
    <w:rsid w:val="001C5873"/>
    <w:rsid w:val="001D0A0D"/>
    <w:rsid w:val="001D1A45"/>
    <w:rsid w:val="001D1B73"/>
    <w:rsid w:val="001D3E58"/>
    <w:rsid w:val="001D448B"/>
    <w:rsid w:val="001D67EE"/>
    <w:rsid w:val="001D6F09"/>
    <w:rsid w:val="001D72F4"/>
    <w:rsid w:val="001D77CC"/>
    <w:rsid w:val="001D7D91"/>
    <w:rsid w:val="001E2489"/>
    <w:rsid w:val="001E3517"/>
    <w:rsid w:val="001E4181"/>
    <w:rsid w:val="001E42E3"/>
    <w:rsid w:val="001E4985"/>
    <w:rsid w:val="001E620A"/>
    <w:rsid w:val="001E6A0D"/>
    <w:rsid w:val="001F0C4D"/>
    <w:rsid w:val="001F2FFD"/>
    <w:rsid w:val="001F3333"/>
    <w:rsid w:val="001F3CEF"/>
    <w:rsid w:val="002015AF"/>
    <w:rsid w:val="00201B57"/>
    <w:rsid w:val="002020A1"/>
    <w:rsid w:val="00202A00"/>
    <w:rsid w:val="00204A7C"/>
    <w:rsid w:val="002100C2"/>
    <w:rsid w:val="00211278"/>
    <w:rsid w:val="00212743"/>
    <w:rsid w:val="00213EB4"/>
    <w:rsid w:val="00213F8B"/>
    <w:rsid w:val="00214808"/>
    <w:rsid w:val="002201D8"/>
    <w:rsid w:val="002210E0"/>
    <w:rsid w:val="00227173"/>
    <w:rsid w:val="0022778B"/>
    <w:rsid w:val="00227FC8"/>
    <w:rsid w:val="0023079B"/>
    <w:rsid w:val="002316AA"/>
    <w:rsid w:val="002319E0"/>
    <w:rsid w:val="00232B90"/>
    <w:rsid w:val="002341D0"/>
    <w:rsid w:val="00234966"/>
    <w:rsid w:val="00236015"/>
    <w:rsid w:val="00237FC5"/>
    <w:rsid w:val="002400CB"/>
    <w:rsid w:val="002407CD"/>
    <w:rsid w:val="0024098A"/>
    <w:rsid w:val="00240E9E"/>
    <w:rsid w:val="00240F99"/>
    <w:rsid w:val="002410F9"/>
    <w:rsid w:val="00241A8A"/>
    <w:rsid w:val="002442D5"/>
    <w:rsid w:val="0025100B"/>
    <w:rsid w:val="002526C8"/>
    <w:rsid w:val="002528E3"/>
    <w:rsid w:val="00253EBA"/>
    <w:rsid w:val="0025626B"/>
    <w:rsid w:val="002571F7"/>
    <w:rsid w:val="002602D8"/>
    <w:rsid w:val="00261B1C"/>
    <w:rsid w:val="00262248"/>
    <w:rsid w:val="00262566"/>
    <w:rsid w:val="002651CA"/>
    <w:rsid w:val="00267C28"/>
    <w:rsid w:val="00271C01"/>
    <w:rsid w:val="00272DAA"/>
    <w:rsid w:val="002766F8"/>
    <w:rsid w:val="0028065F"/>
    <w:rsid w:val="002813F0"/>
    <w:rsid w:val="00281C3E"/>
    <w:rsid w:val="002827A2"/>
    <w:rsid w:val="002827B5"/>
    <w:rsid w:val="00282AF6"/>
    <w:rsid w:val="002875FC"/>
    <w:rsid w:val="002904AE"/>
    <w:rsid w:val="002904F8"/>
    <w:rsid w:val="00292930"/>
    <w:rsid w:val="00294225"/>
    <w:rsid w:val="002A14E7"/>
    <w:rsid w:val="002A1580"/>
    <w:rsid w:val="002A186B"/>
    <w:rsid w:val="002A4667"/>
    <w:rsid w:val="002A4DB8"/>
    <w:rsid w:val="002A6509"/>
    <w:rsid w:val="002A6C3E"/>
    <w:rsid w:val="002B00A2"/>
    <w:rsid w:val="002B0EEF"/>
    <w:rsid w:val="002B118D"/>
    <w:rsid w:val="002B153B"/>
    <w:rsid w:val="002B492F"/>
    <w:rsid w:val="002B568A"/>
    <w:rsid w:val="002B7BF8"/>
    <w:rsid w:val="002C0D5B"/>
    <w:rsid w:val="002C1550"/>
    <w:rsid w:val="002C2BFF"/>
    <w:rsid w:val="002C2D17"/>
    <w:rsid w:val="002C4024"/>
    <w:rsid w:val="002C47EA"/>
    <w:rsid w:val="002C529D"/>
    <w:rsid w:val="002D04A2"/>
    <w:rsid w:val="002D2E72"/>
    <w:rsid w:val="002D33F9"/>
    <w:rsid w:val="002D36E5"/>
    <w:rsid w:val="002D44C0"/>
    <w:rsid w:val="002D467F"/>
    <w:rsid w:val="002D7B36"/>
    <w:rsid w:val="002D7BDA"/>
    <w:rsid w:val="002D7E2E"/>
    <w:rsid w:val="002D7F46"/>
    <w:rsid w:val="002E0672"/>
    <w:rsid w:val="002E0851"/>
    <w:rsid w:val="002E19B7"/>
    <w:rsid w:val="002E2214"/>
    <w:rsid w:val="002E2B9E"/>
    <w:rsid w:val="002E3682"/>
    <w:rsid w:val="002E6239"/>
    <w:rsid w:val="002E6D7B"/>
    <w:rsid w:val="002E72E5"/>
    <w:rsid w:val="002E730E"/>
    <w:rsid w:val="002F0D0E"/>
    <w:rsid w:val="002F2442"/>
    <w:rsid w:val="002F2728"/>
    <w:rsid w:val="002F279F"/>
    <w:rsid w:val="002F2AC3"/>
    <w:rsid w:val="002F3D44"/>
    <w:rsid w:val="002F3E92"/>
    <w:rsid w:val="002F41C6"/>
    <w:rsid w:val="002F43E1"/>
    <w:rsid w:val="002F4E3A"/>
    <w:rsid w:val="002F5299"/>
    <w:rsid w:val="002F60BA"/>
    <w:rsid w:val="002F7F47"/>
    <w:rsid w:val="0030355A"/>
    <w:rsid w:val="003057EA"/>
    <w:rsid w:val="00306579"/>
    <w:rsid w:val="00306DAD"/>
    <w:rsid w:val="003071DB"/>
    <w:rsid w:val="003071F9"/>
    <w:rsid w:val="003075C2"/>
    <w:rsid w:val="00307AEE"/>
    <w:rsid w:val="0031083C"/>
    <w:rsid w:val="00310A9E"/>
    <w:rsid w:val="00310D6B"/>
    <w:rsid w:val="00310DF2"/>
    <w:rsid w:val="00313543"/>
    <w:rsid w:val="0031464D"/>
    <w:rsid w:val="00314982"/>
    <w:rsid w:val="00314A61"/>
    <w:rsid w:val="00314B25"/>
    <w:rsid w:val="003167AB"/>
    <w:rsid w:val="00317CBA"/>
    <w:rsid w:val="003206D3"/>
    <w:rsid w:val="00321181"/>
    <w:rsid w:val="003229EA"/>
    <w:rsid w:val="00322C2F"/>
    <w:rsid w:val="003240F8"/>
    <w:rsid w:val="00325648"/>
    <w:rsid w:val="00325D76"/>
    <w:rsid w:val="003274B0"/>
    <w:rsid w:val="00330E93"/>
    <w:rsid w:val="00330F07"/>
    <w:rsid w:val="00331F6D"/>
    <w:rsid w:val="00331FF3"/>
    <w:rsid w:val="00332C1D"/>
    <w:rsid w:val="00332CD5"/>
    <w:rsid w:val="00332F29"/>
    <w:rsid w:val="00335FE1"/>
    <w:rsid w:val="00336099"/>
    <w:rsid w:val="00337B19"/>
    <w:rsid w:val="00340BA9"/>
    <w:rsid w:val="003419E8"/>
    <w:rsid w:val="003427BC"/>
    <w:rsid w:val="00344483"/>
    <w:rsid w:val="003458CE"/>
    <w:rsid w:val="00346477"/>
    <w:rsid w:val="00346B01"/>
    <w:rsid w:val="00347D79"/>
    <w:rsid w:val="00350A99"/>
    <w:rsid w:val="00350D6D"/>
    <w:rsid w:val="0035185B"/>
    <w:rsid w:val="00352551"/>
    <w:rsid w:val="00352C00"/>
    <w:rsid w:val="003538B1"/>
    <w:rsid w:val="00354CCD"/>
    <w:rsid w:val="003552F9"/>
    <w:rsid w:val="00356EA5"/>
    <w:rsid w:val="0036034E"/>
    <w:rsid w:val="00360730"/>
    <w:rsid w:val="003614A8"/>
    <w:rsid w:val="00362E3E"/>
    <w:rsid w:val="00363525"/>
    <w:rsid w:val="0036372B"/>
    <w:rsid w:val="00364B71"/>
    <w:rsid w:val="00364CF7"/>
    <w:rsid w:val="003652CC"/>
    <w:rsid w:val="00367BA8"/>
    <w:rsid w:val="003716DE"/>
    <w:rsid w:val="003743EA"/>
    <w:rsid w:val="00376CC3"/>
    <w:rsid w:val="00377A7D"/>
    <w:rsid w:val="003863DC"/>
    <w:rsid w:val="003870AF"/>
    <w:rsid w:val="00387571"/>
    <w:rsid w:val="003909BD"/>
    <w:rsid w:val="00390B27"/>
    <w:rsid w:val="00390E5A"/>
    <w:rsid w:val="0039266E"/>
    <w:rsid w:val="003936FF"/>
    <w:rsid w:val="00393706"/>
    <w:rsid w:val="00393B4A"/>
    <w:rsid w:val="00395F74"/>
    <w:rsid w:val="003978CB"/>
    <w:rsid w:val="003A0179"/>
    <w:rsid w:val="003A1A09"/>
    <w:rsid w:val="003A2F91"/>
    <w:rsid w:val="003A33D7"/>
    <w:rsid w:val="003A48CD"/>
    <w:rsid w:val="003A5EEB"/>
    <w:rsid w:val="003A6106"/>
    <w:rsid w:val="003A6170"/>
    <w:rsid w:val="003A6653"/>
    <w:rsid w:val="003A6BD5"/>
    <w:rsid w:val="003B1506"/>
    <w:rsid w:val="003B2CDB"/>
    <w:rsid w:val="003B342E"/>
    <w:rsid w:val="003B3831"/>
    <w:rsid w:val="003B3FE5"/>
    <w:rsid w:val="003B5744"/>
    <w:rsid w:val="003B5D68"/>
    <w:rsid w:val="003C1379"/>
    <w:rsid w:val="003C140D"/>
    <w:rsid w:val="003C1904"/>
    <w:rsid w:val="003C27C2"/>
    <w:rsid w:val="003C31CF"/>
    <w:rsid w:val="003C53FF"/>
    <w:rsid w:val="003C5BC8"/>
    <w:rsid w:val="003C7C84"/>
    <w:rsid w:val="003D0457"/>
    <w:rsid w:val="003D101B"/>
    <w:rsid w:val="003D2166"/>
    <w:rsid w:val="003D2EB3"/>
    <w:rsid w:val="003D3A3C"/>
    <w:rsid w:val="003D4049"/>
    <w:rsid w:val="003D4A70"/>
    <w:rsid w:val="003D74DC"/>
    <w:rsid w:val="003D787F"/>
    <w:rsid w:val="003E09F7"/>
    <w:rsid w:val="003E0C61"/>
    <w:rsid w:val="003E385F"/>
    <w:rsid w:val="003E3920"/>
    <w:rsid w:val="003E4831"/>
    <w:rsid w:val="003E5230"/>
    <w:rsid w:val="003E620B"/>
    <w:rsid w:val="003F04FB"/>
    <w:rsid w:val="003F179F"/>
    <w:rsid w:val="003F1810"/>
    <w:rsid w:val="003F1C5A"/>
    <w:rsid w:val="003F1DC2"/>
    <w:rsid w:val="003F60E3"/>
    <w:rsid w:val="003F7293"/>
    <w:rsid w:val="00401943"/>
    <w:rsid w:val="00401A06"/>
    <w:rsid w:val="00406DC1"/>
    <w:rsid w:val="0040777B"/>
    <w:rsid w:val="004100EF"/>
    <w:rsid w:val="00410700"/>
    <w:rsid w:val="00412B94"/>
    <w:rsid w:val="004143B8"/>
    <w:rsid w:val="00414D95"/>
    <w:rsid w:val="00416DDD"/>
    <w:rsid w:val="00416DFE"/>
    <w:rsid w:val="004201E9"/>
    <w:rsid w:val="004202FA"/>
    <w:rsid w:val="004205A8"/>
    <w:rsid w:val="00420C2E"/>
    <w:rsid w:val="00421022"/>
    <w:rsid w:val="0042106A"/>
    <w:rsid w:val="0042162C"/>
    <w:rsid w:val="00422E96"/>
    <w:rsid w:val="004256FA"/>
    <w:rsid w:val="0042714C"/>
    <w:rsid w:val="00427764"/>
    <w:rsid w:val="00430E18"/>
    <w:rsid w:val="00430ED0"/>
    <w:rsid w:val="00431D90"/>
    <w:rsid w:val="004327FD"/>
    <w:rsid w:val="00433349"/>
    <w:rsid w:val="0043399B"/>
    <w:rsid w:val="004340D6"/>
    <w:rsid w:val="00435084"/>
    <w:rsid w:val="004403D2"/>
    <w:rsid w:val="004405B8"/>
    <w:rsid w:val="0044158B"/>
    <w:rsid w:val="00442F5A"/>
    <w:rsid w:val="00443461"/>
    <w:rsid w:val="0044424E"/>
    <w:rsid w:val="00445789"/>
    <w:rsid w:val="00445F57"/>
    <w:rsid w:val="00446D56"/>
    <w:rsid w:val="00446F5A"/>
    <w:rsid w:val="0044731C"/>
    <w:rsid w:val="00451AE5"/>
    <w:rsid w:val="00452D2C"/>
    <w:rsid w:val="004533A3"/>
    <w:rsid w:val="0045383F"/>
    <w:rsid w:val="00455941"/>
    <w:rsid w:val="0046425D"/>
    <w:rsid w:val="00464464"/>
    <w:rsid w:val="0046570C"/>
    <w:rsid w:val="00467997"/>
    <w:rsid w:val="00471B6A"/>
    <w:rsid w:val="00471F20"/>
    <w:rsid w:val="00473016"/>
    <w:rsid w:val="004748AB"/>
    <w:rsid w:val="00474E01"/>
    <w:rsid w:val="0047591D"/>
    <w:rsid w:val="00476FEB"/>
    <w:rsid w:val="00477E97"/>
    <w:rsid w:val="00480679"/>
    <w:rsid w:val="00480742"/>
    <w:rsid w:val="0048389A"/>
    <w:rsid w:val="004842CF"/>
    <w:rsid w:val="0048632D"/>
    <w:rsid w:val="00486DCE"/>
    <w:rsid w:val="004872B1"/>
    <w:rsid w:val="00490E27"/>
    <w:rsid w:val="00493148"/>
    <w:rsid w:val="004951E0"/>
    <w:rsid w:val="00496810"/>
    <w:rsid w:val="00497621"/>
    <w:rsid w:val="004A125F"/>
    <w:rsid w:val="004A14EB"/>
    <w:rsid w:val="004A659E"/>
    <w:rsid w:val="004A79BB"/>
    <w:rsid w:val="004A7CFD"/>
    <w:rsid w:val="004B0932"/>
    <w:rsid w:val="004B0B34"/>
    <w:rsid w:val="004B17E7"/>
    <w:rsid w:val="004B2824"/>
    <w:rsid w:val="004B4036"/>
    <w:rsid w:val="004B4614"/>
    <w:rsid w:val="004B5DF7"/>
    <w:rsid w:val="004B7791"/>
    <w:rsid w:val="004C0152"/>
    <w:rsid w:val="004C1952"/>
    <w:rsid w:val="004C1BAA"/>
    <w:rsid w:val="004C1E1A"/>
    <w:rsid w:val="004C26B4"/>
    <w:rsid w:val="004C326E"/>
    <w:rsid w:val="004C3D48"/>
    <w:rsid w:val="004C5A72"/>
    <w:rsid w:val="004C607B"/>
    <w:rsid w:val="004C6D89"/>
    <w:rsid w:val="004C6E6B"/>
    <w:rsid w:val="004C7745"/>
    <w:rsid w:val="004C790D"/>
    <w:rsid w:val="004C7B5E"/>
    <w:rsid w:val="004D0974"/>
    <w:rsid w:val="004D2C3B"/>
    <w:rsid w:val="004D5124"/>
    <w:rsid w:val="004D5266"/>
    <w:rsid w:val="004D5D4B"/>
    <w:rsid w:val="004D665E"/>
    <w:rsid w:val="004E0B8E"/>
    <w:rsid w:val="004E26E7"/>
    <w:rsid w:val="004E4B65"/>
    <w:rsid w:val="004E5119"/>
    <w:rsid w:val="004E5699"/>
    <w:rsid w:val="004E5942"/>
    <w:rsid w:val="004E6395"/>
    <w:rsid w:val="004F3B8D"/>
    <w:rsid w:val="004F671E"/>
    <w:rsid w:val="004F7B12"/>
    <w:rsid w:val="00500EBC"/>
    <w:rsid w:val="0050188A"/>
    <w:rsid w:val="00502804"/>
    <w:rsid w:val="00502914"/>
    <w:rsid w:val="005049B9"/>
    <w:rsid w:val="00506FAC"/>
    <w:rsid w:val="0051069B"/>
    <w:rsid w:val="00511289"/>
    <w:rsid w:val="0051359E"/>
    <w:rsid w:val="00522700"/>
    <w:rsid w:val="00523D5F"/>
    <w:rsid w:val="005259EE"/>
    <w:rsid w:val="005267E3"/>
    <w:rsid w:val="00526EE2"/>
    <w:rsid w:val="00527B9F"/>
    <w:rsid w:val="00530351"/>
    <w:rsid w:val="00531478"/>
    <w:rsid w:val="00532AF8"/>
    <w:rsid w:val="005349BC"/>
    <w:rsid w:val="00534AA1"/>
    <w:rsid w:val="00535D65"/>
    <w:rsid w:val="00537E37"/>
    <w:rsid w:val="005407BD"/>
    <w:rsid w:val="00541882"/>
    <w:rsid w:val="005472A9"/>
    <w:rsid w:val="00550017"/>
    <w:rsid w:val="00551114"/>
    <w:rsid w:val="00554C59"/>
    <w:rsid w:val="00554CD2"/>
    <w:rsid w:val="00555FD1"/>
    <w:rsid w:val="00556700"/>
    <w:rsid w:val="00556741"/>
    <w:rsid w:val="00561586"/>
    <w:rsid w:val="00561864"/>
    <w:rsid w:val="005652A0"/>
    <w:rsid w:val="00570EB2"/>
    <w:rsid w:val="005727B1"/>
    <w:rsid w:val="00572F6D"/>
    <w:rsid w:val="0057362C"/>
    <w:rsid w:val="005739F4"/>
    <w:rsid w:val="0057471D"/>
    <w:rsid w:val="00574806"/>
    <w:rsid w:val="005750B6"/>
    <w:rsid w:val="00575D49"/>
    <w:rsid w:val="0057613B"/>
    <w:rsid w:val="005777AE"/>
    <w:rsid w:val="0058078B"/>
    <w:rsid w:val="005811A5"/>
    <w:rsid w:val="00582365"/>
    <w:rsid w:val="00583111"/>
    <w:rsid w:val="00584A0F"/>
    <w:rsid w:val="00585D96"/>
    <w:rsid w:val="00586EA4"/>
    <w:rsid w:val="00587BE8"/>
    <w:rsid w:val="00587FBB"/>
    <w:rsid w:val="00590B9D"/>
    <w:rsid w:val="00590F3E"/>
    <w:rsid w:val="005948E0"/>
    <w:rsid w:val="005950AC"/>
    <w:rsid w:val="00595A2A"/>
    <w:rsid w:val="00595E14"/>
    <w:rsid w:val="0059642E"/>
    <w:rsid w:val="005A0ED3"/>
    <w:rsid w:val="005A110E"/>
    <w:rsid w:val="005A330C"/>
    <w:rsid w:val="005A4359"/>
    <w:rsid w:val="005A5599"/>
    <w:rsid w:val="005A600E"/>
    <w:rsid w:val="005A6CEB"/>
    <w:rsid w:val="005A6D1F"/>
    <w:rsid w:val="005B095B"/>
    <w:rsid w:val="005B0BDF"/>
    <w:rsid w:val="005B0E4D"/>
    <w:rsid w:val="005B1932"/>
    <w:rsid w:val="005B40EF"/>
    <w:rsid w:val="005B4BC2"/>
    <w:rsid w:val="005B535C"/>
    <w:rsid w:val="005C0697"/>
    <w:rsid w:val="005C29B6"/>
    <w:rsid w:val="005C2C17"/>
    <w:rsid w:val="005C2D29"/>
    <w:rsid w:val="005C3F55"/>
    <w:rsid w:val="005C60B6"/>
    <w:rsid w:val="005C7DF1"/>
    <w:rsid w:val="005D1CA2"/>
    <w:rsid w:val="005D32AA"/>
    <w:rsid w:val="005D457F"/>
    <w:rsid w:val="005D5FAE"/>
    <w:rsid w:val="005D6338"/>
    <w:rsid w:val="005D658D"/>
    <w:rsid w:val="005D7054"/>
    <w:rsid w:val="005D7AFA"/>
    <w:rsid w:val="005E0EB0"/>
    <w:rsid w:val="005E1C7D"/>
    <w:rsid w:val="005E2F21"/>
    <w:rsid w:val="005E3AD6"/>
    <w:rsid w:val="005E4385"/>
    <w:rsid w:val="005E594D"/>
    <w:rsid w:val="005F08D6"/>
    <w:rsid w:val="005F1DB8"/>
    <w:rsid w:val="005F25F3"/>
    <w:rsid w:val="005F274D"/>
    <w:rsid w:val="005F52EE"/>
    <w:rsid w:val="005F6265"/>
    <w:rsid w:val="005F6E12"/>
    <w:rsid w:val="005F796F"/>
    <w:rsid w:val="005F7992"/>
    <w:rsid w:val="0060099E"/>
    <w:rsid w:val="00600E70"/>
    <w:rsid w:val="00605DDD"/>
    <w:rsid w:val="00606B8B"/>
    <w:rsid w:val="006102B8"/>
    <w:rsid w:val="00611BCD"/>
    <w:rsid w:val="00612E21"/>
    <w:rsid w:val="00613398"/>
    <w:rsid w:val="0061408B"/>
    <w:rsid w:val="006145AD"/>
    <w:rsid w:val="006214F8"/>
    <w:rsid w:val="00621966"/>
    <w:rsid w:val="0062329B"/>
    <w:rsid w:val="00625F8D"/>
    <w:rsid w:val="00627243"/>
    <w:rsid w:val="00627851"/>
    <w:rsid w:val="006278EF"/>
    <w:rsid w:val="006300B5"/>
    <w:rsid w:val="00630364"/>
    <w:rsid w:val="006309A4"/>
    <w:rsid w:val="00630B13"/>
    <w:rsid w:val="006320FA"/>
    <w:rsid w:val="0063341C"/>
    <w:rsid w:val="00633E8D"/>
    <w:rsid w:val="00637F9C"/>
    <w:rsid w:val="006400A5"/>
    <w:rsid w:val="00642443"/>
    <w:rsid w:val="0064459A"/>
    <w:rsid w:val="00646254"/>
    <w:rsid w:val="00650048"/>
    <w:rsid w:val="006504AE"/>
    <w:rsid w:val="00650AD0"/>
    <w:rsid w:val="00650B99"/>
    <w:rsid w:val="00651C97"/>
    <w:rsid w:val="00652A15"/>
    <w:rsid w:val="0065322E"/>
    <w:rsid w:val="00653288"/>
    <w:rsid w:val="00653620"/>
    <w:rsid w:val="00653B76"/>
    <w:rsid w:val="00655369"/>
    <w:rsid w:val="006566E4"/>
    <w:rsid w:val="00656F8E"/>
    <w:rsid w:val="00660249"/>
    <w:rsid w:val="00660525"/>
    <w:rsid w:val="00661B99"/>
    <w:rsid w:val="00665524"/>
    <w:rsid w:val="00665742"/>
    <w:rsid w:val="00666177"/>
    <w:rsid w:val="0066760A"/>
    <w:rsid w:val="00667825"/>
    <w:rsid w:val="00667F3D"/>
    <w:rsid w:val="0067030B"/>
    <w:rsid w:val="00670A81"/>
    <w:rsid w:val="00671316"/>
    <w:rsid w:val="0067226A"/>
    <w:rsid w:val="00674620"/>
    <w:rsid w:val="00674C53"/>
    <w:rsid w:val="006753A5"/>
    <w:rsid w:val="00675F66"/>
    <w:rsid w:val="00677F97"/>
    <w:rsid w:val="00681113"/>
    <w:rsid w:val="00681C63"/>
    <w:rsid w:val="0068248B"/>
    <w:rsid w:val="006824BE"/>
    <w:rsid w:val="006833AF"/>
    <w:rsid w:val="00683691"/>
    <w:rsid w:val="00683DFF"/>
    <w:rsid w:val="00685857"/>
    <w:rsid w:val="00685DCA"/>
    <w:rsid w:val="00687FED"/>
    <w:rsid w:val="00690162"/>
    <w:rsid w:val="006906B0"/>
    <w:rsid w:val="00694307"/>
    <w:rsid w:val="00694C78"/>
    <w:rsid w:val="00694E55"/>
    <w:rsid w:val="006A0BEF"/>
    <w:rsid w:val="006A3DD9"/>
    <w:rsid w:val="006A4AB0"/>
    <w:rsid w:val="006A5096"/>
    <w:rsid w:val="006A67BA"/>
    <w:rsid w:val="006A7B1C"/>
    <w:rsid w:val="006B1F1A"/>
    <w:rsid w:val="006B3501"/>
    <w:rsid w:val="006B4909"/>
    <w:rsid w:val="006B7B32"/>
    <w:rsid w:val="006B7B73"/>
    <w:rsid w:val="006C0319"/>
    <w:rsid w:val="006C2052"/>
    <w:rsid w:val="006C3768"/>
    <w:rsid w:val="006C3898"/>
    <w:rsid w:val="006C462A"/>
    <w:rsid w:val="006C5BAA"/>
    <w:rsid w:val="006C7154"/>
    <w:rsid w:val="006C720F"/>
    <w:rsid w:val="006C7B36"/>
    <w:rsid w:val="006D08D2"/>
    <w:rsid w:val="006D2225"/>
    <w:rsid w:val="006D230D"/>
    <w:rsid w:val="006D23B4"/>
    <w:rsid w:val="006D2EC4"/>
    <w:rsid w:val="006D3B0C"/>
    <w:rsid w:val="006D7456"/>
    <w:rsid w:val="006E0A8F"/>
    <w:rsid w:val="006E4CD0"/>
    <w:rsid w:val="006E5ED2"/>
    <w:rsid w:val="006F045B"/>
    <w:rsid w:val="006F3D85"/>
    <w:rsid w:val="006F43C1"/>
    <w:rsid w:val="006F498C"/>
    <w:rsid w:val="006F4C7A"/>
    <w:rsid w:val="006F76E6"/>
    <w:rsid w:val="00700136"/>
    <w:rsid w:val="00700F22"/>
    <w:rsid w:val="007012EA"/>
    <w:rsid w:val="00703E95"/>
    <w:rsid w:val="00704D21"/>
    <w:rsid w:val="00705247"/>
    <w:rsid w:val="007066DB"/>
    <w:rsid w:val="00706C3C"/>
    <w:rsid w:val="00707020"/>
    <w:rsid w:val="00707249"/>
    <w:rsid w:val="00707398"/>
    <w:rsid w:val="007110C9"/>
    <w:rsid w:val="00711848"/>
    <w:rsid w:val="00713928"/>
    <w:rsid w:val="00714529"/>
    <w:rsid w:val="00714E4A"/>
    <w:rsid w:val="007172BE"/>
    <w:rsid w:val="0072033C"/>
    <w:rsid w:val="0072126E"/>
    <w:rsid w:val="00721FA0"/>
    <w:rsid w:val="007231AF"/>
    <w:rsid w:val="00723C5E"/>
    <w:rsid w:val="00723D23"/>
    <w:rsid w:val="00725E1B"/>
    <w:rsid w:val="007260AC"/>
    <w:rsid w:val="00730060"/>
    <w:rsid w:val="00730849"/>
    <w:rsid w:val="00730A3A"/>
    <w:rsid w:val="00730CD2"/>
    <w:rsid w:val="007320FC"/>
    <w:rsid w:val="00733526"/>
    <w:rsid w:val="00735397"/>
    <w:rsid w:val="0073555A"/>
    <w:rsid w:val="00735797"/>
    <w:rsid w:val="00735A5F"/>
    <w:rsid w:val="00737AED"/>
    <w:rsid w:val="007400B7"/>
    <w:rsid w:val="007428CB"/>
    <w:rsid w:val="00743888"/>
    <w:rsid w:val="007460ED"/>
    <w:rsid w:val="00747098"/>
    <w:rsid w:val="00747646"/>
    <w:rsid w:val="00750DD2"/>
    <w:rsid w:val="0075199B"/>
    <w:rsid w:val="00754869"/>
    <w:rsid w:val="00756472"/>
    <w:rsid w:val="0075767A"/>
    <w:rsid w:val="00760D4C"/>
    <w:rsid w:val="00761773"/>
    <w:rsid w:val="00762FB2"/>
    <w:rsid w:val="007630A8"/>
    <w:rsid w:val="0076508B"/>
    <w:rsid w:val="007653FA"/>
    <w:rsid w:val="007665EB"/>
    <w:rsid w:val="0077058B"/>
    <w:rsid w:val="007706BB"/>
    <w:rsid w:val="007776CC"/>
    <w:rsid w:val="0078046C"/>
    <w:rsid w:val="00780E2E"/>
    <w:rsid w:val="00781339"/>
    <w:rsid w:val="007820F3"/>
    <w:rsid w:val="00783BDA"/>
    <w:rsid w:val="0078454C"/>
    <w:rsid w:val="00784B9F"/>
    <w:rsid w:val="007871CF"/>
    <w:rsid w:val="00790A4E"/>
    <w:rsid w:val="00791987"/>
    <w:rsid w:val="00792B19"/>
    <w:rsid w:val="00794D6A"/>
    <w:rsid w:val="007965BB"/>
    <w:rsid w:val="00797303"/>
    <w:rsid w:val="00797407"/>
    <w:rsid w:val="007A0825"/>
    <w:rsid w:val="007A3747"/>
    <w:rsid w:val="007A434B"/>
    <w:rsid w:val="007A6669"/>
    <w:rsid w:val="007A76EB"/>
    <w:rsid w:val="007B069C"/>
    <w:rsid w:val="007B248B"/>
    <w:rsid w:val="007B26AA"/>
    <w:rsid w:val="007B2B68"/>
    <w:rsid w:val="007B41FE"/>
    <w:rsid w:val="007B44CA"/>
    <w:rsid w:val="007B7330"/>
    <w:rsid w:val="007C0362"/>
    <w:rsid w:val="007C070D"/>
    <w:rsid w:val="007C2089"/>
    <w:rsid w:val="007C3D4F"/>
    <w:rsid w:val="007C6D48"/>
    <w:rsid w:val="007C71BF"/>
    <w:rsid w:val="007C7E06"/>
    <w:rsid w:val="007D02AB"/>
    <w:rsid w:val="007D1096"/>
    <w:rsid w:val="007D1FE9"/>
    <w:rsid w:val="007D2CF0"/>
    <w:rsid w:val="007D4E21"/>
    <w:rsid w:val="007E0155"/>
    <w:rsid w:val="007E12F8"/>
    <w:rsid w:val="007E2FEB"/>
    <w:rsid w:val="007E32B1"/>
    <w:rsid w:val="007E3B80"/>
    <w:rsid w:val="007E5047"/>
    <w:rsid w:val="007E598C"/>
    <w:rsid w:val="007E6A45"/>
    <w:rsid w:val="007E7419"/>
    <w:rsid w:val="007E75DA"/>
    <w:rsid w:val="007F143E"/>
    <w:rsid w:val="007F282F"/>
    <w:rsid w:val="007F2A17"/>
    <w:rsid w:val="007F58BA"/>
    <w:rsid w:val="007F7852"/>
    <w:rsid w:val="00802009"/>
    <w:rsid w:val="0080277D"/>
    <w:rsid w:val="008027E8"/>
    <w:rsid w:val="00802BA7"/>
    <w:rsid w:val="00804DC4"/>
    <w:rsid w:val="00805195"/>
    <w:rsid w:val="00805319"/>
    <w:rsid w:val="00805765"/>
    <w:rsid w:val="00805ABD"/>
    <w:rsid w:val="008113C5"/>
    <w:rsid w:val="0081153E"/>
    <w:rsid w:val="00812D29"/>
    <w:rsid w:val="00812FD3"/>
    <w:rsid w:val="00815035"/>
    <w:rsid w:val="00815B97"/>
    <w:rsid w:val="008161E9"/>
    <w:rsid w:val="008171D4"/>
    <w:rsid w:val="0081799C"/>
    <w:rsid w:val="00820C82"/>
    <w:rsid w:val="008210B4"/>
    <w:rsid w:val="008217A6"/>
    <w:rsid w:val="00821FD4"/>
    <w:rsid w:val="008226C0"/>
    <w:rsid w:val="00822BB2"/>
    <w:rsid w:val="00830454"/>
    <w:rsid w:val="008318EA"/>
    <w:rsid w:val="00831EDF"/>
    <w:rsid w:val="00831F79"/>
    <w:rsid w:val="008320E6"/>
    <w:rsid w:val="0083292D"/>
    <w:rsid w:val="008346A8"/>
    <w:rsid w:val="00834DCC"/>
    <w:rsid w:val="00836041"/>
    <w:rsid w:val="00836D2E"/>
    <w:rsid w:val="00837907"/>
    <w:rsid w:val="00841ADB"/>
    <w:rsid w:val="00842182"/>
    <w:rsid w:val="00842CFC"/>
    <w:rsid w:val="00844011"/>
    <w:rsid w:val="0084575A"/>
    <w:rsid w:val="00850D26"/>
    <w:rsid w:val="008513FF"/>
    <w:rsid w:val="008524C0"/>
    <w:rsid w:val="00853673"/>
    <w:rsid w:val="0085386D"/>
    <w:rsid w:val="00855595"/>
    <w:rsid w:val="00857C09"/>
    <w:rsid w:val="0086151C"/>
    <w:rsid w:val="008622B1"/>
    <w:rsid w:val="00863061"/>
    <w:rsid w:val="008637AE"/>
    <w:rsid w:val="00864234"/>
    <w:rsid w:val="00864C70"/>
    <w:rsid w:val="00865D5F"/>
    <w:rsid w:val="00865D73"/>
    <w:rsid w:val="00870800"/>
    <w:rsid w:val="008714A4"/>
    <w:rsid w:val="008744F8"/>
    <w:rsid w:val="00874C39"/>
    <w:rsid w:val="008753D6"/>
    <w:rsid w:val="008775D7"/>
    <w:rsid w:val="00881043"/>
    <w:rsid w:val="0088122D"/>
    <w:rsid w:val="0088261A"/>
    <w:rsid w:val="00884E3B"/>
    <w:rsid w:val="0089039C"/>
    <w:rsid w:val="008908E2"/>
    <w:rsid w:val="00890BF4"/>
    <w:rsid w:val="00891D01"/>
    <w:rsid w:val="00892D3D"/>
    <w:rsid w:val="00893357"/>
    <w:rsid w:val="00893610"/>
    <w:rsid w:val="00893A2C"/>
    <w:rsid w:val="00893BB2"/>
    <w:rsid w:val="008A0B09"/>
    <w:rsid w:val="008A32E0"/>
    <w:rsid w:val="008A37D9"/>
    <w:rsid w:val="008A5A1A"/>
    <w:rsid w:val="008A63AE"/>
    <w:rsid w:val="008B1201"/>
    <w:rsid w:val="008B3473"/>
    <w:rsid w:val="008B36AF"/>
    <w:rsid w:val="008B4A2C"/>
    <w:rsid w:val="008B5185"/>
    <w:rsid w:val="008B5438"/>
    <w:rsid w:val="008B54B8"/>
    <w:rsid w:val="008B5AB2"/>
    <w:rsid w:val="008B6299"/>
    <w:rsid w:val="008B6C1E"/>
    <w:rsid w:val="008B78FF"/>
    <w:rsid w:val="008B7A0D"/>
    <w:rsid w:val="008C0352"/>
    <w:rsid w:val="008C0CFA"/>
    <w:rsid w:val="008C0E84"/>
    <w:rsid w:val="008C2B90"/>
    <w:rsid w:val="008C3452"/>
    <w:rsid w:val="008C351B"/>
    <w:rsid w:val="008C52AB"/>
    <w:rsid w:val="008C5393"/>
    <w:rsid w:val="008C6EFA"/>
    <w:rsid w:val="008D0496"/>
    <w:rsid w:val="008D193D"/>
    <w:rsid w:val="008D2176"/>
    <w:rsid w:val="008D33B4"/>
    <w:rsid w:val="008D49F3"/>
    <w:rsid w:val="008D611F"/>
    <w:rsid w:val="008E178B"/>
    <w:rsid w:val="008E17DF"/>
    <w:rsid w:val="008E20FC"/>
    <w:rsid w:val="008E396D"/>
    <w:rsid w:val="008E4AEB"/>
    <w:rsid w:val="008E69C0"/>
    <w:rsid w:val="008E7147"/>
    <w:rsid w:val="008E7DBE"/>
    <w:rsid w:val="008E7ECB"/>
    <w:rsid w:val="008F12C9"/>
    <w:rsid w:val="008F1CD9"/>
    <w:rsid w:val="008F251C"/>
    <w:rsid w:val="008F32D5"/>
    <w:rsid w:val="008F3B9A"/>
    <w:rsid w:val="008F3ED3"/>
    <w:rsid w:val="008F3FD6"/>
    <w:rsid w:val="008F4C28"/>
    <w:rsid w:val="008F5CDD"/>
    <w:rsid w:val="008F61D3"/>
    <w:rsid w:val="00900A6C"/>
    <w:rsid w:val="0090233F"/>
    <w:rsid w:val="00902725"/>
    <w:rsid w:val="0090453B"/>
    <w:rsid w:val="00906933"/>
    <w:rsid w:val="00906F9F"/>
    <w:rsid w:val="00910987"/>
    <w:rsid w:val="009147FC"/>
    <w:rsid w:val="00914A30"/>
    <w:rsid w:val="00915002"/>
    <w:rsid w:val="00916140"/>
    <w:rsid w:val="00916DE7"/>
    <w:rsid w:val="009224FB"/>
    <w:rsid w:val="0092377A"/>
    <w:rsid w:val="00925BA4"/>
    <w:rsid w:val="00925E45"/>
    <w:rsid w:val="00927505"/>
    <w:rsid w:val="00927D15"/>
    <w:rsid w:val="00927FF5"/>
    <w:rsid w:val="00930869"/>
    <w:rsid w:val="00930E97"/>
    <w:rsid w:val="00934356"/>
    <w:rsid w:val="009351C1"/>
    <w:rsid w:val="00935978"/>
    <w:rsid w:val="00943C05"/>
    <w:rsid w:val="00943CC5"/>
    <w:rsid w:val="009457CA"/>
    <w:rsid w:val="009459B1"/>
    <w:rsid w:val="009469E1"/>
    <w:rsid w:val="009506BE"/>
    <w:rsid w:val="00952DF7"/>
    <w:rsid w:val="009539FA"/>
    <w:rsid w:val="009561B3"/>
    <w:rsid w:val="009563B6"/>
    <w:rsid w:val="009564F2"/>
    <w:rsid w:val="00956D36"/>
    <w:rsid w:val="009573FF"/>
    <w:rsid w:val="00960010"/>
    <w:rsid w:val="009603F8"/>
    <w:rsid w:val="00960961"/>
    <w:rsid w:val="009610AD"/>
    <w:rsid w:val="00961354"/>
    <w:rsid w:val="0096198A"/>
    <w:rsid w:val="00961BE6"/>
    <w:rsid w:val="0096282D"/>
    <w:rsid w:val="0096476D"/>
    <w:rsid w:val="00965398"/>
    <w:rsid w:val="00967218"/>
    <w:rsid w:val="00967B9B"/>
    <w:rsid w:val="00970A37"/>
    <w:rsid w:val="0097101A"/>
    <w:rsid w:val="00973047"/>
    <w:rsid w:val="00973892"/>
    <w:rsid w:val="00973E10"/>
    <w:rsid w:val="0097518D"/>
    <w:rsid w:val="009757B4"/>
    <w:rsid w:val="00975DF8"/>
    <w:rsid w:val="00976557"/>
    <w:rsid w:val="00977457"/>
    <w:rsid w:val="009776F6"/>
    <w:rsid w:val="00982F86"/>
    <w:rsid w:val="009840E5"/>
    <w:rsid w:val="00984EB1"/>
    <w:rsid w:val="00987F18"/>
    <w:rsid w:val="009900A5"/>
    <w:rsid w:val="00990E4B"/>
    <w:rsid w:val="0099141D"/>
    <w:rsid w:val="00992C07"/>
    <w:rsid w:val="00994673"/>
    <w:rsid w:val="0099570C"/>
    <w:rsid w:val="00996DFA"/>
    <w:rsid w:val="00996E0F"/>
    <w:rsid w:val="00997484"/>
    <w:rsid w:val="009A090F"/>
    <w:rsid w:val="009A121A"/>
    <w:rsid w:val="009A21DC"/>
    <w:rsid w:val="009A3059"/>
    <w:rsid w:val="009A413B"/>
    <w:rsid w:val="009A50ED"/>
    <w:rsid w:val="009A60CA"/>
    <w:rsid w:val="009B112D"/>
    <w:rsid w:val="009B1EB7"/>
    <w:rsid w:val="009B208E"/>
    <w:rsid w:val="009B210A"/>
    <w:rsid w:val="009B2915"/>
    <w:rsid w:val="009B2CC1"/>
    <w:rsid w:val="009B3087"/>
    <w:rsid w:val="009B31A3"/>
    <w:rsid w:val="009B35E5"/>
    <w:rsid w:val="009B431F"/>
    <w:rsid w:val="009B5C28"/>
    <w:rsid w:val="009B635D"/>
    <w:rsid w:val="009C028A"/>
    <w:rsid w:val="009C2015"/>
    <w:rsid w:val="009C41D5"/>
    <w:rsid w:val="009C49C5"/>
    <w:rsid w:val="009C74AD"/>
    <w:rsid w:val="009D0041"/>
    <w:rsid w:val="009D0B30"/>
    <w:rsid w:val="009D1502"/>
    <w:rsid w:val="009D1F72"/>
    <w:rsid w:val="009D3E37"/>
    <w:rsid w:val="009D4078"/>
    <w:rsid w:val="009D4CCE"/>
    <w:rsid w:val="009D5794"/>
    <w:rsid w:val="009D6896"/>
    <w:rsid w:val="009D78F0"/>
    <w:rsid w:val="009D7EA0"/>
    <w:rsid w:val="009E0937"/>
    <w:rsid w:val="009E5B6A"/>
    <w:rsid w:val="009E7500"/>
    <w:rsid w:val="009F03ED"/>
    <w:rsid w:val="009F0B22"/>
    <w:rsid w:val="009F0D7E"/>
    <w:rsid w:val="009F103C"/>
    <w:rsid w:val="009F293C"/>
    <w:rsid w:val="009F2D30"/>
    <w:rsid w:val="009F68A4"/>
    <w:rsid w:val="009F73DA"/>
    <w:rsid w:val="009F7F16"/>
    <w:rsid w:val="009F7F7F"/>
    <w:rsid w:val="00A04B74"/>
    <w:rsid w:val="00A058DB"/>
    <w:rsid w:val="00A0711C"/>
    <w:rsid w:val="00A071BC"/>
    <w:rsid w:val="00A109F5"/>
    <w:rsid w:val="00A110E0"/>
    <w:rsid w:val="00A11F4D"/>
    <w:rsid w:val="00A12CB6"/>
    <w:rsid w:val="00A1396D"/>
    <w:rsid w:val="00A145E5"/>
    <w:rsid w:val="00A157E4"/>
    <w:rsid w:val="00A161A6"/>
    <w:rsid w:val="00A16566"/>
    <w:rsid w:val="00A169D3"/>
    <w:rsid w:val="00A238A3"/>
    <w:rsid w:val="00A23EBF"/>
    <w:rsid w:val="00A25DEA"/>
    <w:rsid w:val="00A262B0"/>
    <w:rsid w:val="00A26A6A"/>
    <w:rsid w:val="00A3437F"/>
    <w:rsid w:val="00A36CE9"/>
    <w:rsid w:val="00A4099A"/>
    <w:rsid w:val="00A4194C"/>
    <w:rsid w:val="00A41A2C"/>
    <w:rsid w:val="00A41B73"/>
    <w:rsid w:val="00A45568"/>
    <w:rsid w:val="00A535DB"/>
    <w:rsid w:val="00A54B5C"/>
    <w:rsid w:val="00A55787"/>
    <w:rsid w:val="00A56BB1"/>
    <w:rsid w:val="00A57C97"/>
    <w:rsid w:val="00A6026A"/>
    <w:rsid w:val="00A60DE5"/>
    <w:rsid w:val="00A623AA"/>
    <w:rsid w:val="00A62882"/>
    <w:rsid w:val="00A63B20"/>
    <w:rsid w:val="00A6414A"/>
    <w:rsid w:val="00A64360"/>
    <w:rsid w:val="00A64A96"/>
    <w:rsid w:val="00A64F84"/>
    <w:rsid w:val="00A64FA3"/>
    <w:rsid w:val="00A65260"/>
    <w:rsid w:val="00A66F2B"/>
    <w:rsid w:val="00A6713A"/>
    <w:rsid w:val="00A67C09"/>
    <w:rsid w:val="00A70691"/>
    <w:rsid w:val="00A70BB5"/>
    <w:rsid w:val="00A717B5"/>
    <w:rsid w:val="00A731B6"/>
    <w:rsid w:val="00A73AA2"/>
    <w:rsid w:val="00A73B98"/>
    <w:rsid w:val="00A7461D"/>
    <w:rsid w:val="00A74DBA"/>
    <w:rsid w:val="00A75219"/>
    <w:rsid w:val="00A76D97"/>
    <w:rsid w:val="00A80982"/>
    <w:rsid w:val="00A81B2F"/>
    <w:rsid w:val="00A8384B"/>
    <w:rsid w:val="00A83FDA"/>
    <w:rsid w:val="00A85982"/>
    <w:rsid w:val="00A85ABB"/>
    <w:rsid w:val="00A85B67"/>
    <w:rsid w:val="00A8639D"/>
    <w:rsid w:val="00A8709A"/>
    <w:rsid w:val="00A90E1E"/>
    <w:rsid w:val="00A91102"/>
    <w:rsid w:val="00A91377"/>
    <w:rsid w:val="00A91C02"/>
    <w:rsid w:val="00A9236C"/>
    <w:rsid w:val="00A96BF3"/>
    <w:rsid w:val="00A97828"/>
    <w:rsid w:val="00A97948"/>
    <w:rsid w:val="00A97E71"/>
    <w:rsid w:val="00AA25C8"/>
    <w:rsid w:val="00AA2D6A"/>
    <w:rsid w:val="00AA3535"/>
    <w:rsid w:val="00AA3995"/>
    <w:rsid w:val="00AA6CDD"/>
    <w:rsid w:val="00AB11F5"/>
    <w:rsid w:val="00AB12CA"/>
    <w:rsid w:val="00AB1D3C"/>
    <w:rsid w:val="00AB32B6"/>
    <w:rsid w:val="00AB4848"/>
    <w:rsid w:val="00AB49F8"/>
    <w:rsid w:val="00AB5A29"/>
    <w:rsid w:val="00AB5D75"/>
    <w:rsid w:val="00AB6282"/>
    <w:rsid w:val="00AC1147"/>
    <w:rsid w:val="00AC2BB5"/>
    <w:rsid w:val="00AC2DD8"/>
    <w:rsid w:val="00AC4B41"/>
    <w:rsid w:val="00AC596C"/>
    <w:rsid w:val="00AC607B"/>
    <w:rsid w:val="00AC6B3B"/>
    <w:rsid w:val="00AC70A6"/>
    <w:rsid w:val="00AC72D5"/>
    <w:rsid w:val="00AD041B"/>
    <w:rsid w:val="00AD3296"/>
    <w:rsid w:val="00AD364B"/>
    <w:rsid w:val="00AD4B04"/>
    <w:rsid w:val="00AD7917"/>
    <w:rsid w:val="00AE00DB"/>
    <w:rsid w:val="00AE14D4"/>
    <w:rsid w:val="00AE1CDE"/>
    <w:rsid w:val="00AE2794"/>
    <w:rsid w:val="00AE31A5"/>
    <w:rsid w:val="00AE3257"/>
    <w:rsid w:val="00AE5395"/>
    <w:rsid w:val="00AF1ED7"/>
    <w:rsid w:val="00AF38F7"/>
    <w:rsid w:val="00AF4A21"/>
    <w:rsid w:val="00AF775D"/>
    <w:rsid w:val="00B028EE"/>
    <w:rsid w:val="00B03018"/>
    <w:rsid w:val="00B05602"/>
    <w:rsid w:val="00B06288"/>
    <w:rsid w:val="00B0633A"/>
    <w:rsid w:val="00B063D3"/>
    <w:rsid w:val="00B06499"/>
    <w:rsid w:val="00B070F3"/>
    <w:rsid w:val="00B076BD"/>
    <w:rsid w:val="00B10FA0"/>
    <w:rsid w:val="00B12418"/>
    <w:rsid w:val="00B13981"/>
    <w:rsid w:val="00B141EA"/>
    <w:rsid w:val="00B14ABC"/>
    <w:rsid w:val="00B15AA5"/>
    <w:rsid w:val="00B17F00"/>
    <w:rsid w:val="00B204D4"/>
    <w:rsid w:val="00B21EB8"/>
    <w:rsid w:val="00B24196"/>
    <w:rsid w:val="00B27E84"/>
    <w:rsid w:val="00B30778"/>
    <w:rsid w:val="00B34171"/>
    <w:rsid w:val="00B3442E"/>
    <w:rsid w:val="00B34ED8"/>
    <w:rsid w:val="00B3569C"/>
    <w:rsid w:val="00B35E79"/>
    <w:rsid w:val="00B3648C"/>
    <w:rsid w:val="00B36B38"/>
    <w:rsid w:val="00B40A34"/>
    <w:rsid w:val="00B44CA7"/>
    <w:rsid w:val="00B44EAB"/>
    <w:rsid w:val="00B50D5C"/>
    <w:rsid w:val="00B52AD8"/>
    <w:rsid w:val="00B531B6"/>
    <w:rsid w:val="00B543ED"/>
    <w:rsid w:val="00B544C5"/>
    <w:rsid w:val="00B564B8"/>
    <w:rsid w:val="00B5707B"/>
    <w:rsid w:val="00B572C1"/>
    <w:rsid w:val="00B600C1"/>
    <w:rsid w:val="00B60B67"/>
    <w:rsid w:val="00B619E1"/>
    <w:rsid w:val="00B62570"/>
    <w:rsid w:val="00B62602"/>
    <w:rsid w:val="00B62778"/>
    <w:rsid w:val="00B634B6"/>
    <w:rsid w:val="00B65FD5"/>
    <w:rsid w:val="00B66039"/>
    <w:rsid w:val="00B70CE1"/>
    <w:rsid w:val="00B72369"/>
    <w:rsid w:val="00B74355"/>
    <w:rsid w:val="00B75DDC"/>
    <w:rsid w:val="00B77B6D"/>
    <w:rsid w:val="00B77E0E"/>
    <w:rsid w:val="00B80894"/>
    <w:rsid w:val="00B8143C"/>
    <w:rsid w:val="00B81636"/>
    <w:rsid w:val="00B84AC3"/>
    <w:rsid w:val="00B84C1C"/>
    <w:rsid w:val="00B8508E"/>
    <w:rsid w:val="00B85F24"/>
    <w:rsid w:val="00B873FF"/>
    <w:rsid w:val="00B87674"/>
    <w:rsid w:val="00B87851"/>
    <w:rsid w:val="00B9005C"/>
    <w:rsid w:val="00B92E6D"/>
    <w:rsid w:val="00B931A4"/>
    <w:rsid w:val="00B958A8"/>
    <w:rsid w:val="00B95F80"/>
    <w:rsid w:val="00BA0878"/>
    <w:rsid w:val="00BA2E72"/>
    <w:rsid w:val="00BA428D"/>
    <w:rsid w:val="00BA5CC7"/>
    <w:rsid w:val="00BA71F2"/>
    <w:rsid w:val="00BB0933"/>
    <w:rsid w:val="00BB0EF9"/>
    <w:rsid w:val="00BB386F"/>
    <w:rsid w:val="00BB417D"/>
    <w:rsid w:val="00BB6C30"/>
    <w:rsid w:val="00BC1B2F"/>
    <w:rsid w:val="00BC22EB"/>
    <w:rsid w:val="00BC2409"/>
    <w:rsid w:val="00BC27E3"/>
    <w:rsid w:val="00BC31E7"/>
    <w:rsid w:val="00BC426F"/>
    <w:rsid w:val="00BC46D8"/>
    <w:rsid w:val="00BC46EA"/>
    <w:rsid w:val="00BC55DE"/>
    <w:rsid w:val="00BC73CE"/>
    <w:rsid w:val="00BC7983"/>
    <w:rsid w:val="00BC7EC1"/>
    <w:rsid w:val="00BD053B"/>
    <w:rsid w:val="00BD12CC"/>
    <w:rsid w:val="00BD15CB"/>
    <w:rsid w:val="00BD2543"/>
    <w:rsid w:val="00BD3AB1"/>
    <w:rsid w:val="00BD430C"/>
    <w:rsid w:val="00BD4E64"/>
    <w:rsid w:val="00BD4EC9"/>
    <w:rsid w:val="00BD6311"/>
    <w:rsid w:val="00BD643D"/>
    <w:rsid w:val="00BE1133"/>
    <w:rsid w:val="00BE18AF"/>
    <w:rsid w:val="00BE344D"/>
    <w:rsid w:val="00BE379D"/>
    <w:rsid w:val="00BE47AA"/>
    <w:rsid w:val="00BE506D"/>
    <w:rsid w:val="00BF0075"/>
    <w:rsid w:val="00BF022D"/>
    <w:rsid w:val="00BF1487"/>
    <w:rsid w:val="00BF21A5"/>
    <w:rsid w:val="00BF2C3B"/>
    <w:rsid w:val="00BF3D15"/>
    <w:rsid w:val="00BF6968"/>
    <w:rsid w:val="00BF7450"/>
    <w:rsid w:val="00BF7BDF"/>
    <w:rsid w:val="00C0381A"/>
    <w:rsid w:val="00C04AEF"/>
    <w:rsid w:val="00C04EAC"/>
    <w:rsid w:val="00C04F9D"/>
    <w:rsid w:val="00C05130"/>
    <w:rsid w:val="00C05353"/>
    <w:rsid w:val="00C06381"/>
    <w:rsid w:val="00C10CAA"/>
    <w:rsid w:val="00C118AD"/>
    <w:rsid w:val="00C133EA"/>
    <w:rsid w:val="00C141D5"/>
    <w:rsid w:val="00C15AD2"/>
    <w:rsid w:val="00C160D7"/>
    <w:rsid w:val="00C211A9"/>
    <w:rsid w:val="00C24420"/>
    <w:rsid w:val="00C24DE0"/>
    <w:rsid w:val="00C26366"/>
    <w:rsid w:val="00C268F5"/>
    <w:rsid w:val="00C30909"/>
    <w:rsid w:val="00C3146B"/>
    <w:rsid w:val="00C32AA6"/>
    <w:rsid w:val="00C33BC5"/>
    <w:rsid w:val="00C409FC"/>
    <w:rsid w:val="00C42D68"/>
    <w:rsid w:val="00C441D3"/>
    <w:rsid w:val="00C44227"/>
    <w:rsid w:val="00C458F4"/>
    <w:rsid w:val="00C46991"/>
    <w:rsid w:val="00C47976"/>
    <w:rsid w:val="00C47BBF"/>
    <w:rsid w:val="00C54487"/>
    <w:rsid w:val="00C576DE"/>
    <w:rsid w:val="00C60902"/>
    <w:rsid w:val="00C638AF"/>
    <w:rsid w:val="00C66AB7"/>
    <w:rsid w:val="00C66FE3"/>
    <w:rsid w:val="00C67DE2"/>
    <w:rsid w:val="00C7172B"/>
    <w:rsid w:val="00C71C0A"/>
    <w:rsid w:val="00C7226C"/>
    <w:rsid w:val="00C72366"/>
    <w:rsid w:val="00C7241E"/>
    <w:rsid w:val="00C72796"/>
    <w:rsid w:val="00C77C26"/>
    <w:rsid w:val="00C80051"/>
    <w:rsid w:val="00C80BD3"/>
    <w:rsid w:val="00C80F74"/>
    <w:rsid w:val="00C818C2"/>
    <w:rsid w:val="00C81DE2"/>
    <w:rsid w:val="00C8203B"/>
    <w:rsid w:val="00C83B70"/>
    <w:rsid w:val="00C856E4"/>
    <w:rsid w:val="00C85C3A"/>
    <w:rsid w:val="00C86BE4"/>
    <w:rsid w:val="00C86F0A"/>
    <w:rsid w:val="00C87C02"/>
    <w:rsid w:val="00C91002"/>
    <w:rsid w:val="00C91EC5"/>
    <w:rsid w:val="00C921D4"/>
    <w:rsid w:val="00C93435"/>
    <w:rsid w:val="00C93890"/>
    <w:rsid w:val="00C94EEE"/>
    <w:rsid w:val="00C950ED"/>
    <w:rsid w:val="00CA0D03"/>
    <w:rsid w:val="00CA39E3"/>
    <w:rsid w:val="00CA40C2"/>
    <w:rsid w:val="00CA429D"/>
    <w:rsid w:val="00CA6361"/>
    <w:rsid w:val="00CA637B"/>
    <w:rsid w:val="00CB1DE2"/>
    <w:rsid w:val="00CB1F5F"/>
    <w:rsid w:val="00CB2A99"/>
    <w:rsid w:val="00CB2AA8"/>
    <w:rsid w:val="00CB4AC3"/>
    <w:rsid w:val="00CB6A5B"/>
    <w:rsid w:val="00CB7173"/>
    <w:rsid w:val="00CB7ABF"/>
    <w:rsid w:val="00CC0E2C"/>
    <w:rsid w:val="00CC1B96"/>
    <w:rsid w:val="00CC2C81"/>
    <w:rsid w:val="00CC417D"/>
    <w:rsid w:val="00CC4976"/>
    <w:rsid w:val="00CC7327"/>
    <w:rsid w:val="00CD20C5"/>
    <w:rsid w:val="00CD29C4"/>
    <w:rsid w:val="00CD2DA6"/>
    <w:rsid w:val="00CD4A1A"/>
    <w:rsid w:val="00CD547A"/>
    <w:rsid w:val="00CE1BCD"/>
    <w:rsid w:val="00CE2482"/>
    <w:rsid w:val="00CE32B3"/>
    <w:rsid w:val="00CE432B"/>
    <w:rsid w:val="00CE49B4"/>
    <w:rsid w:val="00CE4E03"/>
    <w:rsid w:val="00CE69F5"/>
    <w:rsid w:val="00CE7A9F"/>
    <w:rsid w:val="00CF11DB"/>
    <w:rsid w:val="00CF53DE"/>
    <w:rsid w:val="00CF5CEA"/>
    <w:rsid w:val="00CF5F5D"/>
    <w:rsid w:val="00CF74B2"/>
    <w:rsid w:val="00CF7E62"/>
    <w:rsid w:val="00D00960"/>
    <w:rsid w:val="00D00C08"/>
    <w:rsid w:val="00D02D4F"/>
    <w:rsid w:val="00D02DEC"/>
    <w:rsid w:val="00D033C1"/>
    <w:rsid w:val="00D03BA2"/>
    <w:rsid w:val="00D0510D"/>
    <w:rsid w:val="00D0564B"/>
    <w:rsid w:val="00D1062B"/>
    <w:rsid w:val="00D11F18"/>
    <w:rsid w:val="00D14689"/>
    <w:rsid w:val="00D173E8"/>
    <w:rsid w:val="00D21D8D"/>
    <w:rsid w:val="00D23562"/>
    <w:rsid w:val="00D26A1D"/>
    <w:rsid w:val="00D273E0"/>
    <w:rsid w:val="00D3162D"/>
    <w:rsid w:val="00D31928"/>
    <w:rsid w:val="00D3289F"/>
    <w:rsid w:val="00D32CBD"/>
    <w:rsid w:val="00D330E4"/>
    <w:rsid w:val="00D3392F"/>
    <w:rsid w:val="00D37FF9"/>
    <w:rsid w:val="00D41CE5"/>
    <w:rsid w:val="00D426FE"/>
    <w:rsid w:val="00D47914"/>
    <w:rsid w:val="00D507F3"/>
    <w:rsid w:val="00D50A58"/>
    <w:rsid w:val="00D51683"/>
    <w:rsid w:val="00D51CE1"/>
    <w:rsid w:val="00D52887"/>
    <w:rsid w:val="00D52B2D"/>
    <w:rsid w:val="00D52F1F"/>
    <w:rsid w:val="00D548BF"/>
    <w:rsid w:val="00D56AD3"/>
    <w:rsid w:val="00D57D3F"/>
    <w:rsid w:val="00D60A28"/>
    <w:rsid w:val="00D622E3"/>
    <w:rsid w:val="00D63187"/>
    <w:rsid w:val="00D66FFA"/>
    <w:rsid w:val="00D6725D"/>
    <w:rsid w:val="00D67A71"/>
    <w:rsid w:val="00D67A8E"/>
    <w:rsid w:val="00D70229"/>
    <w:rsid w:val="00D70812"/>
    <w:rsid w:val="00D713D9"/>
    <w:rsid w:val="00D73C12"/>
    <w:rsid w:val="00D7410A"/>
    <w:rsid w:val="00D77BE5"/>
    <w:rsid w:val="00D77DBD"/>
    <w:rsid w:val="00D83506"/>
    <w:rsid w:val="00D837C2"/>
    <w:rsid w:val="00D867AD"/>
    <w:rsid w:val="00D918C4"/>
    <w:rsid w:val="00D94A5C"/>
    <w:rsid w:val="00D97CEC"/>
    <w:rsid w:val="00DA0769"/>
    <w:rsid w:val="00DA0F62"/>
    <w:rsid w:val="00DA12C0"/>
    <w:rsid w:val="00DA28CD"/>
    <w:rsid w:val="00DA3678"/>
    <w:rsid w:val="00DA3D1F"/>
    <w:rsid w:val="00DB117C"/>
    <w:rsid w:val="00DB24EC"/>
    <w:rsid w:val="00DB3992"/>
    <w:rsid w:val="00DB4373"/>
    <w:rsid w:val="00DB4A68"/>
    <w:rsid w:val="00DB4B1C"/>
    <w:rsid w:val="00DB713E"/>
    <w:rsid w:val="00DB74E0"/>
    <w:rsid w:val="00DB7F6C"/>
    <w:rsid w:val="00DC182A"/>
    <w:rsid w:val="00DC3285"/>
    <w:rsid w:val="00DC4169"/>
    <w:rsid w:val="00DC4210"/>
    <w:rsid w:val="00DC474D"/>
    <w:rsid w:val="00DC6873"/>
    <w:rsid w:val="00DC7A09"/>
    <w:rsid w:val="00DD2953"/>
    <w:rsid w:val="00DD29AF"/>
    <w:rsid w:val="00DD3A90"/>
    <w:rsid w:val="00DD6006"/>
    <w:rsid w:val="00DD6C40"/>
    <w:rsid w:val="00DE10D5"/>
    <w:rsid w:val="00DE424D"/>
    <w:rsid w:val="00DE70F5"/>
    <w:rsid w:val="00DE732C"/>
    <w:rsid w:val="00DE740B"/>
    <w:rsid w:val="00DE7414"/>
    <w:rsid w:val="00DE7736"/>
    <w:rsid w:val="00DF0449"/>
    <w:rsid w:val="00DF09C6"/>
    <w:rsid w:val="00DF0D0B"/>
    <w:rsid w:val="00DF1294"/>
    <w:rsid w:val="00DF1836"/>
    <w:rsid w:val="00DF34EE"/>
    <w:rsid w:val="00DF37AD"/>
    <w:rsid w:val="00DF45B9"/>
    <w:rsid w:val="00DF49BA"/>
    <w:rsid w:val="00DF56DA"/>
    <w:rsid w:val="00DF73AD"/>
    <w:rsid w:val="00DF7F2D"/>
    <w:rsid w:val="00E0026E"/>
    <w:rsid w:val="00E02634"/>
    <w:rsid w:val="00E05C82"/>
    <w:rsid w:val="00E10EF0"/>
    <w:rsid w:val="00E12BEA"/>
    <w:rsid w:val="00E13322"/>
    <w:rsid w:val="00E15F1F"/>
    <w:rsid w:val="00E16A46"/>
    <w:rsid w:val="00E177CD"/>
    <w:rsid w:val="00E201BB"/>
    <w:rsid w:val="00E236A6"/>
    <w:rsid w:val="00E24286"/>
    <w:rsid w:val="00E2536B"/>
    <w:rsid w:val="00E26922"/>
    <w:rsid w:val="00E26CBD"/>
    <w:rsid w:val="00E270F1"/>
    <w:rsid w:val="00E30DA6"/>
    <w:rsid w:val="00E30E75"/>
    <w:rsid w:val="00E335F5"/>
    <w:rsid w:val="00E35965"/>
    <w:rsid w:val="00E37FA5"/>
    <w:rsid w:val="00E41E19"/>
    <w:rsid w:val="00E44857"/>
    <w:rsid w:val="00E46ADD"/>
    <w:rsid w:val="00E470B0"/>
    <w:rsid w:val="00E471F1"/>
    <w:rsid w:val="00E47329"/>
    <w:rsid w:val="00E4772F"/>
    <w:rsid w:val="00E51491"/>
    <w:rsid w:val="00E52125"/>
    <w:rsid w:val="00E53B30"/>
    <w:rsid w:val="00E5470D"/>
    <w:rsid w:val="00E54A93"/>
    <w:rsid w:val="00E604FE"/>
    <w:rsid w:val="00E6255C"/>
    <w:rsid w:val="00E627E6"/>
    <w:rsid w:val="00E6429C"/>
    <w:rsid w:val="00E65085"/>
    <w:rsid w:val="00E65A47"/>
    <w:rsid w:val="00E65D73"/>
    <w:rsid w:val="00E65DAF"/>
    <w:rsid w:val="00E66496"/>
    <w:rsid w:val="00E66BCF"/>
    <w:rsid w:val="00E67433"/>
    <w:rsid w:val="00E71429"/>
    <w:rsid w:val="00E72E3E"/>
    <w:rsid w:val="00E73437"/>
    <w:rsid w:val="00E7613A"/>
    <w:rsid w:val="00E7715E"/>
    <w:rsid w:val="00E77B09"/>
    <w:rsid w:val="00E77DD7"/>
    <w:rsid w:val="00E80F8C"/>
    <w:rsid w:val="00E82136"/>
    <w:rsid w:val="00E8339B"/>
    <w:rsid w:val="00E84C7F"/>
    <w:rsid w:val="00E85922"/>
    <w:rsid w:val="00E8611A"/>
    <w:rsid w:val="00E86428"/>
    <w:rsid w:val="00E8695C"/>
    <w:rsid w:val="00E9293A"/>
    <w:rsid w:val="00E936DA"/>
    <w:rsid w:val="00E9498D"/>
    <w:rsid w:val="00E94B42"/>
    <w:rsid w:val="00E96937"/>
    <w:rsid w:val="00E97B87"/>
    <w:rsid w:val="00EA1932"/>
    <w:rsid w:val="00EA1D09"/>
    <w:rsid w:val="00EA2C2C"/>
    <w:rsid w:val="00EA31DD"/>
    <w:rsid w:val="00EA320F"/>
    <w:rsid w:val="00EA3A0E"/>
    <w:rsid w:val="00EA4C61"/>
    <w:rsid w:val="00EA51AA"/>
    <w:rsid w:val="00EA55DF"/>
    <w:rsid w:val="00EB157E"/>
    <w:rsid w:val="00EB217C"/>
    <w:rsid w:val="00EB24E4"/>
    <w:rsid w:val="00EB2FC2"/>
    <w:rsid w:val="00EB5EC4"/>
    <w:rsid w:val="00EB65DA"/>
    <w:rsid w:val="00EB7D8F"/>
    <w:rsid w:val="00EC1122"/>
    <w:rsid w:val="00EC364A"/>
    <w:rsid w:val="00EC534E"/>
    <w:rsid w:val="00EC5EAC"/>
    <w:rsid w:val="00EC6DC3"/>
    <w:rsid w:val="00EC704B"/>
    <w:rsid w:val="00EC778A"/>
    <w:rsid w:val="00ED074A"/>
    <w:rsid w:val="00ED0EC2"/>
    <w:rsid w:val="00ED1517"/>
    <w:rsid w:val="00ED29FF"/>
    <w:rsid w:val="00ED32A0"/>
    <w:rsid w:val="00ED3D3F"/>
    <w:rsid w:val="00ED4159"/>
    <w:rsid w:val="00ED6848"/>
    <w:rsid w:val="00ED69E3"/>
    <w:rsid w:val="00ED6D1C"/>
    <w:rsid w:val="00EE040A"/>
    <w:rsid w:val="00EE1DF8"/>
    <w:rsid w:val="00EE39E6"/>
    <w:rsid w:val="00EE3B2D"/>
    <w:rsid w:val="00EE4310"/>
    <w:rsid w:val="00EE55D3"/>
    <w:rsid w:val="00EE608C"/>
    <w:rsid w:val="00F0218D"/>
    <w:rsid w:val="00F032E5"/>
    <w:rsid w:val="00F0334C"/>
    <w:rsid w:val="00F039F8"/>
    <w:rsid w:val="00F05785"/>
    <w:rsid w:val="00F1083B"/>
    <w:rsid w:val="00F1153C"/>
    <w:rsid w:val="00F1252A"/>
    <w:rsid w:val="00F14C88"/>
    <w:rsid w:val="00F15D8E"/>
    <w:rsid w:val="00F16761"/>
    <w:rsid w:val="00F178B0"/>
    <w:rsid w:val="00F17A9F"/>
    <w:rsid w:val="00F17C95"/>
    <w:rsid w:val="00F204E0"/>
    <w:rsid w:val="00F20D16"/>
    <w:rsid w:val="00F20DCA"/>
    <w:rsid w:val="00F212B6"/>
    <w:rsid w:val="00F2227B"/>
    <w:rsid w:val="00F22BCA"/>
    <w:rsid w:val="00F230EB"/>
    <w:rsid w:val="00F250B2"/>
    <w:rsid w:val="00F2574A"/>
    <w:rsid w:val="00F25D69"/>
    <w:rsid w:val="00F262E8"/>
    <w:rsid w:val="00F32699"/>
    <w:rsid w:val="00F367A8"/>
    <w:rsid w:val="00F3714C"/>
    <w:rsid w:val="00F37F81"/>
    <w:rsid w:val="00F40BAB"/>
    <w:rsid w:val="00F436BD"/>
    <w:rsid w:val="00F43F88"/>
    <w:rsid w:val="00F46E28"/>
    <w:rsid w:val="00F4791C"/>
    <w:rsid w:val="00F507A2"/>
    <w:rsid w:val="00F52337"/>
    <w:rsid w:val="00F52B82"/>
    <w:rsid w:val="00F539E3"/>
    <w:rsid w:val="00F53F11"/>
    <w:rsid w:val="00F551DB"/>
    <w:rsid w:val="00F60663"/>
    <w:rsid w:val="00F61061"/>
    <w:rsid w:val="00F61C26"/>
    <w:rsid w:val="00F62942"/>
    <w:rsid w:val="00F62A40"/>
    <w:rsid w:val="00F67245"/>
    <w:rsid w:val="00F67D94"/>
    <w:rsid w:val="00F701B4"/>
    <w:rsid w:val="00F773A2"/>
    <w:rsid w:val="00F77636"/>
    <w:rsid w:val="00F838AF"/>
    <w:rsid w:val="00F83CAA"/>
    <w:rsid w:val="00F908C0"/>
    <w:rsid w:val="00F9161B"/>
    <w:rsid w:val="00F92792"/>
    <w:rsid w:val="00F93094"/>
    <w:rsid w:val="00F95049"/>
    <w:rsid w:val="00F95649"/>
    <w:rsid w:val="00F96F4E"/>
    <w:rsid w:val="00FA1FD4"/>
    <w:rsid w:val="00FA568B"/>
    <w:rsid w:val="00FA5AB8"/>
    <w:rsid w:val="00FA5E3A"/>
    <w:rsid w:val="00FA7613"/>
    <w:rsid w:val="00FA7BC8"/>
    <w:rsid w:val="00FB0E9A"/>
    <w:rsid w:val="00FB46D3"/>
    <w:rsid w:val="00FB60D5"/>
    <w:rsid w:val="00FB65ED"/>
    <w:rsid w:val="00FB6F37"/>
    <w:rsid w:val="00FC3624"/>
    <w:rsid w:val="00FC4707"/>
    <w:rsid w:val="00FC52F3"/>
    <w:rsid w:val="00FC53A3"/>
    <w:rsid w:val="00FC54BD"/>
    <w:rsid w:val="00FC54F8"/>
    <w:rsid w:val="00FC6C9D"/>
    <w:rsid w:val="00FC7F80"/>
    <w:rsid w:val="00FC7FBA"/>
    <w:rsid w:val="00FD090A"/>
    <w:rsid w:val="00FD0A69"/>
    <w:rsid w:val="00FD1160"/>
    <w:rsid w:val="00FD2241"/>
    <w:rsid w:val="00FD2290"/>
    <w:rsid w:val="00FD2936"/>
    <w:rsid w:val="00FD4F09"/>
    <w:rsid w:val="00FD67E4"/>
    <w:rsid w:val="00FE188E"/>
    <w:rsid w:val="00FE30F6"/>
    <w:rsid w:val="00FE4A78"/>
    <w:rsid w:val="00FE53E8"/>
    <w:rsid w:val="00FE7148"/>
    <w:rsid w:val="00FF1D5B"/>
    <w:rsid w:val="00FF33C7"/>
    <w:rsid w:val="00FF6030"/>
    <w:rsid w:val="00FF6296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411351C5"/>
  <w15:chartTrackingRefBased/>
  <w15:docId w15:val="{8AA78E66-0CAD-4BB0-9662-34E0A22A4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iPriority="35" w:unhideWhenUsed="1" w:qFormat="1"/>
    <w:lsdException w:name="table of figures" w:uiPriority="99"/>
    <w:lsdException w:name="endnote reference" w:uiPriority="99"/>
    <w:lsdException w:name="endnote text" w:uiPriority="99"/>
    <w:lsdException w:name="Title" w:qFormat="1"/>
    <w:lsdException w:name="Body Text Indent" w:uiPriority="99"/>
    <w:lsdException w:name="Subtitle" w:qFormat="1"/>
    <w:lsdException w:name="Hyperlink" w:uiPriority="99"/>
    <w:lsdException w:name="Strong" w:uiPriority="22" w:qFormat="1"/>
    <w:lsdException w:name="Emphasis" w:qFormat="1"/>
    <w:lsdException w:name="Document Map" w:uiPriority="99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Обычный текст"/>
    <w:qFormat/>
    <w:rsid w:val="00C81DE2"/>
    <w:pPr>
      <w:spacing w:after="240"/>
      <w:ind w:firstLine="851"/>
      <w:jc w:val="both"/>
    </w:pPr>
    <w:rPr>
      <w:sz w:val="28"/>
      <w:szCs w:val="24"/>
      <w:lang w:val="ru-RU" w:eastAsia="ru-RU"/>
    </w:rPr>
  </w:style>
  <w:style w:type="paragraph" w:styleId="10">
    <w:name w:val="heading 1"/>
    <w:basedOn w:val="a"/>
    <w:next w:val="a"/>
    <w:link w:val="12"/>
    <w:uiPriority w:val="9"/>
    <w:qFormat/>
    <w:rsid w:val="002A6509"/>
    <w:pPr>
      <w:keepNext/>
      <w:ind w:firstLine="0"/>
      <w:outlineLvl w:val="0"/>
    </w:pPr>
    <w:rPr>
      <w:szCs w:val="20"/>
      <w:lang w:val="x-none" w:eastAsia="x-none"/>
    </w:rPr>
  </w:style>
  <w:style w:type="paragraph" w:styleId="2">
    <w:name w:val="heading 2"/>
    <w:basedOn w:val="a"/>
    <w:next w:val="a"/>
    <w:link w:val="20"/>
    <w:uiPriority w:val="9"/>
    <w:qFormat/>
    <w:rsid w:val="00BD643D"/>
    <w:pPr>
      <w:keepNext/>
      <w:spacing w:before="240" w:after="60"/>
      <w:outlineLvl w:val="1"/>
    </w:pPr>
    <w:rPr>
      <w:rFonts w:ascii="Arial" w:hAnsi="Arial"/>
      <w:b/>
      <w:bCs/>
      <w:i/>
      <w:iCs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10700"/>
    <w:pPr>
      <w:keepNext/>
      <w:keepLines/>
      <w:spacing w:before="200" w:line="276" w:lineRule="auto"/>
      <w:ind w:firstLine="0"/>
      <w:outlineLvl w:val="2"/>
    </w:pPr>
    <w:rPr>
      <w:bCs/>
      <w:color w:val="000000" w:themeColor="text1"/>
      <w:szCs w:val="22"/>
      <w:lang w:val="x-none" w:eastAsia="x-none"/>
    </w:rPr>
  </w:style>
  <w:style w:type="paragraph" w:styleId="4">
    <w:name w:val="heading 4"/>
    <w:basedOn w:val="a"/>
    <w:next w:val="a"/>
    <w:link w:val="40"/>
    <w:semiHidden/>
    <w:unhideWhenUsed/>
    <w:qFormat/>
    <w:rsid w:val="00E24286"/>
    <w:pPr>
      <w:keepNext/>
      <w:spacing w:before="240" w:after="60"/>
      <w:outlineLvl w:val="3"/>
    </w:pPr>
    <w:rPr>
      <w:rFonts w:ascii="Calibri" w:hAnsi="Calibri"/>
      <w:b/>
      <w:bCs/>
      <w:szCs w:val="28"/>
      <w:lang w:val="x-none" w:eastAsia="x-none"/>
    </w:rPr>
  </w:style>
  <w:style w:type="paragraph" w:styleId="5">
    <w:name w:val="heading 5"/>
    <w:basedOn w:val="a"/>
    <w:next w:val="a"/>
    <w:link w:val="50"/>
    <w:uiPriority w:val="9"/>
    <w:unhideWhenUsed/>
    <w:qFormat/>
    <w:rsid w:val="00B958A8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6">
    <w:name w:val="heading 6"/>
    <w:aliases w:val="Раздел"/>
    <w:basedOn w:val="a"/>
    <w:next w:val="a0"/>
    <w:link w:val="60"/>
    <w:qFormat/>
    <w:rsid w:val="00FD090A"/>
    <w:pPr>
      <w:ind w:firstLine="0"/>
      <w:jc w:val="center"/>
      <w:outlineLvl w:val="5"/>
    </w:pPr>
    <w:rPr>
      <w:bCs/>
      <w:szCs w:val="22"/>
    </w:rPr>
  </w:style>
  <w:style w:type="paragraph" w:styleId="7">
    <w:name w:val="heading 7"/>
    <w:basedOn w:val="a"/>
    <w:next w:val="a"/>
    <w:link w:val="70"/>
    <w:qFormat/>
    <w:rsid w:val="00D83506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semiHidden/>
    <w:unhideWhenUsed/>
    <w:qFormat/>
    <w:rsid w:val="002316AA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semiHidden/>
    <w:rsid w:val="00FC7F80"/>
    <w:rPr>
      <w:sz w:val="16"/>
      <w:szCs w:val="16"/>
    </w:rPr>
  </w:style>
  <w:style w:type="paragraph" w:styleId="a5">
    <w:name w:val="annotation text"/>
    <w:basedOn w:val="a"/>
    <w:link w:val="a6"/>
    <w:semiHidden/>
    <w:rsid w:val="00FC7F80"/>
    <w:rPr>
      <w:sz w:val="20"/>
      <w:szCs w:val="20"/>
    </w:rPr>
  </w:style>
  <w:style w:type="paragraph" w:styleId="a7">
    <w:name w:val="annotation subject"/>
    <w:basedOn w:val="a5"/>
    <w:next w:val="a5"/>
    <w:link w:val="a8"/>
    <w:semiHidden/>
    <w:rsid w:val="00FC7F80"/>
    <w:rPr>
      <w:b/>
      <w:bCs/>
    </w:rPr>
  </w:style>
  <w:style w:type="paragraph" w:styleId="a9">
    <w:name w:val="Balloon Text"/>
    <w:basedOn w:val="a"/>
    <w:link w:val="aa"/>
    <w:uiPriority w:val="99"/>
    <w:semiHidden/>
    <w:rsid w:val="00FC7F80"/>
    <w:rPr>
      <w:rFonts w:ascii="Tahoma" w:hAnsi="Tahoma"/>
      <w:sz w:val="16"/>
      <w:szCs w:val="16"/>
      <w:lang w:val="x-none" w:eastAsia="x-none"/>
    </w:rPr>
  </w:style>
  <w:style w:type="paragraph" w:styleId="ab">
    <w:name w:val="header"/>
    <w:basedOn w:val="a"/>
    <w:link w:val="ac"/>
    <w:uiPriority w:val="99"/>
    <w:rsid w:val="00E604FE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d">
    <w:name w:val="footer"/>
    <w:basedOn w:val="a"/>
    <w:link w:val="ae"/>
    <w:uiPriority w:val="99"/>
    <w:rsid w:val="00E604FE"/>
    <w:pPr>
      <w:tabs>
        <w:tab w:val="center" w:pos="4677"/>
        <w:tab w:val="right" w:pos="9355"/>
      </w:tabs>
    </w:pPr>
  </w:style>
  <w:style w:type="paragraph" w:styleId="af">
    <w:name w:val="Body Text Indent"/>
    <w:basedOn w:val="a"/>
    <w:link w:val="af0"/>
    <w:uiPriority w:val="99"/>
    <w:unhideWhenUsed/>
    <w:rsid w:val="00BD643D"/>
    <w:pPr>
      <w:spacing w:after="120"/>
      <w:ind w:left="283"/>
    </w:pPr>
  </w:style>
  <w:style w:type="character" w:customStyle="1" w:styleId="af0">
    <w:name w:val="Основной текст с отступом Знак"/>
    <w:link w:val="af"/>
    <w:uiPriority w:val="99"/>
    <w:rsid w:val="00BD643D"/>
    <w:rPr>
      <w:noProof/>
      <w:sz w:val="24"/>
      <w:szCs w:val="24"/>
      <w:lang w:val="ru-RU" w:eastAsia="ru-RU" w:bidi="ar-SA"/>
    </w:rPr>
  </w:style>
  <w:style w:type="paragraph" w:customStyle="1" w:styleId="af1">
    <w:name w:val="Обычный (веб)"/>
    <w:basedOn w:val="a"/>
    <w:uiPriority w:val="99"/>
    <w:rsid w:val="00723C5E"/>
    <w:pPr>
      <w:spacing w:before="100" w:beforeAutospacing="1" w:after="100" w:afterAutospacing="1"/>
    </w:pPr>
    <w:rPr>
      <w:color w:val="000000"/>
    </w:rPr>
  </w:style>
  <w:style w:type="character" w:customStyle="1" w:styleId="textb1">
    <w:name w:val="text_b1"/>
    <w:rsid w:val="009D6896"/>
    <w:rPr>
      <w:rFonts w:ascii="Verdana" w:hAnsi="Verdana" w:hint="default"/>
      <w:b/>
      <w:bCs/>
      <w:sz w:val="24"/>
      <w:szCs w:val="24"/>
    </w:rPr>
  </w:style>
  <w:style w:type="paragraph" w:customStyle="1" w:styleId="13">
    <w:name w:val="Обычный1"/>
    <w:rsid w:val="004E4B65"/>
    <w:pPr>
      <w:spacing w:before="100" w:after="100"/>
    </w:pPr>
    <w:rPr>
      <w:snapToGrid w:val="0"/>
      <w:sz w:val="24"/>
      <w:lang w:val="ru-RU" w:eastAsia="ru-RU"/>
    </w:rPr>
  </w:style>
  <w:style w:type="paragraph" w:styleId="a0">
    <w:name w:val="Body Text"/>
    <w:basedOn w:val="a"/>
    <w:link w:val="af2"/>
    <w:rsid w:val="00892D3D"/>
    <w:pPr>
      <w:spacing w:after="120"/>
    </w:pPr>
  </w:style>
  <w:style w:type="character" w:customStyle="1" w:styleId="ac">
    <w:name w:val="Верхний колонтитул Знак"/>
    <w:link w:val="ab"/>
    <w:uiPriority w:val="99"/>
    <w:rsid w:val="007B44CA"/>
    <w:rPr>
      <w:noProof/>
      <w:sz w:val="24"/>
      <w:szCs w:val="24"/>
    </w:rPr>
  </w:style>
  <w:style w:type="character" w:customStyle="1" w:styleId="50">
    <w:name w:val="Заголовок 5 Знак"/>
    <w:link w:val="5"/>
    <w:uiPriority w:val="9"/>
    <w:rsid w:val="00B958A8"/>
    <w:rPr>
      <w:rFonts w:ascii="Calibri" w:eastAsia="Times New Roman" w:hAnsi="Calibri" w:cs="Times New Roman"/>
      <w:b/>
      <w:bCs/>
      <w:i/>
      <w:iCs/>
      <w:noProof/>
      <w:sz w:val="26"/>
      <w:szCs w:val="26"/>
    </w:rPr>
  </w:style>
  <w:style w:type="character" w:customStyle="1" w:styleId="30">
    <w:name w:val="Заголовок 3 Знак"/>
    <w:link w:val="3"/>
    <w:uiPriority w:val="9"/>
    <w:rsid w:val="00410700"/>
    <w:rPr>
      <w:bCs/>
      <w:color w:val="000000" w:themeColor="text1"/>
      <w:sz w:val="28"/>
      <w:szCs w:val="22"/>
      <w:lang w:val="x-none" w:eastAsia="x-none"/>
    </w:rPr>
  </w:style>
  <w:style w:type="character" w:customStyle="1" w:styleId="apple-converted-space">
    <w:name w:val="apple-converted-space"/>
    <w:basedOn w:val="a1"/>
    <w:rsid w:val="00B958A8"/>
  </w:style>
  <w:style w:type="character" w:customStyle="1" w:styleId="searchword">
    <w:name w:val="searchword"/>
    <w:basedOn w:val="a1"/>
    <w:rsid w:val="00B958A8"/>
  </w:style>
  <w:style w:type="paragraph" w:styleId="af3">
    <w:name w:val="List Paragraph"/>
    <w:basedOn w:val="a"/>
    <w:uiPriority w:val="34"/>
    <w:qFormat/>
    <w:rsid w:val="00B958A8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aa">
    <w:name w:val="Текст выноски Знак"/>
    <w:link w:val="a9"/>
    <w:uiPriority w:val="99"/>
    <w:semiHidden/>
    <w:rsid w:val="00B958A8"/>
    <w:rPr>
      <w:rFonts w:ascii="Tahoma" w:hAnsi="Tahoma" w:cs="Tahoma"/>
      <w:noProof/>
      <w:sz w:val="16"/>
      <w:szCs w:val="16"/>
    </w:rPr>
  </w:style>
  <w:style w:type="character" w:styleId="af4">
    <w:name w:val="Hyperlink"/>
    <w:uiPriority w:val="99"/>
    <w:rsid w:val="00B958A8"/>
    <w:rPr>
      <w:rFonts w:cs="Times New Roman"/>
      <w:color w:val="0000FF"/>
      <w:u w:val="single"/>
    </w:rPr>
  </w:style>
  <w:style w:type="table" w:styleId="af5">
    <w:name w:val="Table Grid"/>
    <w:basedOn w:val="a2"/>
    <w:uiPriority w:val="39"/>
    <w:rsid w:val="00B958A8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link w:val="2"/>
    <w:uiPriority w:val="9"/>
    <w:rsid w:val="00B958A8"/>
    <w:rPr>
      <w:rFonts w:ascii="Arial" w:hAnsi="Arial" w:cs="Arial"/>
      <w:b/>
      <w:bCs/>
      <w:i/>
      <w:iCs/>
      <w:noProof/>
      <w:sz w:val="28"/>
      <w:szCs w:val="28"/>
    </w:rPr>
  </w:style>
  <w:style w:type="character" w:styleId="af6">
    <w:name w:val="Strong"/>
    <w:uiPriority w:val="22"/>
    <w:qFormat/>
    <w:rsid w:val="00B958A8"/>
    <w:rPr>
      <w:b/>
      <w:bCs/>
    </w:rPr>
  </w:style>
  <w:style w:type="character" w:customStyle="1" w:styleId="12">
    <w:name w:val="Заголовок 1 Знак"/>
    <w:link w:val="10"/>
    <w:uiPriority w:val="9"/>
    <w:rsid w:val="002A6509"/>
    <w:rPr>
      <w:sz w:val="28"/>
      <w:lang w:val="x-none" w:eastAsia="x-none"/>
    </w:rPr>
  </w:style>
  <w:style w:type="paragraph" w:styleId="af7">
    <w:name w:val="endnote text"/>
    <w:basedOn w:val="a"/>
    <w:link w:val="af8"/>
    <w:uiPriority w:val="99"/>
    <w:unhideWhenUsed/>
    <w:rsid w:val="00B958A8"/>
    <w:rPr>
      <w:rFonts w:ascii="Calibri" w:hAnsi="Calibri"/>
      <w:sz w:val="20"/>
      <w:szCs w:val="20"/>
      <w:lang w:val="x-none" w:eastAsia="x-none"/>
    </w:rPr>
  </w:style>
  <w:style w:type="character" w:customStyle="1" w:styleId="af8">
    <w:name w:val="Текст концевой сноски Знак"/>
    <w:link w:val="af7"/>
    <w:uiPriority w:val="99"/>
    <w:rsid w:val="00B958A8"/>
    <w:rPr>
      <w:rFonts w:ascii="Calibri" w:eastAsia="Times New Roman" w:hAnsi="Calibri" w:cs="Times New Roman"/>
    </w:rPr>
  </w:style>
  <w:style w:type="character" w:styleId="af9">
    <w:name w:val="endnote reference"/>
    <w:uiPriority w:val="99"/>
    <w:unhideWhenUsed/>
    <w:rsid w:val="00B958A8"/>
    <w:rPr>
      <w:vertAlign w:val="superscript"/>
    </w:rPr>
  </w:style>
  <w:style w:type="paragraph" w:styleId="afa">
    <w:name w:val="table of figures"/>
    <w:basedOn w:val="a"/>
    <w:next w:val="a"/>
    <w:uiPriority w:val="99"/>
    <w:unhideWhenUsed/>
    <w:rsid w:val="00B958A8"/>
    <w:pPr>
      <w:spacing w:line="276" w:lineRule="auto"/>
    </w:pPr>
    <w:rPr>
      <w:rFonts w:ascii="Calibri" w:hAnsi="Calibri"/>
      <w:sz w:val="22"/>
      <w:szCs w:val="22"/>
    </w:rPr>
  </w:style>
  <w:style w:type="paragraph" w:styleId="afb">
    <w:name w:val="caption"/>
    <w:basedOn w:val="a"/>
    <w:next w:val="a"/>
    <w:uiPriority w:val="35"/>
    <w:unhideWhenUsed/>
    <w:qFormat/>
    <w:rsid w:val="00B958A8"/>
    <w:pPr>
      <w:spacing w:after="200"/>
    </w:pPr>
    <w:rPr>
      <w:rFonts w:ascii="Calibri" w:hAnsi="Calibri"/>
      <w:b/>
      <w:bCs/>
      <w:color w:val="4F81BD"/>
      <w:sz w:val="18"/>
      <w:szCs w:val="18"/>
    </w:rPr>
  </w:style>
  <w:style w:type="paragraph" w:styleId="afc">
    <w:name w:val="Document Map"/>
    <w:basedOn w:val="a"/>
    <w:link w:val="afd"/>
    <w:uiPriority w:val="99"/>
    <w:unhideWhenUsed/>
    <w:rsid w:val="00B958A8"/>
    <w:rPr>
      <w:rFonts w:ascii="Tahoma" w:hAnsi="Tahoma"/>
      <w:sz w:val="16"/>
      <w:szCs w:val="16"/>
      <w:lang w:val="x-none" w:eastAsia="x-none"/>
    </w:rPr>
  </w:style>
  <w:style w:type="character" w:customStyle="1" w:styleId="afd">
    <w:name w:val="Схема документа Знак"/>
    <w:link w:val="afc"/>
    <w:uiPriority w:val="99"/>
    <w:rsid w:val="00B958A8"/>
    <w:rPr>
      <w:rFonts w:ascii="Tahoma" w:eastAsia="Times New Roman" w:hAnsi="Tahoma" w:cs="Tahoma"/>
      <w:sz w:val="16"/>
      <w:szCs w:val="16"/>
    </w:rPr>
  </w:style>
  <w:style w:type="paragraph" w:styleId="afe">
    <w:name w:val="TOC Heading"/>
    <w:basedOn w:val="10"/>
    <w:next w:val="a"/>
    <w:uiPriority w:val="39"/>
    <w:unhideWhenUsed/>
    <w:qFormat/>
    <w:rsid w:val="00B958A8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14">
    <w:name w:val="toc 1"/>
    <w:basedOn w:val="a"/>
    <w:next w:val="a"/>
    <w:autoRedefine/>
    <w:uiPriority w:val="39"/>
    <w:unhideWhenUsed/>
    <w:qFormat/>
    <w:rsid w:val="00C06381"/>
    <w:pPr>
      <w:tabs>
        <w:tab w:val="right" w:leader="dot" w:pos="9487"/>
      </w:tabs>
      <w:spacing w:after="120"/>
      <w:ind w:firstLine="284"/>
    </w:pPr>
    <w:rPr>
      <w:szCs w:val="28"/>
      <w:lang w:val="kk-KZ"/>
    </w:rPr>
  </w:style>
  <w:style w:type="paragraph" w:styleId="21">
    <w:name w:val="toc 2"/>
    <w:basedOn w:val="a"/>
    <w:next w:val="a"/>
    <w:autoRedefine/>
    <w:uiPriority w:val="39"/>
    <w:unhideWhenUsed/>
    <w:qFormat/>
    <w:rsid w:val="00153330"/>
    <w:pPr>
      <w:tabs>
        <w:tab w:val="right" w:leader="dot" w:pos="9487"/>
      </w:tabs>
      <w:ind w:left="284" w:firstLine="425"/>
    </w:pPr>
    <w:rPr>
      <w:szCs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7460ED"/>
    <w:pPr>
      <w:tabs>
        <w:tab w:val="right" w:leader="dot" w:pos="9498"/>
      </w:tabs>
      <w:spacing w:line="276" w:lineRule="auto"/>
      <w:ind w:left="440" w:firstLine="0"/>
    </w:pPr>
    <w:rPr>
      <w:szCs w:val="22"/>
    </w:rPr>
  </w:style>
  <w:style w:type="character" w:customStyle="1" w:styleId="mw-headline">
    <w:name w:val="mw-headline"/>
    <w:basedOn w:val="a1"/>
    <w:rsid w:val="00790A4E"/>
  </w:style>
  <w:style w:type="character" w:customStyle="1" w:styleId="mw-editsection">
    <w:name w:val="mw-editsection"/>
    <w:basedOn w:val="a1"/>
    <w:rsid w:val="00790A4E"/>
  </w:style>
  <w:style w:type="paragraph" w:styleId="22">
    <w:name w:val="Body Text Indent 2"/>
    <w:basedOn w:val="a"/>
    <w:link w:val="23"/>
    <w:unhideWhenUsed/>
    <w:rsid w:val="00675F66"/>
    <w:pPr>
      <w:spacing w:after="120" w:line="480" w:lineRule="auto"/>
      <w:ind w:left="283"/>
    </w:pPr>
    <w:rPr>
      <w:lang w:val="x-none" w:eastAsia="x-none"/>
    </w:rPr>
  </w:style>
  <w:style w:type="character" w:customStyle="1" w:styleId="23">
    <w:name w:val="Основной текст с отступом 2 Знак"/>
    <w:link w:val="22"/>
    <w:rsid w:val="00675F66"/>
    <w:rPr>
      <w:sz w:val="24"/>
      <w:szCs w:val="24"/>
    </w:rPr>
  </w:style>
  <w:style w:type="character" w:customStyle="1" w:styleId="40">
    <w:name w:val="Заголовок 4 Знак"/>
    <w:link w:val="4"/>
    <w:semiHidden/>
    <w:rsid w:val="00E24286"/>
    <w:rPr>
      <w:rFonts w:ascii="Calibri" w:eastAsia="Times New Roman" w:hAnsi="Calibri" w:cs="Times New Roman"/>
      <w:b/>
      <w:bCs/>
      <w:noProof/>
      <w:sz w:val="28"/>
      <w:szCs w:val="28"/>
    </w:rPr>
  </w:style>
  <w:style w:type="character" w:customStyle="1" w:styleId="udar">
    <w:name w:val="udar"/>
    <w:basedOn w:val="a1"/>
    <w:rsid w:val="00AE5395"/>
  </w:style>
  <w:style w:type="character" w:styleId="aff">
    <w:name w:val="page number"/>
    <w:rsid w:val="00F701B4"/>
  </w:style>
  <w:style w:type="paragraph" w:customStyle="1" w:styleId="24">
    <w:name w:val="Стиль2"/>
    <w:basedOn w:val="10"/>
    <w:link w:val="25"/>
    <w:rsid w:val="00477E97"/>
    <w:pPr>
      <w:spacing w:before="240" w:after="60"/>
      <w:jc w:val="center"/>
    </w:pPr>
    <w:rPr>
      <w:rFonts w:ascii="Arial" w:hAnsi="Arial"/>
      <w:b/>
      <w:bCs/>
      <w:kern w:val="32"/>
      <w:szCs w:val="28"/>
      <w:lang w:val="kk-KZ"/>
    </w:rPr>
  </w:style>
  <w:style w:type="character" w:customStyle="1" w:styleId="25">
    <w:name w:val="Стиль2 Знак"/>
    <w:link w:val="24"/>
    <w:rsid w:val="00477E97"/>
    <w:rPr>
      <w:rFonts w:ascii="Arial" w:hAnsi="Arial" w:cs="Arial"/>
      <w:b/>
      <w:bCs/>
      <w:kern w:val="32"/>
      <w:sz w:val="28"/>
      <w:szCs w:val="28"/>
      <w:lang w:val="kk-KZ"/>
    </w:rPr>
  </w:style>
  <w:style w:type="table" w:customStyle="1" w:styleId="15">
    <w:name w:val="Сетка таблицы1"/>
    <w:basedOn w:val="a2"/>
    <w:next w:val="af5"/>
    <w:uiPriority w:val="59"/>
    <w:rsid w:val="001E620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Стиль1"/>
    <w:rsid w:val="00743888"/>
    <w:pPr>
      <w:numPr>
        <w:numId w:val="2"/>
      </w:numPr>
    </w:pPr>
  </w:style>
  <w:style w:type="character" w:customStyle="1" w:styleId="80">
    <w:name w:val="Заголовок 8 Знак"/>
    <w:link w:val="8"/>
    <w:semiHidden/>
    <w:rsid w:val="002316AA"/>
    <w:rPr>
      <w:rFonts w:ascii="Calibri" w:hAnsi="Calibri"/>
      <w:i/>
      <w:iCs/>
      <w:noProof/>
      <w:sz w:val="24"/>
      <w:szCs w:val="24"/>
    </w:rPr>
  </w:style>
  <w:style w:type="character" w:customStyle="1" w:styleId="60">
    <w:name w:val="Заголовок 6 Знак"/>
    <w:aliases w:val="Раздел Знак"/>
    <w:link w:val="6"/>
    <w:rsid w:val="00FD090A"/>
    <w:rPr>
      <w:bCs/>
      <w:noProof/>
      <w:sz w:val="28"/>
      <w:szCs w:val="22"/>
    </w:rPr>
  </w:style>
  <w:style w:type="character" w:customStyle="1" w:styleId="70">
    <w:name w:val="Заголовок 7 Знак"/>
    <w:link w:val="7"/>
    <w:rsid w:val="002316AA"/>
    <w:rPr>
      <w:noProof/>
      <w:sz w:val="24"/>
      <w:szCs w:val="24"/>
    </w:rPr>
  </w:style>
  <w:style w:type="character" w:customStyle="1" w:styleId="a6">
    <w:name w:val="Текст примечания Знак"/>
    <w:link w:val="a5"/>
    <w:semiHidden/>
    <w:rsid w:val="002316AA"/>
    <w:rPr>
      <w:noProof/>
    </w:rPr>
  </w:style>
  <w:style w:type="character" w:customStyle="1" w:styleId="a8">
    <w:name w:val="Тема примечания Знак"/>
    <w:link w:val="a7"/>
    <w:semiHidden/>
    <w:rsid w:val="002316AA"/>
    <w:rPr>
      <w:b/>
      <w:bCs/>
      <w:noProof/>
    </w:rPr>
  </w:style>
  <w:style w:type="character" w:customStyle="1" w:styleId="ae">
    <w:name w:val="Нижний колонтитул Знак"/>
    <w:link w:val="ad"/>
    <w:uiPriority w:val="99"/>
    <w:rsid w:val="002316AA"/>
    <w:rPr>
      <w:noProof/>
      <w:sz w:val="24"/>
      <w:szCs w:val="24"/>
    </w:rPr>
  </w:style>
  <w:style w:type="character" w:customStyle="1" w:styleId="af2">
    <w:name w:val="Основной текст Знак"/>
    <w:link w:val="a0"/>
    <w:rsid w:val="002316AA"/>
    <w:rPr>
      <w:noProof/>
      <w:sz w:val="24"/>
      <w:szCs w:val="24"/>
    </w:rPr>
  </w:style>
  <w:style w:type="numbering" w:customStyle="1" w:styleId="11">
    <w:name w:val="Стиль11"/>
    <w:rsid w:val="002316AA"/>
    <w:pPr>
      <w:numPr>
        <w:numId w:val="1"/>
      </w:numPr>
    </w:pPr>
  </w:style>
  <w:style w:type="paragraph" w:customStyle="1" w:styleId="Default">
    <w:name w:val="Default"/>
    <w:rsid w:val="002316AA"/>
    <w:pPr>
      <w:autoSpaceDE w:val="0"/>
      <w:autoSpaceDN w:val="0"/>
      <w:adjustRightInd w:val="0"/>
    </w:pPr>
    <w:rPr>
      <w:color w:val="000000"/>
      <w:sz w:val="24"/>
      <w:szCs w:val="24"/>
      <w:lang w:val="ru-RU" w:eastAsia="ru-RU"/>
    </w:rPr>
  </w:style>
  <w:style w:type="paragraph" w:customStyle="1" w:styleId="aff0">
    <w:name w:val="Название"/>
    <w:basedOn w:val="a"/>
    <w:next w:val="a"/>
    <w:link w:val="aff1"/>
    <w:qFormat/>
    <w:rsid w:val="002316AA"/>
    <w:pPr>
      <w:spacing w:before="240" w:after="60"/>
      <w:jc w:val="center"/>
      <w:outlineLvl w:val="0"/>
    </w:pPr>
    <w:rPr>
      <w:b/>
      <w:bCs/>
      <w:kern w:val="28"/>
      <w:szCs w:val="32"/>
    </w:rPr>
  </w:style>
  <w:style w:type="character" w:customStyle="1" w:styleId="aff1">
    <w:name w:val="Название Знак"/>
    <w:link w:val="aff0"/>
    <w:rsid w:val="002316AA"/>
    <w:rPr>
      <w:b/>
      <w:bCs/>
      <w:noProof/>
      <w:kern w:val="28"/>
      <w:sz w:val="28"/>
      <w:szCs w:val="32"/>
    </w:rPr>
  </w:style>
  <w:style w:type="paragraph" w:styleId="41">
    <w:name w:val="toc 4"/>
    <w:basedOn w:val="a"/>
    <w:next w:val="a"/>
    <w:autoRedefine/>
    <w:uiPriority w:val="39"/>
    <w:unhideWhenUsed/>
    <w:rsid w:val="002316AA"/>
    <w:pPr>
      <w:spacing w:line="276" w:lineRule="auto"/>
      <w:ind w:left="660"/>
    </w:pPr>
    <w:rPr>
      <w:rFonts w:ascii="Calibri" w:hAnsi="Calibri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rsid w:val="002316AA"/>
    <w:pPr>
      <w:spacing w:line="276" w:lineRule="auto"/>
      <w:ind w:left="880"/>
    </w:pPr>
    <w:rPr>
      <w:rFonts w:ascii="Calibri" w:hAnsi="Calibri"/>
      <w:sz w:val="22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2316AA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2316AA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81">
    <w:name w:val="toc 8"/>
    <w:basedOn w:val="a"/>
    <w:next w:val="a"/>
    <w:autoRedefine/>
    <w:uiPriority w:val="39"/>
    <w:unhideWhenUsed/>
    <w:rsid w:val="002316AA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2316AA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styleId="aff2">
    <w:name w:val="footnote text"/>
    <w:basedOn w:val="a"/>
    <w:link w:val="aff3"/>
    <w:rsid w:val="002316AA"/>
    <w:rPr>
      <w:sz w:val="20"/>
      <w:szCs w:val="20"/>
    </w:rPr>
  </w:style>
  <w:style w:type="character" w:customStyle="1" w:styleId="aff3">
    <w:name w:val="Текст сноски Знак"/>
    <w:link w:val="aff2"/>
    <w:rsid w:val="002316AA"/>
    <w:rPr>
      <w:noProof/>
    </w:rPr>
  </w:style>
  <w:style w:type="character" w:styleId="aff4">
    <w:name w:val="footnote reference"/>
    <w:rsid w:val="002316AA"/>
    <w:rPr>
      <w:vertAlign w:val="superscript"/>
    </w:rPr>
  </w:style>
  <w:style w:type="table" w:customStyle="1" w:styleId="26">
    <w:name w:val="Сетка таблицы2"/>
    <w:basedOn w:val="a2"/>
    <w:next w:val="af5"/>
    <w:uiPriority w:val="59"/>
    <w:rsid w:val="002316A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Subtitle"/>
    <w:aliases w:val="Подраздел"/>
    <w:basedOn w:val="a"/>
    <w:next w:val="a"/>
    <w:link w:val="aff6"/>
    <w:qFormat/>
    <w:rsid w:val="00FE53E8"/>
    <w:pPr>
      <w:outlineLvl w:val="1"/>
    </w:pPr>
  </w:style>
  <w:style w:type="character" w:customStyle="1" w:styleId="aff6">
    <w:name w:val="Подзаголовок Знак"/>
    <w:aliases w:val="Подраздел Знак"/>
    <w:link w:val="aff5"/>
    <w:rsid w:val="00FE53E8"/>
    <w:rPr>
      <w:rFonts w:eastAsia="Times New Roman" w:cs="Times New Roman"/>
      <w:noProof/>
      <w:sz w:val="28"/>
      <w:szCs w:val="24"/>
    </w:rPr>
  </w:style>
  <w:style w:type="paragraph" w:customStyle="1" w:styleId="FirstParagraph">
    <w:name w:val="First Paragraph"/>
    <w:basedOn w:val="a0"/>
    <w:next w:val="a0"/>
    <w:qFormat/>
    <w:rsid w:val="00393B4A"/>
    <w:pPr>
      <w:spacing w:before="180" w:after="180"/>
      <w:ind w:firstLine="0"/>
    </w:pPr>
    <w:rPr>
      <w:rFonts w:ascii="Cambria" w:eastAsia="Cambria" w:hAnsi="Cambria"/>
      <w:sz w:val="24"/>
      <w:lang w:val="en-US" w:eastAsia="en-US"/>
    </w:rPr>
  </w:style>
  <w:style w:type="character" w:customStyle="1" w:styleId="VerbatimChar">
    <w:name w:val="Verbatim Char"/>
    <w:link w:val="SourceCode"/>
    <w:rsid w:val="00393B4A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393B4A"/>
    <w:pPr>
      <w:wordWrap w:val="0"/>
      <w:spacing w:after="200"/>
      <w:ind w:firstLine="0"/>
    </w:pPr>
    <w:rPr>
      <w:rFonts w:ascii="Consolas" w:hAnsi="Consolas"/>
      <w:sz w:val="22"/>
      <w:szCs w:val="20"/>
    </w:rPr>
  </w:style>
  <w:style w:type="character" w:styleId="aff7">
    <w:name w:val="Unresolved Mention"/>
    <w:uiPriority w:val="99"/>
    <w:semiHidden/>
    <w:unhideWhenUsed/>
    <w:rsid w:val="0086151C"/>
    <w:rPr>
      <w:color w:val="605E5C"/>
      <w:shd w:val="clear" w:color="auto" w:fill="E1DFDD"/>
    </w:rPr>
  </w:style>
  <w:style w:type="numbering" w:customStyle="1" w:styleId="16">
    <w:name w:val="Нет списка1"/>
    <w:next w:val="a3"/>
    <w:uiPriority w:val="99"/>
    <w:semiHidden/>
    <w:unhideWhenUsed/>
    <w:rsid w:val="00022F26"/>
  </w:style>
  <w:style w:type="paragraph" w:customStyle="1" w:styleId="msonormal0">
    <w:name w:val="msonormal"/>
    <w:basedOn w:val="a"/>
    <w:rsid w:val="00022F26"/>
    <w:pPr>
      <w:spacing w:before="100" w:beforeAutospacing="1" w:after="100" w:afterAutospacing="1"/>
      <w:ind w:firstLine="0"/>
    </w:pPr>
    <w:rPr>
      <w:sz w:val="24"/>
    </w:rPr>
  </w:style>
  <w:style w:type="character" w:styleId="aff8">
    <w:name w:val="FollowedHyperlink"/>
    <w:rsid w:val="00893610"/>
    <w:rPr>
      <w:color w:val="96607D"/>
      <w:u w:val="single"/>
    </w:rPr>
  </w:style>
  <w:style w:type="paragraph" w:styleId="aff9">
    <w:name w:val="Title"/>
    <w:basedOn w:val="a"/>
    <w:next w:val="a"/>
    <w:link w:val="affa"/>
    <w:qFormat/>
    <w:rsid w:val="00D23562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a">
    <w:name w:val="Заголовок Знак"/>
    <w:basedOn w:val="a1"/>
    <w:link w:val="aff9"/>
    <w:rsid w:val="00D23562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2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7963">
          <w:marLeft w:val="0"/>
          <w:marRight w:val="0"/>
          <w:marTop w:val="0"/>
          <w:marBottom w:val="187"/>
          <w:divBdr>
            <w:top w:val="none" w:sz="0" w:space="9" w:color="auto"/>
            <w:left w:val="none" w:sz="0" w:space="0" w:color="auto"/>
            <w:bottom w:val="single" w:sz="8" w:space="8" w:color="EEEEEE"/>
            <w:right w:val="none" w:sz="0" w:space="0" w:color="auto"/>
          </w:divBdr>
        </w:div>
        <w:div w:id="375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9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2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8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4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2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3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6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9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1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3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9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4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6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14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5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0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8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1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5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3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7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1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8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7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2831">
          <w:marLeft w:val="0"/>
          <w:marRight w:val="0"/>
          <w:marTop w:val="0"/>
          <w:marBottom w:val="1029"/>
          <w:divBdr>
            <w:top w:val="none" w:sz="0" w:space="31" w:color="auto"/>
            <w:left w:val="none" w:sz="0" w:space="0" w:color="auto"/>
            <w:bottom w:val="single" w:sz="36" w:space="31" w:color="EEEEEE"/>
            <w:right w:val="none" w:sz="0" w:space="0" w:color="auto"/>
          </w:divBdr>
        </w:div>
      </w:divsChild>
    </w:div>
    <w:div w:id="12434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1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5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1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9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8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4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8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2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4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6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6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0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6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9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8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2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4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2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5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9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1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2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5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5407">
          <w:marLeft w:val="0"/>
          <w:marRight w:val="0"/>
          <w:marTop w:val="0"/>
          <w:marBottom w:val="187"/>
          <w:divBdr>
            <w:top w:val="none" w:sz="0" w:space="9" w:color="auto"/>
            <w:left w:val="none" w:sz="0" w:space="0" w:color="auto"/>
            <w:bottom w:val="single" w:sz="8" w:space="8" w:color="EEEEEE"/>
            <w:right w:val="none" w:sz="0" w:space="0" w:color="auto"/>
          </w:divBdr>
        </w:div>
      </w:divsChild>
    </w:div>
    <w:div w:id="21044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2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eader" Target="head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10BFB0-4598-42CA-AE31-AEDF2F7EF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55</Pages>
  <Words>10224</Words>
  <Characters>58278</Characters>
  <Application>Microsoft Office Word</Application>
  <DocSecurity>0</DocSecurity>
  <Lines>485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Kabinet 25</Company>
  <LinksUpToDate>false</LinksUpToDate>
  <CharactersWithSpaces>68366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Comp 15</dc:creator>
  <cp:keywords/>
  <cp:lastModifiedBy>Timur Culturov</cp:lastModifiedBy>
  <cp:revision>775</cp:revision>
  <dcterms:created xsi:type="dcterms:W3CDTF">2026-04-17T03:37:00Z</dcterms:created>
  <dcterms:modified xsi:type="dcterms:W3CDTF">2026-05-04T19:34:00Z</dcterms:modified>
</cp:coreProperties>
</file>